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37F97F8" w14:textId="77777777" w:rsidR="0050252E" w:rsidRDefault="0050252E">
      <w:pPr>
        <w:jc w:val="right"/>
        <w:rPr>
          <w:rFonts w:ascii="Arial" w:hAnsi="Arial" w:cs="Arial"/>
          <w:b/>
          <w:sz w:val="28"/>
          <w:u w:val="single"/>
        </w:rPr>
      </w:pPr>
      <w:r>
        <w:rPr>
          <w:rFonts w:ascii="Arial" w:hAnsi="Arial" w:cs="Arial"/>
          <w:b/>
          <w:sz w:val="28"/>
        </w:rPr>
        <w:t>ANEXO</w:t>
      </w:r>
    </w:p>
    <w:p w14:paraId="40F5E0A8" w14:textId="77777777" w:rsidR="0050252E" w:rsidRDefault="0050252E">
      <w:pPr>
        <w:jc w:val="both"/>
        <w:rPr>
          <w:rFonts w:ascii="Arial" w:hAnsi="Arial" w:cs="Arial"/>
          <w:b/>
          <w:sz w:val="28"/>
          <w:u w:val="single"/>
        </w:rPr>
      </w:pPr>
    </w:p>
    <w:p w14:paraId="33B86586" w14:textId="77777777" w:rsidR="0050252E" w:rsidRDefault="00371046">
      <w:pPr>
        <w:jc w:val="center"/>
        <w:rPr>
          <w:rFonts w:ascii="Arial" w:hAnsi="Arial" w:cs="Arial"/>
          <w:b/>
          <w:sz w:val="28"/>
          <w:u w:val="single"/>
        </w:rPr>
      </w:pPr>
      <w:r>
        <w:rPr>
          <w:rFonts w:ascii="Arial" w:hAnsi="Arial" w:cs="Arial"/>
          <w:noProof/>
          <w:lang w:val="es-ES_tradnl" w:eastAsia="es-ES_tradnl"/>
        </w:rPr>
        <w:drawing>
          <wp:inline distT="0" distB="0" distL="0" distR="0" wp14:anchorId="43998D47" wp14:editId="74CDC05F">
            <wp:extent cx="5770880" cy="2651760"/>
            <wp:effectExtent l="0" t="0" r="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70880" cy="2651760"/>
                    </a:xfrm>
                    <a:prstGeom prst="rect">
                      <a:avLst/>
                    </a:prstGeom>
                    <a:solidFill>
                      <a:srgbClr val="FFFFFF"/>
                    </a:solidFill>
                    <a:ln>
                      <a:noFill/>
                    </a:ln>
                  </pic:spPr>
                </pic:pic>
              </a:graphicData>
            </a:graphic>
          </wp:inline>
        </w:drawing>
      </w:r>
    </w:p>
    <w:p w14:paraId="441B8D03" w14:textId="77777777" w:rsidR="0050252E" w:rsidRDefault="0050252E">
      <w:pPr>
        <w:jc w:val="both"/>
        <w:rPr>
          <w:rFonts w:ascii="Arial" w:hAnsi="Arial" w:cs="Arial"/>
          <w:b/>
          <w:sz w:val="28"/>
          <w:u w:val="single"/>
        </w:rPr>
      </w:pPr>
    </w:p>
    <w:p w14:paraId="6FFD82EE" w14:textId="77777777" w:rsidR="0050252E" w:rsidRDefault="0050252E">
      <w:pPr>
        <w:jc w:val="both"/>
        <w:rPr>
          <w:rFonts w:ascii="Arial" w:hAnsi="Arial" w:cs="Arial"/>
        </w:rPr>
      </w:pPr>
      <w:r>
        <w:rPr>
          <w:rFonts w:ascii="Arial" w:hAnsi="Arial" w:cs="Arial"/>
          <w:b/>
          <w:sz w:val="28"/>
          <w:u w:val="single"/>
        </w:rPr>
        <w:t xml:space="preserve">CÁTEDRA: </w:t>
      </w:r>
    </w:p>
    <w:p w14:paraId="6B94D24E" w14:textId="77777777" w:rsidR="0050252E" w:rsidRDefault="0050252E">
      <w:pPr>
        <w:jc w:val="both"/>
        <w:rPr>
          <w:rFonts w:ascii="Arial" w:hAnsi="Arial" w:cs="Arial"/>
        </w:rPr>
      </w:pPr>
    </w:p>
    <w:p w14:paraId="4754DF44" w14:textId="77777777" w:rsidR="0050252E" w:rsidRDefault="0050252E">
      <w:pPr>
        <w:ind w:left="993"/>
        <w:jc w:val="both"/>
        <w:rPr>
          <w:rFonts w:ascii="Arial" w:hAnsi="Arial" w:cs="Arial"/>
        </w:rPr>
      </w:pPr>
    </w:p>
    <w:p w14:paraId="1E0600F5" w14:textId="77777777" w:rsidR="0050252E" w:rsidRDefault="0050252E">
      <w:pPr>
        <w:pBdr>
          <w:top w:val="single" w:sz="6" w:space="1" w:color="000000"/>
          <w:left w:val="single" w:sz="6" w:space="1" w:color="000000"/>
          <w:bottom w:val="single" w:sz="6" w:space="1" w:color="000000"/>
          <w:right w:val="single" w:sz="6" w:space="1" w:color="000000"/>
        </w:pBdr>
        <w:shd w:val="clear" w:color="auto" w:fill="D8D8D8"/>
        <w:jc w:val="center"/>
        <w:rPr>
          <w:rFonts w:ascii="Arial" w:hAnsi="Arial" w:cs="Arial"/>
          <w:sz w:val="72"/>
        </w:rPr>
      </w:pPr>
    </w:p>
    <w:p w14:paraId="675F74E5" w14:textId="77777777" w:rsidR="0050252E" w:rsidRDefault="0050252E">
      <w:pPr>
        <w:pBdr>
          <w:top w:val="single" w:sz="6" w:space="1" w:color="000000"/>
          <w:left w:val="single" w:sz="6" w:space="1" w:color="000000"/>
          <w:bottom w:val="single" w:sz="6" w:space="1" w:color="000000"/>
          <w:right w:val="single" w:sz="6" w:space="1" w:color="000000"/>
        </w:pBdr>
        <w:shd w:val="clear" w:color="auto" w:fill="D8D8D8"/>
        <w:jc w:val="center"/>
        <w:rPr>
          <w:rFonts w:ascii="Arial" w:hAnsi="Arial" w:cs="Arial"/>
          <w:sz w:val="72"/>
        </w:rPr>
      </w:pPr>
      <w:r>
        <w:rPr>
          <w:rFonts w:ascii="Arial" w:hAnsi="Arial" w:cs="Arial"/>
          <w:sz w:val="72"/>
        </w:rPr>
        <w:t>REDES Y TRANSMISIÓN DE DATOS</w:t>
      </w:r>
    </w:p>
    <w:p w14:paraId="54145061" w14:textId="77777777" w:rsidR="0050252E" w:rsidRDefault="0050252E">
      <w:pPr>
        <w:pBdr>
          <w:top w:val="single" w:sz="6" w:space="1" w:color="000000"/>
          <w:left w:val="single" w:sz="6" w:space="1" w:color="000000"/>
          <w:bottom w:val="single" w:sz="6" w:space="1" w:color="000000"/>
          <w:right w:val="single" w:sz="6" w:space="1" w:color="000000"/>
        </w:pBdr>
        <w:shd w:val="clear" w:color="auto" w:fill="D8D8D8"/>
        <w:jc w:val="center"/>
        <w:rPr>
          <w:rFonts w:ascii="Arial" w:hAnsi="Arial" w:cs="Arial"/>
          <w:sz w:val="72"/>
        </w:rPr>
      </w:pPr>
    </w:p>
    <w:p w14:paraId="2A5C7540" w14:textId="77777777" w:rsidR="0050252E" w:rsidRDefault="0050252E">
      <w:pPr>
        <w:pStyle w:val="Encabezado"/>
        <w:jc w:val="center"/>
        <w:rPr>
          <w:rFonts w:ascii="Arial" w:hAnsi="Arial" w:cs="Arial"/>
        </w:rPr>
      </w:pPr>
    </w:p>
    <w:p w14:paraId="380AF430" w14:textId="77777777" w:rsidR="0050252E" w:rsidRDefault="0050252E">
      <w:pPr>
        <w:pStyle w:val="Encabezado"/>
        <w:pBdr>
          <w:top w:val="single" w:sz="4" w:space="1" w:color="000000"/>
          <w:left w:val="single" w:sz="4" w:space="4" w:color="000000"/>
          <w:bottom w:val="single" w:sz="4" w:space="1" w:color="000000"/>
          <w:right w:val="single" w:sz="4" w:space="4" w:color="000000"/>
        </w:pBdr>
        <w:jc w:val="center"/>
        <w:rPr>
          <w:rFonts w:ascii="Arial" w:hAnsi="Arial" w:cs="Arial"/>
          <w:b/>
          <w:sz w:val="32"/>
        </w:rPr>
      </w:pPr>
      <w:r>
        <w:rPr>
          <w:rFonts w:ascii="Arial" w:hAnsi="Arial" w:cs="Arial"/>
          <w:b/>
          <w:sz w:val="32"/>
        </w:rPr>
        <w:t>ENUNCIADO DE TRABAJOS DE LABORATORIO</w:t>
      </w:r>
    </w:p>
    <w:p w14:paraId="1746AA69" w14:textId="77777777" w:rsidR="0050252E" w:rsidRDefault="0050252E">
      <w:pPr>
        <w:pStyle w:val="Encabezado"/>
        <w:pBdr>
          <w:top w:val="single" w:sz="4" w:space="1" w:color="000000"/>
          <w:left w:val="single" w:sz="4" w:space="4" w:color="000000"/>
          <w:bottom w:val="single" w:sz="4" w:space="1" w:color="000000"/>
          <w:right w:val="single" w:sz="4" w:space="4" w:color="000000"/>
        </w:pBdr>
        <w:jc w:val="center"/>
        <w:rPr>
          <w:rFonts w:ascii="Arial" w:hAnsi="Arial" w:cs="Arial"/>
          <w:b/>
          <w:sz w:val="32"/>
        </w:rPr>
      </w:pPr>
    </w:p>
    <w:p w14:paraId="0D0430E0" w14:textId="4F2F2595" w:rsidR="0050252E" w:rsidRDefault="00812193">
      <w:pPr>
        <w:pStyle w:val="Encabezado"/>
        <w:pBdr>
          <w:top w:val="single" w:sz="4" w:space="1" w:color="000000"/>
          <w:left w:val="single" w:sz="4" w:space="4" w:color="000000"/>
          <w:bottom w:val="single" w:sz="4" w:space="1" w:color="000000"/>
          <w:right w:val="single" w:sz="4" w:space="4" w:color="000000"/>
        </w:pBdr>
        <w:jc w:val="center"/>
        <w:rPr>
          <w:rFonts w:ascii="Arial" w:hAnsi="Arial" w:cs="Arial"/>
          <w:b/>
          <w:sz w:val="40"/>
        </w:rPr>
      </w:pPr>
      <w:r>
        <w:rPr>
          <w:rFonts w:ascii="Arial" w:hAnsi="Arial" w:cs="Arial"/>
          <w:b/>
          <w:sz w:val="40"/>
        </w:rPr>
        <w:t>Año 2017</w:t>
      </w:r>
    </w:p>
    <w:p w14:paraId="74D3B3B9" w14:textId="77777777" w:rsidR="0050252E" w:rsidRDefault="0050252E">
      <w:pPr>
        <w:pStyle w:val="Encabezado"/>
        <w:pBdr>
          <w:top w:val="single" w:sz="4" w:space="1" w:color="000000"/>
          <w:left w:val="single" w:sz="4" w:space="4" w:color="000000"/>
          <w:bottom w:val="single" w:sz="4" w:space="1" w:color="000000"/>
          <w:right w:val="single" w:sz="4" w:space="4" w:color="000000"/>
        </w:pBdr>
        <w:jc w:val="center"/>
        <w:rPr>
          <w:rFonts w:ascii="Arial" w:hAnsi="Arial" w:cs="Arial"/>
          <w:b/>
          <w:sz w:val="40"/>
        </w:rPr>
      </w:pPr>
    </w:p>
    <w:p w14:paraId="78A2C2CE" w14:textId="7490C46F" w:rsidR="0050252E" w:rsidRDefault="0050252E">
      <w:pPr>
        <w:pStyle w:val="Encabezado"/>
        <w:pBdr>
          <w:top w:val="single" w:sz="4" w:space="1" w:color="000000"/>
          <w:left w:val="single" w:sz="4" w:space="4" w:color="000000"/>
          <w:bottom w:val="single" w:sz="4" w:space="1" w:color="000000"/>
          <w:right w:val="single" w:sz="4" w:space="4" w:color="000000"/>
        </w:pBdr>
        <w:jc w:val="center"/>
        <w:rPr>
          <w:rFonts w:ascii="Arial" w:hAnsi="Arial" w:cs="Arial"/>
        </w:rPr>
      </w:pPr>
      <w:r>
        <w:rPr>
          <w:rFonts w:ascii="Arial" w:hAnsi="Arial" w:cs="Arial"/>
          <w:b/>
          <w:sz w:val="40"/>
        </w:rPr>
        <w:t>Versión 1.</w:t>
      </w:r>
      <w:r w:rsidR="00F417B9">
        <w:rPr>
          <w:rFonts w:ascii="Arial" w:hAnsi="Arial" w:cs="Arial"/>
          <w:b/>
          <w:sz w:val="40"/>
        </w:rPr>
        <w:t>10</w:t>
      </w:r>
      <w:bookmarkStart w:id="0" w:name="_GoBack"/>
      <w:bookmarkEnd w:id="0"/>
    </w:p>
    <w:p w14:paraId="171849C1" w14:textId="77777777" w:rsidR="0050252E" w:rsidRDefault="0050252E">
      <w:pPr>
        <w:jc w:val="both"/>
        <w:rPr>
          <w:rFonts w:ascii="Arial" w:hAnsi="Arial" w:cs="Arial"/>
        </w:rPr>
      </w:pPr>
    </w:p>
    <w:p w14:paraId="19D240C4" w14:textId="77777777" w:rsidR="0050252E" w:rsidRDefault="0050252E">
      <w:pPr>
        <w:jc w:val="both"/>
        <w:rPr>
          <w:rFonts w:ascii="Arial" w:hAnsi="Arial" w:cs="Arial"/>
          <w:b/>
          <w:sz w:val="24"/>
          <w:u w:val="single"/>
        </w:rPr>
      </w:pPr>
    </w:p>
    <w:p w14:paraId="320B55E7" w14:textId="77777777" w:rsidR="0050252E" w:rsidRDefault="0050252E">
      <w:pPr>
        <w:jc w:val="both"/>
        <w:rPr>
          <w:rFonts w:ascii="Arial" w:hAnsi="Arial" w:cs="Arial"/>
          <w:b/>
          <w:sz w:val="24"/>
          <w:u w:val="single"/>
        </w:rPr>
      </w:pPr>
    </w:p>
    <w:p w14:paraId="77EB4952" w14:textId="77777777" w:rsidR="0050252E" w:rsidRDefault="0050252E">
      <w:pPr>
        <w:jc w:val="both"/>
        <w:rPr>
          <w:rFonts w:ascii="Arial" w:hAnsi="Arial" w:cs="Arial"/>
          <w:lang w:val="es-ES_tradnl"/>
        </w:rPr>
      </w:pPr>
      <w:r>
        <w:rPr>
          <w:rFonts w:ascii="Arial" w:hAnsi="Arial" w:cs="Arial"/>
          <w:b/>
          <w:sz w:val="24"/>
          <w:u w:val="single"/>
        </w:rPr>
        <w:t>Docentes</w:t>
      </w:r>
    </w:p>
    <w:p w14:paraId="1868B6CB" w14:textId="77777777" w:rsidR="0050252E" w:rsidRDefault="0050252E">
      <w:pPr>
        <w:pStyle w:val="xl37"/>
        <w:spacing w:before="0" w:after="0"/>
        <w:jc w:val="both"/>
        <w:textAlignment w:val="auto"/>
        <w:rPr>
          <w:rFonts w:ascii="Arial" w:hAnsi="Arial" w:cs="Arial"/>
          <w:lang w:val="es-ES_tradnl"/>
        </w:rPr>
      </w:pPr>
    </w:p>
    <w:p w14:paraId="043941B9" w14:textId="77777777" w:rsidR="0050252E" w:rsidRDefault="0050252E">
      <w:pPr>
        <w:tabs>
          <w:tab w:val="right" w:pos="3402"/>
          <w:tab w:val="left" w:pos="3686"/>
        </w:tabs>
        <w:ind w:left="426"/>
        <w:jc w:val="both"/>
        <w:rPr>
          <w:rFonts w:ascii="Arial" w:hAnsi="Arial" w:cs="Arial"/>
          <w:sz w:val="24"/>
        </w:rPr>
      </w:pPr>
      <w:r>
        <w:rPr>
          <w:rFonts w:ascii="Arial" w:hAnsi="Arial" w:cs="Arial"/>
          <w:sz w:val="24"/>
        </w:rPr>
        <w:tab/>
        <w:t>Profesor Adjunto:</w:t>
      </w:r>
      <w:r>
        <w:rPr>
          <w:rFonts w:ascii="Arial" w:hAnsi="Arial" w:cs="Arial"/>
          <w:sz w:val="24"/>
        </w:rPr>
        <w:tab/>
      </w:r>
      <w:r>
        <w:rPr>
          <w:rFonts w:ascii="Arial" w:hAnsi="Arial" w:cs="Arial"/>
          <w:b/>
          <w:sz w:val="24"/>
        </w:rPr>
        <w:t>Mg. Ing. Ricardo Antonio López</w:t>
      </w:r>
    </w:p>
    <w:p w14:paraId="239AFD9F" w14:textId="6A304B41" w:rsidR="00E21690" w:rsidRDefault="0050252E">
      <w:pPr>
        <w:tabs>
          <w:tab w:val="right" w:pos="3402"/>
          <w:tab w:val="left" w:pos="3686"/>
        </w:tabs>
        <w:ind w:left="426"/>
        <w:jc w:val="both"/>
        <w:rPr>
          <w:rFonts w:ascii="Arial" w:hAnsi="Arial" w:cs="Arial"/>
          <w:sz w:val="24"/>
        </w:rPr>
      </w:pPr>
      <w:r>
        <w:rPr>
          <w:rFonts w:ascii="Arial" w:hAnsi="Arial" w:cs="Arial"/>
          <w:sz w:val="24"/>
        </w:rPr>
        <w:tab/>
        <w:t>Jefe de Trabajos Prácticos:</w:t>
      </w:r>
      <w:r w:rsidR="007F4373">
        <w:rPr>
          <w:rFonts w:ascii="Arial" w:hAnsi="Arial" w:cs="Arial"/>
          <w:sz w:val="24"/>
        </w:rPr>
        <w:tab/>
      </w:r>
      <w:r w:rsidR="00812193" w:rsidRPr="00812193">
        <w:rPr>
          <w:rFonts w:ascii="Arial" w:hAnsi="Arial" w:cs="Arial"/>
          <w:b/>
          <w:sz w:val="24"/>
        </w:rPr>
        <w:t>Lic. Nahuel Defossé</w:t>
      </w:r>
    </w:p>
    <w:p w14:paraId="0C008512" w14:textId="44A80BE3" w:rsidR="0050252E" w:rsidRDefault="00E21690" w:rsidP="00E21690">
      <w:pPr>
        <w:tabs>
          <w:tab w:val="right" w:pos="3402"/>
          <w:tab w:val="left" w:pos="3686"/>
        </w:tabs>
        <w:ind w:left="426"/>
        <w:rPr>
          <w:rFonts w:ascii="Arial" w:hAnsi="Arial" w:cs="Arial"/>
          <w:b/>
          <w:sz w:val="32"/>
          <w:u w:val="single"/>
        </w:rPr>
      </w:pPr>
      <w:r>
        <w:rPr>
          <w:rFonts w:ascii="Arial" w:hAnsi="Arial" w:cs="Arial"/>
          <w:sz w:val="24"/>
        </w:rPr>
        <w:tab/>
      </w:r>
    </w:p>
    <w:p w14:paraId="0AFDC1E2" w14:textId="77777777" w:rsidR="00852745" w:rsidRDefault="0050252E">
      <w:pPr>
        <w:pageBreakBefore/>
        <w:jc w:val="center"/>
        <w:rPr>
          <w:rFonts w:ascii="Arial" w:hAnsi="Arial" w:cs="Arial"/>
          <w:b/>
          <w:sz w:val="32"/>
          <w:u w:val="single"/>
        </w:rPr>
      </w:pPr>
      <w:r>
        <w:rPr>
          <w:rFonts w:ascii="Arial" w:hAnsi="Arial" w:cs="Arial"/>
          <w:b/>
          <w:sz w:val="32"/>
          <w:u w:val="single"/>
        </w:rPr>
        <w:lastRenderedPageBreak/>
        <w:t>INDICE</w:t>
      </w:r>
    </w:p>
    <w:p w14:paraId="45127E67" w14:textId="77777777" w:rsidR="001D02AD" w:rsidRDefault="00852745">
      <w:pPr>
        <w:pStyle w:val="TDC1"/>
        <w:tabs>
          <w:tab w:val="right" w:leader="dot" w:pos="9344"/>
        </w:tabs>
        <w:rPr>
          <w:rFonts w:asciiTheme="minorHAnsi" w:eastAsiaTheme="minorEastAsia" w:hAnsiTheme="minorHAnsi" w:cstheme="minorBidi"/>
          <w:noProof/>
          <w:sz w:val="24"/>
          <w:szCs w:val="24"/>
          <w:lang w:eastAsia="ja-JP"/>
        </w:rPr>
      </w:pPr>
      <w:r>
        <w:rPr>
          <w:rFonts w:ascii="Arial" w:hAnsi="Arial" w:cs="Arial"/>
          <w:b/>
          <w:sz w:val="32"/>
          <w:u w:val="single"/>
        </w:rPr>
        <w:fldChar w:fldCharType="begin"/>
      </w:r>
      <w:r>
        <w:rPr>
          <w:rFonts w:ascii="Arial" w:hAnsi="Arial" w:cs="Arial"/>
          <w:b/>
          <w:sz w:val="32"/>
          <w:u w:val="single"/>
        </w:rPr>
        <w:instrText xml:space="preserve"> TOC \o "1-4" </w:instrText>
      </w:r>
      <w:r>
        <w:rPr>
          <w:rFonts w:ascii="Arial" w:hAnsi="Arial" w:cs="Arial"/>
          <w:b/>
          <w:sz w:val="32"/>
          <w:u w:val="single"/>
        </w:rPr>
        <w:fldChar w:fldCharType="separate"/>
      </w:r>
      <w:r w:rsidR="001D02AD" w:rsidRPr="002A2E78">
        <w:rPr>
          <w:b/>
          <w:noProof/>
        </w:rPr>
        <w:t>TRABAJOS DE LABORATORIO</w:t>
      </w:r>
      <w:r w:rsidR="001D02AD">
        <w:rPr>
          <w:noProof/>
        </w:rPr>
        <w:tab/>
      </w:r>
      <w:r w:rsidR="001D02AD">
        <w:rPr>
          <w:noProof/>
        </w:rPr>
        <w:fldChar w:fldCharType="begin"/>
      </w:r>
      <w:r w:rsidR="001D02AD">
        <w:rPr>
          <w:noProof/>
        </w:rPr>
        <w:instrText xml:space="preserve"> PAGEREF _Toc326320714 \h </w:instrText>
      </w:r>
      <w:r w:rsidR="001D02AD">
        <w:rPr>
          <w:noProof/>
        </w:rPr>
      </w:r>
      <w:r w:rsidR="001D02AD">
        <w:rPr>
          <w:noProof/>
        </w:rPr>
        <w:fldChar w:fldCharType="separate"/>
      </w:r>
      <w:r w:rsidR="001D02AD">
        <w:rPr>
          <w:noProof/>
        </w:rPr>
        <w:t>3</w:t>
      </w:r>
      <w:r w:rsidR="001D02AD">
        <w:rPr>
          <w:noProof/>
        </w:rPr>
        <w:fldChar w:fldCharType="end"/>
      </w:r>
    </w:p>
    <w:p w14:paraId="71880A75" w14:textId="77777777" w:rsidR="001D02AD" w:rsidRDefault="001D02AD">
      <w:pPr>
        <w:pStyle w:val="TDC3"/>
        <w:tabs>
          <w:tab w:val="right" w:leader="dot" w:pos="9344"/>
        </w:tabs>
        <w:rPr>
          <w:rFonts w:asciiTheme="minorHAnsi" w:eastAsiaTheme="minorEastAsia" w:hAnsiTheme="minorHAnsi" w:cstheme="minorBidi"/>
          <w:noProof/>
          <w:sz w:val="24"/>
          <w:szCs w:val="24"/>
          <w:lang w:eastAsia="ja-JP"/>
        </w:rPr>
      </w:pPr>
      <w:r w:rsidRPr="002A2E78">
        <w:rPr>
          <w:rFonts w:ascii="Arial" w:eastAsia="Arial" w:hAnsi="Arial" w:cs="Arial"/>
          <w:b/>
          <w:bCs/>
          <w:noProof/>
        </w:rPr>
        <w:t>Objetivo general de los Trabajos Prácticos de Laboratorio.</w:t>
      </w:r>
      <w:r>
        <w:rPr>
          <w:noProof/>
        </w:rPr>
        <w:tab/>
      </w:r>
      <w:r>
        <w:rPr>
          <w:noProof/>
        </w:rPr>
        <w:fldChar w:fldCharType="begin"/>
      </w:r>
      <w:r>
        <w:rPr>
          <w:noProof/>
        </w:rPr>
        <w:instrText xml:space="preserve"> PAGEREF _Toc326320715 \h </w:instrText>
      </w:r>
      <w:r>
        <w:rPr>
          <w:noProof/>
        </w:rPr>
      </w:r>
      <w:r>
        <w:rPr>
          <w:noProof/>
        </w:rPr>
        <w:fldChar w:fldCharType="separate"/>
      </w:r>
      <w:r>
        <w:rPr>
          <w:noProof/>
        </w:rPr>
        <w:t>3</w:t>
      </w:r>
      <w:r>
        <w:rPr>
          <w:noProof/>
        </w:rPr>
        <w:fldChar w:fldCharType="end"/>
      </w:r>
    </w:p>
    <w:p w14:paraId="0B0630EE" w14:textId="77777777" w:rsidR="001D02AD" w:rsidRDefault="001D02AD">
      <w:pPr>
        <w:pStyle w:val="TDC3"/>
        <w:tabs>
          <w:tab w:val="right" w:leader="dot" w:pos="9344"/>
        </w:tabs>
        <w:rPr>
          <w:rFonts w:asciiTheme="minorHAnsi" w:eastAsiaTheme="minorEastAsia" w:hAnsiTheme="minorHAnsi" w:cstheme="minorBidi"/>
          <w:noProof/>
          <w:sz w:val="24"/>
          <w:szCs w:val="24"/>
          <w:lang w:eastAsia="ja-JP"/>
        </w:rPr>
      </w:pPr>
      <w:r w:rsidRPr="002A2E78">
        <w:rPr>
          <w:rFonts w:ascii="Arial" w:eastAsia="Arial" w:hAnsi="Arial" w:cs="Arial"/>
          <w:b/>
          <w:bCs/>
          <w:noProof/>
        </w:rPr>
        <w:t>Características</w:t>
      </w:r>
      <w:r>
        <w:rPr>
          <w:noProof/>
        </w:rPr>
        <w:tab/>
      </w:r>
      <w:r>
        <w:rPr>
          <w:noProof/>
        </w:rPr>
        <w:fldChar w:fldCharType="begin"/>
      </w:r>
      <w:r>
        <w:rPr>
          <w:noProof/>
        </w:rPr>
        <w:instrText xml:space="preserve"> PAGEREF _Toc326320716 \h </w:instrText>
      </w:r>
      <w:r>
        <w:rPr>
          <w:noProof/>
        </w:rPr>
      </w:r>
      <w:r>
        <w:rPr>
          <w:noProof/>
        </w:rPr>
        <w:fldChar w:fldCharType="separate"/>
      </w:r>
      <w:r>
        <w:rPr>
          <w:noProof/>
        </w:rPr>
        <w:t>3</w:t>
      </w:r>
      <w:r>
        <w:rPr>
          <w:noProof/>
        </w:rPr>
        <w:fldChar w:fldCharType="end"/>
      </w:r>
    </w:p>
    <w:p w14:paraId="078FC8D8" w14:textId="77777777" w:rsidR="001D02AD" w:rsidRDefault="001D02AD">
      <w:pPr>
        <w:pStyle w:val="TDC3"/>
        <w:tabs>
          <w:tab w:val="right" w:leader="dot" w:pos="9344"/>
        </w:tabs>
        <w:rPr>
          <w:rFonts w:asciiTheme="minorHAnsi" w:eastAsiaTheme="minorEastAsia" w:hAnsiTheme="minorHAnsi" w:cstheme="minorBidi"/>
          <w:noProof/>
          <w:sz w:val="24"/>
          <w:szCs w:val="24"/>
          <w:lang w:eastAsia="ja-JP"/>
        </w:rPr>
      </w:pPr>
      <w:r w:rsidRPr="002A2E78">
        <w:rPr>
          <w:rFonts w:ascii="Arial" w:eastAsia="Arial" w:hAnsi="Arial" w:cs="Arial"/>
          <w:b/>
          <w:bCs/>
          <w:noProof/>
        </w:rPr>
        <w:t>Forma de aprobación</w:t>
      </w:r>
      <w:r>
        <w:rPr>
          <w:noProof/>
        </w:rPr>
        <w:tab/>
      </w:r>
      <w:r>
        <w:rPr>
          <w:noProof/>
        </w:rPr>
        <w:fldChar w:fldCharType="begin"/>
      </w:r>
      <w:r>
        <w:rPr>
          <w:noProof/>
        </w:rPr>
        <w:instrText xml:space="preserve"> PAGEREF _Toc326320717 \h </w:instrText>
      </w:r>
      <w:r>
        <w:rPr>
          <w:noProof/>
        </w:rPr>
      </w:r>
      <w:r>
        <w:rPr>
          <w:noProof/>
        </w:rPr>
        <w:fldChar w:fldCharType="separate"/>
      </w:r>
      <w:r>
        <w:rPr>
          <w:noProof/>
        </w:rPr>
        <w:t>3</w:t>
      </w:r>
      <w:r>
        <w:rPr>
          <w:noProof/>
        </w:rPr>
        <w:fldChar w:fldCharType="end"/>
      </w:r>
    </w:p>
    <w:p w14:paraId="3218CAA8" w14:textId="77777777" w:rsidR="001D02AD" w:rsidRDefault="001D02AD">
      <w:pPr>
        <w:pStyle w:val="TDC3"/>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b/>
          <w:bCs/>
          <w:noProof/>
        </w:rPr>
        <w:t>Lista de Trabajos de Laboratorio</w:t>
      </w:r>
      <w:r>
        <w:rPr>
          <w:noProof/>
        </w:rPr>
        <w:tab/>
      </w:r>
      <w:r>
        <w:rPr>
          <w:noProof/>
        </w:rPr>
        <w:fldChar w:fldCharType="begin"/>
      </w:r>
      <w:r>
        <w:rPr>
          <w:noProof/>
        </w:rPr>
        <w:instrText xml:space="preserve"> PAGEREF _Toc326320718 \h </w:instrText>
      </w:r>
      <w:r>
        <w:rPr>
          <w:noProof/>
        </w:rPr>
      </w:r>
      <w:r>
        <w:rPr>
          <w:noProof/>
        </w:rPr>
        <w:fldChar w:fldCharType="separate"/>
      </w:r>
      <w:r>
        <w:rPr>
          <w:noProof/>
        </w:rPr>
        <w:t>3</w:t>
      </w:r>
      <w:r>
        <w:rPr>
          <w:noProof/>
        </w:rPr>
        <w:fldChar w:fldCharType="end"/>
      </w:r>
    </w:p>
    <w:p w14:paraId="7C234DBE" w14:textId="77777777" w:rsidR="001D02AD" w:rsidRDefault="001D02AD">
      <w:pPr>
        <w:pStyle w:val="TDC1"/>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b/>
          <w:noProof/>
        </w:rPr>
        <w:t>Trabajo de Laboratorio 1</w:t>
      </w:r>
      <w:r>
        <w:rPr>
          <w:noProof/>
        </w:rPr>
        <w:tab/>
      </w:r>
      <w:r>
        <w:rPr>
          <w:noProof/>
        </w:rPr>
        <w:fldChar w:fldCharType="begin"/>
      </w:r>
      <w:r>
        <w:rPr>
          <w:noProof/>
        </w:rPr>
        <w:instrText xml:space="preserve"> PAGEREF _Toc326320719 \h </w:instrText>
      </w:r>
      <w:r>
        <w:rPr>
          <w:noProof/>
        </w:rPr>
      </w:r>
      <w:r>
        <w:rPr>
          <w:noProof/>
        </w:rPr>
        <w:fldChar w:fldCharType="separate"/>
      </w:r>
      <w:r>
        <w:rPr>
          <w:noProof/>
        </w:rPr>
        <w:t>4</w:t>
      </w:r>
      <w:r>
        <w:rPr>
          <w:noProof/>
        </w:rPr>
        <w:fldChar w:fldCharType="end"/>
      </w:r>
    </w:p>
    <w:p w14:paraId="716A737F" w14:textId="77777777" w:rsidR="001D02AD" w:rsidRDefault="001D02AD">
      <w:pPr>
        <w:pStyle w:val="TDC2"/>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lang w:val="es-ES"/>
        </w:rPr>
        <w:t>Capa de Aplicación</w:t>
      </w:r>
      <w:r>
        <w:rPr>
          <w:noProof/>
        </w:rPr>
        <w:tab/>
      </w:r>
      <w:r>
        <w:rPr>
          <w:noProof/>
        </w:rPr>
        <w:fldChar w:fldCharType="begin"/>
      </w:r>
      <w:r>
        <w:rPr>
          <w:noProof/>
        </w:rPr>
        <w:instrText xml:space="preserve"> PAGEREF _Toc326320720 \h </w:instrText>
      </w:r>
      <w:r>
        <w:rPr>
          <w:noProof/>
        </w:rPr>
      </w:r>
      <w:r>
        <w:rPr>
          <w:noProof/>
        </w:rPr>
        <w:fldChar w:fldCharType="separate"/>
      </w:r>
      <w:r>
        <w:rPr>
          <w:noProof/>
        </w:rPr>
        <w:t>4</w:t>
      </w:r>
      <w:r>
        <w:rPr>
          <w:noProof/>
        </w:rPr>
        <w:fldChar w:fldCharType="end"/>
      </w:r>
    </w:p>
    <w:p w14:paraId="1BDDCA8C" w14:textId="77777777" w:rsidR="001D02AD" w:rsidRDefault="001D02AD">
      <w:pPr>
        <w:pStyle w:val="TDC3"/>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Parte 1: HTTP. Telnet. SMTP</w:t>
      </w:r>
      <w:r>
        <w:rPr>
          <w:noProof/>
        </w:rPr>
        <w:tab/>
      </w:r>
      <w:r>
        <w:rPr>
          <w:noProof/>
        </w:rPr>
        <w:fldChar w:fldCharType="begin"/>
      </w:r>
      <w:r>
        <w:rPr>
          <w:noProof/>
        </w:rPr>
        <w:instrText xml:space="preserve"> PAGEREF _Toc326320721 \h </w:instrText>
      </w:r>
      <w:r>
        <w:rPr>
          <w:noProof/>
        </w:rPr>
      </w:r>
      <w:r>
        <w:rPr>
          <w:noProof/>
        </w:rPr>
        <w:fldChar w:fldCharType="separate"/>
      </w:r>
      <w:r>
        <w:rPr>
          <w:noProof/>
        </w:rPr>
        <w:t>4</w:t>
      </w:r>
      <w:r>
        <w:rPr>
          <w:noProof/>
        </w:rPr>
        <w:fldChar w:fldCharType="end"/>
      </w:r>
    </w:p>
    <w:p w14:paraId="26B016A2" w14:textId="77777777" w:rsidR="001D02AD" w:rsidRDefault="001D02AD">
      <w:pPr>
        <w:pStyle w:val="TDC3"/>
        <w:tabs>
          <w:tab w:val="right" w:leader="dot" w:pos="9344"/>
        </w:tabs>
        <w:rPr>
          <w:rFonts w:asciiTheme="minorHAnsi" w:eastAsiaTheme="minorEastAsia" w:hAnsiTheme="minorHAnsi" w:cstheme="minorBidi"/>
          <w:noProof/>
          <w:sz w:val="24"/>
          <w:szCs w:val="24"/>
          <w:lang w:eastAsia="ja-JP"/>
        </w:rPr>
      </w:pPr>
      <w:r w:rsidRPr="002A2E78">
        <w:rPr>
          <w:b/>
          <w:noProof/>
        </w:rPr>
        <w:t>HTTP.</w:t>
      </w:r>
      <w:r>
        <w:rPr>
          <w:noProof/>
        </w:rPr>
        <w:tab/>
      </w:r>
      <w:r>
        <w:rPr>
          <w:noProof/>
        </w:rPr>
        <w:fldChar w:fldCharType="begin"/>
      </w:r>
      <w:r>
        <w:rPr>
          <w:noProof/>
        </w:rPr>
        <w:instrText xml:space="preserve"> PAGEREF _Toc326320722 \h </w:instrText>
      </w:r>
      <w:r>
        <w:rPr>
          <w:noProof/>
        </w:rPr>
      </w:r>
      <w:r>
        <w:rPr>
          <w:noProof/>
        </w:rPr>
        <w:fldChar w:fldCharType="separate"/>
      </w:r>
      <w:r>
        <w:rPr>
          <w:noProof/>
        </w:rPr>
        <w:t>4</w:t>
      </w:r>
      <w:r>
        <w:rPr>
          <w:noProof/>
        </w:rPr>
        <w:fldChar w:fldCharType="end"/>
      </w:r>
    </w:p>
    <w:p w14:paraId="4C60FA0D" w14:textId="77777777" w:rsidR="001D02AD" w:rsidRDefault="001D02AD">
      <w:pPr>
        <w:pStyle w:val="TDC4"/>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Interacciones HTTP Básicas.</w:t>
      </w:r>
      <w:r>
        <w:rPr>
          <w:noProof/>
        </w:rPr>
        <w:tab/>
      </w:r>
      <w:r>
        <w:rPr>
          <w:noProof/>
        </w:rPr>
        <w:fldChar w:fldCharType="begin"/>
      </w:r>
      <w:r>
        <w:rPr>
          <w:noProof/>
        </w:rPr>
        <w:instrText xml:space="preserve"> PAGEREF _Toc326320723 \h </w:instrText>
      </w:r>
      <w:r>
        <w:rPr>
          <w:noProof/>
        </w:rPr>
      </w:r>
      <w:r>
        <w:rPr>
          <w:noProof/>
        </w:rPr>
        <w:fldChar w:fldCharType="separate"/>
      </w:r>
      <w:r>
        <w:rPr>
          <w:noProof/>
        </w:rPr>
        <w:t>4</w:t>
      </w:r>
      <w:r>
        <w:rPr>
          <w:noProof/>
        </w:rPr>
        <w:fldChar w:fldCharType="end"/>
      </w:r>
    </w:p>
    <w:p w14:paraId="3F659D37" w14:textId="77777777" w:rsidR="001D02AD" w:rsidRDefault="001D02AD">
      <w:pPr>
        <w:pStyle w:val="TDC4"/>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Interacciones HTTP condicionales.</w:t>
      </w:r>
      <w:r>
        <w:rPr>
          <w:noProof/>
        </w:rPr>
        <w:tab/>
      </w:r>
      <w:r>
        <w:rPr>
          <w:noProof/>
        </w:rPr>
        <w:fldChar w:fldCharType="begin"/>
      </w:r>
      <w:r>
        <w:rPr>
          <w:noProof/>
        </w:rPr>
        <w:instrText xml:space="preserve"> PAGEREF _Toc326320724 \h </w:instrText>
      </w:r>
      <w:r>
        <w:rPr>
          <w:noProof/>
        </w:rPr>
      </w:r>
      <w:r>
        <w:rPr>
          <w:noProof/>
        </w:rPr>
        <w:fldChar w:fldCharType="separate"/>
      </w:r>
      <w:r>
        <w:rPr>
          <w:noProof/>
        </w:rPr>
        <w:t>5</w:t>
      </w:r>
      <w:r>
        <w:rPr>
          <w:noProof/>
        </w:rPr>
        <w:fldChar w:fldCharType="end"/>
      </w:r>
    </w:p>
    <w:p w14:paraId="384D0E50" w14:textId="77777777" w:rsidR="001D02AD" w:rsidRDefault="001D02AD">
      <w:pPr>
        <w:pStyle w:val="TDC4"/>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Descarga de documentos grandes.</w:t>
      </w:r>
      <w:r>
        <w:rPr>
          <w:noProof/>
        </w:rPr>
        <w:tab/>
      </w:r>
      <w:r>
        <w:rPr>
          <w:noProof/>
        </w:rPr>
        <w:fldChar w:fldCharType="begin"/>
      </w:r>
      <w:r>
        <w:rPr>
          <w:noProof/>
        </w:rPr>
        <w:instrText xml:space="preserve"> PAGEREF _Toc326320725 \h </w:instrText>
      </w:r>
      <w:r>
        <w:rPr>
          <w:noProof/>
        </w:rPr>
      </w:r>
      <w:r>
        <w:rPr>
          <w:noProof/>
        </w:rPr>
        <w:fldChar w:fldCharType="separate"/>
      </w:r>
      <w:r>
        <w:rPr>
          <w:noProof/>
        </w:rPr>
        <w:t>6</w:t>
      </w:r>
      <w:r>
        <w:rPr>
          <w:noProof/>
        </w:rPr>
        <w:fldChar w:fldCharType="end"/>
      </w:r>
    </w:p>
    <w:p w14:paraId="7F2AE9E7" w14:textId="77777777" w:rsidR="001D02AD" w:rsidRDefault="001D02AD">
      <w:pPr>
        <w:pStyle w:val="TDC4"/>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Documentos HTML con Objetos Empotrados</w:t>
      </w:r>
      <w:r>
        <w:rPr>
          <w:noProof/>
        </w:rPr>
        <w:tab/>
      </w:r>
      <w:r>
        <w:rPr>
          <w:noProof/>
        </w:rPr>
        <w:fldChar w:fldCharType="begin"/>
      </w:r>
      <w:r>
        <w:rPr>
          <w:noProof/>
        </w:rPr>
        <w:instrText xml:space="preserve"> PAGEREF _Toc326320726 \h </w:instrText>
      </w:r>
      <w:r>
        <w:rPr>
          <w:noProof/>
        </w:rPr>
      </w:r>
      <w:r>
        <w:rPr>
          <w:noProof/>
        </w:rPr>
        <w:fldChar w:fldCharType="separate"/>
      </w:r>
      <w:r>
        <w:rPr>
          <w:noProof/>
        </w:rPr>
        <w:t>7</w:t>
      </w:r>
      <w:r>
        <w:rPr>
          <w:noProof/>
        </w:rPr>
        <w:fldChar w:fldCharType="end"/>
      </w:r>
    </w:p>
    <w:p w14:paraId="2C5C30C4" w14:textId="77777777" w:rsidR="001D02AD" w:rsidRDefault="001D02AD">
      <w:pPr>
        <w:pStyle w:val="TDC4"/>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Autenticación HTTP.</w:t>
      </w:r>
      <w:r>
        <w:rPr>
          <w:noProof/>
        </w:rPr>
        <w:tab/>
      </w:r>
      <w:r>
        <w:rPr>
          <w:noProof/>
        </w:rPr>
        <w:fldChar w:fldCharType="begin"/>
      </w:r>
      <w:r>
        <w:rPr>
          <w:noProof/>
        </w:rPr>
        <w:instrText xml:space="preserve"> PAGEREF _Toc326320727 \h </w:instrText>
      </w:r>
      <w:r>
        <w:rPr>
          <w:noProof/>
        </w:rPr>
      </w:r>
      <w:r>
        <w:rPr>
          <w:noProof/>
        </w:rPr>
        <w:fldChar w:fldCharType="separate"/>
      </w:r>
      <w:r>
        <w:rPr>
          <w:noProof/>
        </w:rPr>
        <w:t>7</w:t>
      </w:r>
      <w:r>
        <w:rPr>
          <w:noProof/>
        </w:rPr>
        <w:fldChar w:fldCharType="end"/>
      </w:r>
    </w:p>
    <w:p w14:paraId="67C78DC4" w14:textId="77777777" w:rsidR="001D02AD" w:rsidRDefault="001D02AD">
      <w:pPr>
        <w:pStyle w:val="TDC4"/>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TELNET AL PUERTO 80.</w:t>
      </w:r>
      <w:r>
        <w:rPr>
          <w:noProof/>
        </w:rPr>
        <w:tab/>
      </w:r>
      <w:r>
        <w:rPr>
          <w:noProof/>
        </w:rPr>
        <w:fldChar w:fldCharType="begin"/>
      </w:r>
      <w:r>
        <w:rPr>
          <w:noProof/>
        </w:rPr>
        <w:instrText xml:space="preserve"> PAGEREF _Toc326320728 \h </w:instrText>
      </w:r>
      <w:r>
        <w:rPr>
          <w:noProof/>
        </w:rPr>
      </w:r>
      <w:r>
        <w:rPr>
          <w:noProof/>
        </w:rPr>
        <w:fldChar w:fldCharType="separate"/>
      </w:r>
      <w:r>
        <w:rPr>
          <w:noProof/>
        </w:rPr>
        <w:t>9</w:t>
      </w:r>
      <w:r>
        <w:rPr>
          <w:noProof/>
        </w:rPr>
        <w:fldChar w:fldCharType="end"/>
      </w:r>
    </w:p>
    <w:p w14:paraId="6D968BBD" w14:textId="77777777" w:rsidR="001D02AD" w:rsidRDefault="001D02AD">
      <w:pPr>
        <w:pStyle w:val="TDC4"/>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Utilidades de línea de comandos.</w:t>
      </w:r>
      <w:r>
        <w:rPr>
          <w:noProof/>
        </w:rPr>
        <w:tab/>
      </w:r>
      <w:r>
        <w:rPr>
          <w:noProof/>
        </w:rPr>
        <w:fldChar w:fldCharType="begin"/>
      </w:r>
      <w:r>
        <w:rPr>
          <w:noProof/>
        </w:rPr>
        <w:instrText xml:space="preserve"> PAGEREF _Toc326320729 \h </w:instrText>
      </w:r>
      <w:r>
        <w:rPr>
          <w:noProof/>
        </w:rPr>
      </w:r>
      <w:r>
        <w:rPr>
          <w:noProof/>
        </w:rPr>
        <w:fldChar w:fldCharType="separate"/>
      </w:r>
      <w:r>
        <w:rPr>
          <w:noProof/>
        </w:rPr>
        <w:t>9</w:t>
      </w:r>
      <w:r>
        <w:rPr>
          <w:noProof/>
        </w:rPr>
        <w:fldChar w:fldCharType="end"/>
      </w:r>
    </w:p>
    <w:p w14:paraId="437BD54F" w14:textId="77777777" w:rsidR="001D02AD" w:rsidRDefault="001D02AD">
      <w:pPr>
        <w:pStyle w:val="TDC4"/>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bCs/>
          <w:noProof/>
        </w:rPr>
        <w:t>Hay ciertas herramientas de línea de comandos en GNU/linux que pueden resultar útiles para</w:t>
      </w:r>
      <w:r>
        <w:rPr>
          <w:noProof/>
        </w:rPr>
        <w:tab/>
      </w:r>
      <w:r>
        <w:rPr>
          <w:noProof/>
        </w:rPr>
        <w:fldChar w:fldCharType="begin"/>
      </w:r>
      <w:r>
        <w:rPr>
          <w:noProof/>
        </w:rPr>
        <w:instrText xml:space="preserve"> PAGEREF _Toc326320730 \h </w:instrText>
      </w:r>
      <w:r>
        <w:rPr>
          <w:noProof/>
        </w:rPr>
      </w:r>
      <w:r>
        <w:rPr>
          <w:noProof/>
        </w:rPr>
        <w:fldChar w:fldCharType="separate"/>
      </w:r>
      <w:r>
        <w:rPr>
          <w:noProof/>
        </w:rPr>
        <w:t>9</w:t>
      </w:r>
      <w:r>
        <w:rPr>
          <w:noProof/>
        </w:rPr>
        <w:fldChar w:fldCharType="end"/>
      </w:r>
    </w:p>
    <w:p w14:paraId="00B31716" w14:textId="77777777" w:rsidR="001D02AD" w:rsidRDefault="001D02AD">
      <w:pPr>
        <w:pStyle w:val="TDC4"/>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bCs/>
          <w:noProof/>
        </w:rPr>
        <w:t>experimentar y/o depurar aplicaciones cliente-servidor, especialmente las desarrolladas</w:t>
      </w:r>
      <w:r>
        <w:rPr>
          <w:noProof/>
        </w:rPr>
        <w:tab/>
      </w:r>
      <w:r>
        <w:rPr>
          <w:noProof/>
        </w:rPr>
        <w:fldChar w:fldCharType="begin"/>
      </w:r>
      <w:r>
        <w:rPr>
          <w:noProof/>
        </w:rPr>
        <w:instrText xml:space="preserve"> PAGEREF _Toc326320731 \h </w:instrText>
      </w:r>
      <w:r>
        <w:rPr>
          <w:noProof/>
        </w:rPr>
      </w:r>
      <w:r>
        <w:rPr>
          <w:noProof/>
        </w:rPr>
        <w:fldChar w:fldCharType="separate"/>
      </w:r>
      <w:r>
        <w:rPr>
          <w:noProof/>
        </w:rPr>
        <w:t>9</w:t>
      </w:r>
      <w:r>
        <w:rPr>
          <w:noProof/>
        </w:rPr>
        <w:fldChar w:fldCharType="end"/>
      </w:r>
    </w:p>
    <w:p w14:paraId="7189633B" w14:textId="77777777" w:rsidR="001D02AD" w:rsidRDefault="001D02AD">
      <w:pPr>
        <w:pStyle w:val="TDC4"/>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bCs/>
          <w:noProof/>
        </w:rPr>
        <w:t>directamente sobre el interfaz de sockets.</w:t>
      </w:r>
      <w:r>
        <w:rPr>
          <w:noProof/>
        </w:rPr>
        <w:tab/>
      </w:r>
      <w:r>
        <w:rPr>
          <w:noProof/>
        </w:rPr>
        <w:fldChar w:fldCharType="begin"/>
      </w:r>
      <w:r>
        <w:rPr>
          <w:noProof/>
        </w:rPr>
        <w:instrText xml:space="preserve"> PAGEREF _Toc326320732 \h </w:instrText>
      </w:r>
      <w:r>
        <w:rPr>
          <w:noProof/>
        </w:rPr>
      </w:r>
      <w:r>
        <w:rPr>
          <w:noProof/>
        </w:rPr>
        <w:fldChar w:fldCharType="separate"/>
      </w:r>
      <w:r>
        <w:rPr>
          <w:noProof/>
        </w:rPr>
        <w:t>9</w:t>
      </w:r>
      <w:r>
        <w:rPr>
          <w:noProof/>
        </w:rPr>
        <w:fldChar w:fldCharType="end"/>
      </w:r>
    </w:p>
    <w:p w14:paraId="3EB0D023" w14:textId="77777777" w:rsidR="001D02AD" w:rsidRDefault="001D02AD">
      <w:pPr>
        <w:pStyle w:val="TDC4"/>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Ejemplos de servicios con estado y sin estado</w:t>
      </w:r>
      <w:r>
        <w:rPr>
          <w:noProof/>
        </w:rPr>
        <w:tab/>
      </w:r>
      <w:r>
        <w:rPr>
          <w:noProof/>
        </w:rPr>
        <w:fldChar w:fldCharType="begin"/>
      </w:r>
      <w:r>
        <w:rPr>
          <w:noProof/>
        </w:rPr>
        <w:instrText xml:space="preserve"> PAGEREF _Toc326320733 \h </w:instrText>
      </w:r>
      <w:r>
        <w:rPr>
          <w:noProof/>
        </w:rPr>
      </w:r>
      <w:r>
        <w:rPr>
          <w:noProof/>
        </w:rPr>
        <w:fldChar w:fldCharType="separate"/>
      </w:r>
      <w:r>
        <w:rPr>
          <w:noProof/>
        </w:rPr>
        <w:t>11</w:t>
      </w:r>
      <w:r>
        <w:rPr>
          <w:noProof/>
        </w:rPr>
        <w:fldChar w:fldCharType="end"/>
      </w:r>
    </w:p>
    <w:p w14:paraId="202D9DEB" w14:textId="77777777" w:rsidR="001D02AD" w:rsidRDefault="001D02AD">
      <w:pPr>
        <w:pStyle w:val="TDC3"/>
        <w:tabs>
          <w:tab w:val="right" w:leader="dot" w:pos="9344"/>
        </w:tabs>
        <w:rPr>
          <w:rFonts w:asciiTheme="minorHAnsi" w:eastAsiaTheme="minorEastAsia" w:hAnsiTheme="minorHAnsi" w:cstheme="minorBidi"/>
          <w:noProof/>
          <w:sz w:val="24"/>
          <w:szCs w:val="24"/>
          <w:lang w:eastAsia="ja-JP"/>
        </w:rPr>
      </w:pPr>
      <w:r w:rsidRPr="002A2E78">
        <w:rPr>
          <w:b/>
          <w:noProof/>
        </w:rPr>
        <w:t>Parte 2: Programación Cliente / Servidor utilizando la interfaz</w:t>
      </w:r>
      <w:r w:rsidRPr="002A2E78">
        <w:rPr>
          <w:b/>
          <w:i/>
          <w:iCs/>
          <w:noProof/>
          <w:color w:val="666666"/>
        </w:rPr>
        <w:t xml:space="preserve"> </w:t>
      </w:r>
      <w:r w:rsidRPr="002A2E78">
        <w:rPr>
          <w:b/>
          <w:noProof/>
        </w:rPr>
        <w:t>sockets.</w:t>
      </w:r>
      <w:r>
        <w:rPr>
          <w:noProof/>
        </w:rPr>
        <w:tab/>
      </w:r>
      <w:r>
        <w:rPr>
          <w:noProof/>
        </w:rPr>
        <w:fldChar w:fldCharType="begin"/>
      </w:r>
      <w:r>
        <w:rPr>
          <w:noProof/>
        </w:rPr>
        <w:instrText xml:space="preserve"> PAGEREF _Toc326320734 \h </w:instrText>
      </w:r>
      <w:r>
        <w:rPr>
          <w:noProof/>
        </w:rPr>
      </w:r>
      <w:r>
        <w:rPr>
          <w:noProof/>
        </w:rPr>
        <w:fldChar w:fldCharType="separate"/>
      </w:r>
      <w:r>
        <w:rPr>
          <w:noProof/>
        </w:rPr>
        <w:t>13</w:t>
      </w:r>
      <w:r>
        <w:rPr>
          <w:noProof/>
        </w:rPr>
        <w:fldChar w:fldCharType="end"/>
      </w:r>
    </w:p>
    <w:p w14:paraId="110FF3A0" w14:textId="77777777" w:rsidR="001D02AD" w:rsidRDefault="001D02AD">
      <w:pPr>
        <w:pStyle w:val="TDC4"/>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Código base.</w:t>
      </w:r>
      <w:r>
        <w:rPr>
          <w:noProof/>
        </w:rPr>
        <w:tab/>
      </w:r>
      <w:r>
        <w:rPr>
          <w:noProof/>
        </w:rPr>
        <w:fldChar w:fldCharType="begin"/>
      </w:r>
      <w:r>
        <w:rPr>
          <w:noProof/>
        </w:rPr>
        <w:instrText xml:space="preserve"> PAGEREF _Toc326320735 \h </w:instrText>
      </w:r>
      <w:r>
        <w:rPr>
          <w:noProof/>
        </w:rPr>
      </w:r>
      <w:r>
        <w:rPr>
          <w:noProof/>
        </w:rPr>
        <w:fldChar w:fldCharType="separate"/>
      </w:r>
      <w:r>
        <w:rPr>
          <w:noProof/>
        </w:rPr>
        <w:t>13</w:t>
      </w:r>
      <w:r>
        <w:rPr>
          <w:noProof/>
        </w:rPr>
        <w:fldChar w:fldCharType="end"/>
      </w:r>
    </w:p>
    <w:p w14:paraId="2C01FDE5" w14:textId="77777777" w:rsidR="001D02AD" w:rsidRDefault="001D02AD">
      <w:pPr>
        <w:pStyle w:val="TDC4"/>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Tareas a Realizar.</w:t>
      </w:r>
      <w:r>
        <w:rPr>
          <w:noProof/>
        </w:rPr>
        <w:tab/>
      </w:r>
      <w:r>
        <w:rPr>
          <w:noProof/>
        </w:rPr>
        <w:fldChar w:fldCharType="begin"/>
      </w:r>
      <w:r>
        <w:rPr>
          <w:noProof/>
        </w:rPr>
        <w:instrText xml:space="preserve"> PAGEREF _Toc326320736 \h </w:instrText>
      </w:r>
      <w:r>
        <w:rPr>
          <w:noProof/>
        </w:rPr>
      </w:r>
      <w:r>
        <w:rPr>
          <w:noProof/>
        </w:rPr>
        <w:fldChar w:fldCharType="separate"/>
      </w:r>
      <w:r>
        <w:rPr>
          <w:noProof/>
        </w:rPr>
        <w:t>14</w:t>
      </w:r>
      <w:r>
        <w:rPr>
          <w:noProof/>
        </w:rPr>
        <w:fldChar w:fldCharType="end"/>
      </w:r>
    </w:p>
    <w:p w14:paraId="6375F994" w14:textId="77777777" w:rsidR="001D02AD" w:rsidRDefault="001D02AD">
      <w:pPr>
        <w:pStyle w:val="TDC3"/>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b/>
          <w:noProof/>
        </w:rPr>
        <w:t>Parte 3: NMAP</w:t>
      </w:r>
      <w:r>
        <w:rPr>
          <w:noProof/>
        </w:rPr>
        <w:tab/>
      </w:r>
      <w:r>
        <w:rPr>
          <w:noProof/>
        </w:rPr>
        <w:fldChar w:fldCharType="begin"/>
      </w:r>
      <w:r>
        <w:rPr>
          <w:noProof/>
        </w:rPr>
        <w:instrText xml:space="preserve"> PAGEREF _Toc326320737 \h </w:instrText>
      </w:r>
      <w:r>
        <w:rPr>
          <w:noProof/>
        </w:rPr>
      </w:r>
      <w:r>
        <w:rPr>
          <w:noProof/>
        </w:rPr>
        <w:fldChar w:fldCharType="separate"/>
      </w:r>
      <w:r>
        <w:rPr>
          <w:noProof/>
        </w:rPr>
        <w:t>14</w:t>
      </w:r>
      <w:r>
        <w:rPr>
          <w:noProof/>
        </w:rPr>
        <w:fldChar w:fldCharType="end"/>
      </w:r>
    </w:p>
    <w:p w14:paraId="3FF4963B" w14:textId="77777777" w:rsidR="001D02AD" w:rsidRDefault="001D02AD">
      <w:pPr>
        <w:pStyle w:val="TDC4"/>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Introducción.</w:t>
      </w:r>
      <w:r>
        <w:rPr>
          <w:noProof/>
        </w:rPr>
        <w:tab/>
      </w:r>
      <w:r>
        <w:rPr>
          <w:noProof/>
        </w:rPr>
        <w:fldChar w:fldCharType="begin"/>
      </w:r>
      <w:r>
        <w:rPr>
          <w:noProof/>
        </w:rPr>
        <w:instrText xml:space="preserve"> PAGEREF _Toc326320738 \h </w:instrText>
      </w:r>
      <w:r>
        <w:rPr>
          <w:noProof/>
        </w:rPr>
      </w:r>
      <w:r>
        <w:rPr>
          <w:noProof/>
        </w:rPr>
        <w:fldChar w:fldCharType="separate"/>
      </w:r>
      <w:r>
        <w:rPr>
          <w:noProof/>
        </w:rPr>
        <w:t>14</w:t>
      </w:r>
      <w:r>
        <w:rPr>
          <w:noProof/>
        </w:rPr>
        <w:fldChar w:fldCharType="end"/>
      </w:r>
    </w:p>
    <w:p w14:paraId="25342BC1" w14:textId="77777777" w:rsidR="001D02AD" w:rsidRDefault="001D02AD">
      <w:pPr>
        <w:pStyle w:val="TDC4"/>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1. Enumerar equipos de la red y sus servicios.</w:t>
      </w:r>
      <w:r>
        <w:rPr>
          <w:noProof/>
        </w:rPr>
        <w:tab/>
      </w:r>
      <w:r>
        <w:rPr>
          <w:noProof/>
        </w:rPr>
        <w:fldChar w:fldCharType="begin"/>
      </w:r>
      <w:r>
        <w:rPr>
          <w:noProof/>
        </w:rPr>
        <w:instrText xml:space="preserve"> PAGEREF _Toc326320739 \h </w:instrText>
      </w:r>
      <w:r>
        <w:rPr>
          <w:noProof/>
        </w:rPr>
      </w:r>
      <w:r>
        <w:rPr>
          <w:noProof/>
        </w:rPr>
        <w:fldChar w:fldCharType="separate"/>
      </w:r>
      <w:r>
        <w:rPr>
          <w:noProof/>
        </w:rPr>
        <w:t>14</w:t>
      </w:r>
      <w:r>
        <w:rPr>
          <w:noProof/>
        </w:rPr>
        <w:fldChar w:fldCharType="end"/>
      </w:r>
    </w:p>
    <w:p w14:paraId="5D7F482E" w14:textId="77777777" w:rsidR="001D02AD" w:rsidRDefault="001D02AD">
      <w:pPr>
        <w:pStyle w:val="TDC1"/>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b/>
          <w:noProof/>
        </w:rPr>
        <w:t>Trabajo de Laboratorio 2</w:t>
      </w:r>
      <w:r>
        <w:rPr>
          <w:noProof/>
        </w:rPr>
        <w:tab/>
      </w:r>
      <w:r>
        <w:rPr>
          <w:noProof/>
        </w:rPr>
        <w:fldChar w:fldCharType="begin"/>
      </w:r>
      <w:r>
        <w:rPr>
          <w:noProof/>
        </w:rPr>
        <w:instrText xml:space="preserve"> PAGEREF _Toc326320740 \h </w:instrText>
      </w:r>
      <w:r>
        <w:rPr>
          <w:noProof/>
        </w:rPr>
      </w:r>
      <w:r>
        <w:rPr>
          <w:noProof/>
        </w:rPr>
        <w:fldChar w:fldCharType="separate"/>
      </w:r>
      <w:r>
        <w:rPr>
          <w:noProof/>
        </w:rPr>
        <w:t>16</w:t>
      </w:r>
      <w:r>
        <w:rPr>
          <w:noProof/>
        </w:rPr>
        <w:fldChar w:fldCharType="end"/>
      </w:r>
    </w:p>
    <w:p w14:paraId="7700E7F8" w14:textId="77777777" w:rsidR="001D02AD" w:rsidRDefault="001D02AD">
      <w:pPr>
        <w:pStyle w:val="TDC2"/>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Capa de Transporte</w:t>
      </w:r>
      <w:r>
        <w:rPr>
          <w:noProof/>
        </w:rPr>
        <w:tab/>
      </w:r>
      <w:r>
        <w:rPr>
          <w:noProof/>
        </w:rPr>
        <w:fldChar w:fldCharType="begin"/>
      </w:r>
      <w:r>
        <w:rPr>
          <w:noProof/>
        </w:rPr>
        <w:instrText xml:space="preserve"> PAGEREF _Toc326320741 \h </w:instrText>
      </w:r>
      <w:r>
        <w:rPr>
          <w:noProof/>
        </w:rPr>
      </w:r>
      <w:r>
        <w:rPr>
          <w:noProof/>
        </w:rPr>
        <w:fldChar w:fldCharType="separate"/>
      </w:r>
      <w:r>
        <w:rPr>
          <w:noProof/>
        </w:rPr>
        <w:t>16</w:t>
      </w:r>
      <w:r>
        <w:rPr>
          <w:noProof/>
        </w:rPr>
        <w:fldChar w:fldCharType="end"/>
      </w:r>
    </w:p>
    <w:p w14:paraId="78D01E6F" w14:textId="77777777" w:rsidR="001D02AD" w:rsidRDefault="001D02AD">
      <w:pPr>
        <w:pStyle w:val="TDC3"/>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Parte 1: TCP Fundamentos</w:t>
      </w:r>
      <w:r>
        <w:rPr>
          <w:noProof/>
        </w:rPr>
        <w:tab/>
      </w:r>
      <w:r>
        <w:rPr>
          <w:noProof/>
        </w:rPr>
        <w:fldChar w:fldCharType="begin"/>
      </w:r>
      <w:r>
        <w:rPr>
          <w:noProof/>
        </w:rPr>
        <w:instrText xml:space="preserve"> PAGEREF _Toc326320742 \h </w:instrText>
      </w:r>
      <w:r>
        <w:rPr>
          <w:noProof/>
        </w:rPr>
      </w:r>
      <w:r>
        <w:rPr>
          <w:noProof/>
        </w:rPr>
        <w:fldChar w:fldCharType="separate"/>
      </w:r>
      <w:r>
        <w:rPr>
          <w:noProof/>
        </w:rPr>
        <w:t>16</w:t>
      </w:r>
      <w:r>
        <w:rPr>
          <w:noProof/>
        </w:rPr>
        <w:fldChar w:fldCharType="end"/>
      </w:r>
    </w:p>
    <w:p w14:paraId="632C8694" w14:textId="77777777" w:rsidR="001D02AD" w:rsidRDefault="001D02AD">
      <w:pPr>
        <w:pStyle w:val="TDC3"/>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Parte 2: TCP Análisis de Segmentos</w:t>
      </w:r>
      <w:r>
        <w:rPr>
          <w:noProof/>
        </w:rPr>
        <w:tab/>
      </w:r>
      <w:r>
        <w:rPr>
          <w:noProof/>
        </w:rPr>
        <w:fldChar w:fldCharType="begin"/>
      </w:r>
      <w:r>
        <w:rPr>
          <w:noProof/>
        </w:rPr>
        <w:instrText xml:space="preserve"> PAGEREF _Toc326320743 \h </w:instrText>
      </w:r>
      <w:r>
        <w:rPr>
          <w:noProof/>
        </w:rPr>
      </w:r>
      <w:r>
        <w:rPr>
          <w:noProof/>
        </w:rPr>
        <w:fldChar w:fldCharType="separate"/>
      </w:r>
      <w:r>
        <w:rPr>
          <w:noProof/>
        </w:rPr>
        <w:t>18</w:t>
      </w:r>
      <w:r>
        <w:rPr>
          <w:noProof/>
        </w:rPr>
        <w:fldChar w:fldCharType="end"/>
      </w:r>
    </w:p>
    <w:p w14:paraId="3E33B827" w14:textId="77777777" w:rsidR="001D02AD" w:rsidRDefault="001D02AD">
      <w:pPr>
        <w:pStyle w:val="TDC3"/>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Parte 3: TCP Análisis de Tramas</w:t>
      </w:r>
      <w:r>
        <w:rPr>
          <w:noProof/>
        </w:rPr>
        <w:tab/>
      </w:r>
      <w:r>
        <w:rPr>
          <w:noProof/>
        </w:rPr>
        <w:fldChar w:fldCharType="begin"/>
      </w:r>
      <w:r>
        <w:rPr>
          <w:noProof/>
        </w:rPr>
        <w:instrText xml:space="preserve"> PAGEREF _Toc326320744 \h </w:instrText>
      </w:r>
      <w:r>
        <w:rPr>
          <w:noProof/>
        </w:rPr>
      </w:r>
      <w:r>
        <w:rPr>
          <w:noProof/>
        </w:rPr>
        <w:fldChar w:fldCharType="separate"/>
      </w:r>
      <w:r>
        <w:rPr>
          <w:noProof/>
        </w:rPr>
        <w:t>24</w:t>
      </w:r>
      <w:r>
        <w:rPr>
          <w:noProof/>
        </w:rPr>
        <w:fldChar w:fldCharType="end"/>
      </w:r>
    </w:p>
    <w:p w14:paraId="612C8895" w14:textId="77777777" w:rsidR="001D02AD" w:rsidRDefault="001D02AD">
      <w:pPr>
        <w:pStyle w:val="TDC1"/>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b/>
          <w:noProof/>
        </w:rPr>
        <w:t>Trabajo de Laboratorio 3</w:t>
      </w:r>
      <w:r>
        <w:rPr>
          <w:noProof/>
        </w:rPr>
        <w:tab/>
      </w:r>
      <w:r>
        <w:rPr>
          <w:noProof/>
        </w:rPr>
        <w:fldChar w:fldCharType="begin"/>
      </w:r>
      <w:r>
        <w:rPr>
          <w:noProof/>
        </w:rPr>
        <w:instrText xml:space="preserve"> PAGEREF _Toc326320745 \h </w:instrText>
      </w:r>
      <w:r>
        <w:rPr>
          <w:noProof/>
        </w:rPr>
      </w:r>
      <w:r>
        <w:rPr>
          <w:noProof/>
        </w:rPr>
        <w:fldChar w:fldCharType="separate"/>
      </w:r>
      <w:r>
        <w:rPr>
          <w:noProof/>
        </w:rPr>
        <w:t>26</w:t>
      </w:r>
      <w:r>
        <w:rPr>
          <w:noProof/>
        </w:rPr>
        <w:fldChar w:fldCharType="end"/>
      </w:r>
    </w:p>
    <w:p w14:paraId="0480A2DC" w14:textId="77777777" w:rsidR="001D02AD" w:rsidRDefault="001D02AD">
      <w:pPr>
        <w:pStyle w:val="TDC2"/>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Capa de Red</w:t>
      </w:r>
      <w:r>
        <w:rPr>
          <w:noProof/>
        </w:rPr>
        <w:tab/>
      </w:r>
      <w:r>
        <w:rPr>
          <w:noProof/>
        </w:rPr>
        <w:fldChar w:fldCharType="begin"/>
      </w:r>
      <w:r>
        <w:rPr>
          <w:noProof/>
        </w:rPr>
        <w:instrText xml:space="preserve"> PAGEREF _Toc326320746 \h </w:instrText>
      </w:r>
      <w:r>
        <w:rPr>
          <w:noProof/>
        </w:rPr>
      </w:r>
      <w:r>
        <w:rPr>
          <w:noProof/>
        </w:rPr>
        <w:fldChar w:fldCharType="separate"/>
      </w:r>
      <w:r>
        <w:rPr>
          <w:noProof/>
        </w:rPr>
        <w:t>26</w:t>
      </w:r>
      <w:r>
        <w:rPr>
          <w:noProof/>
        </w:rPr>
        <w:fldChar w:fldCharType="end"/>
      </w:r>
    </w:p>
    <w:p w14:paraId="55F48685" w14:textId="77777777" w:rsidR="001D02AD" w:rsidRDefault="001D02AD">
      <w:pPr>
        <w:pStyle w:val="TDC3"/>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Parte 1: IP Fundamentos -Subnetting</w:t>
      </w:r>
      <w:r>
        <w:rPr>
          <w:noProof/>
        </w:rPr>
        <w:tab/>
      </w:r>
      <w:r>
        <w:rPr>
          <w:noProof/>
        </w:rPr>
        <w:fldChar w:fldCharType="begin"/>
      </w:r>
      <w:r>
        <w:rPr>
          <w:noProof/>
        </w:rPr>
        <w:instrText xml:space="preserve"> PAGEREF _Toc326320747 \h </w:instrText>
      </w:r>
      <w:r>
        <w:rPr>
          <w:noProof/>
        </w:rPr>
      </w:r>
      <w:r>
        <w:rPr>
          <w:noProof/>
        </w:rPr>
        <w:fldChar w:fldCharType="separate"/>
      </w:r>
      <w:r>
        <w:rPr>
          <w:noProof/>
        </w:rPr>
        <w:t>26</w:t>
      </w:r>
      <w:r>
        <w:rPr>
          <w:noProof/>
        </w:rPr>
        <w:fldChar w:fldCharType="end"/>
      </w:r>
    </w:p>
    <w:p w14:paraId="20D989CA" w14:textId="77777777" w:rsidR="001D02AD" w:rsidRDefault="001D02AD">
      <w:pPr>
        <w:pStyle w:val="TDC3"/>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Parte 2: IP Fragmentación – ICMP - Encaminamiento</w:t>
      </w:r>
      <w:r>
        <w:rPr>
          <w:noProof/>
        </w:rPr>
        <w:tab/>
      </w:r>
      <w:r>
        <w:rPr>
          <w:noProof/>
        </w:rPr>
        <w:fldChar w:fldCharType="begin"/>
      </w:r>
      <w:r>
        <w:rPr>
          <w:noProof/>
        </w:rPr>
        <w:instrText xml:space="preserve"> PAGEREF _Toc326320748 \h </w:instrText>
      </w:r>
      <w:r>
        <w:rPr>
          <w:noProof/>
        </w:rPr>
      </w:r>
      <w:r>
        <w:rPr>
          <w:noProof/>
        </w:rPr>
        <w:fldChar w:fldCharType="separate"/>
      </w:r>
      <w:r>
        <w:rPr>
          <w:noProof/>
        </w:rPr>
        <w:t>28</w:t>
      </w:r>
      <w:r>
        <w:rPr>
          <w:noProof/>
        </w:rPr>
        <w:fldChar w:fldCharType="end"/>
      </w:r>
    </w:p>
    <w:p w14:paraId="5487CC52" w14:textId="77777777" w:rsidR="001D02AD" w:rsidRDefault="001D02AD">
      <w:pPr>
        <w:pStyle w:val="TDC3"/>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Parte 3: Ip Routing - NAT</w:t>
      </w:r>
      <w:r>
        <w:rPr>
          <w:noProof/>
        </w:rPr>
        <w:tab/>
      </w:r>
      <w:r>
        <w:rPr>
          <w:noProof/>
        </w:rPr>
        <w:fldChar w:fldCharType="begin"/>
      </w:r>
      <w:r>
        <w:rPr>
          <w:noProof/>
        </w:rPr>
        <w:instrText xml:space="preserve"> PAGEREF _Toc326320749 \h </w:instrText>
      </w:r>
      <w:r>
        <w:rPr>
          <w:noProof/>
        </w:rPr>
      </w:r>
      <w:r>
        <w:rPr>
          <w:noProof/>
        </w:rPr>
        <w:fldChar w:fldCharType="separate"/>
      </w:r>
      <w:r>
        <w:rPr>
          <w:noProof/>
        </w:rPr>
        <w:t>32</w:t>
      </w:r>
      <w:r>
        <w:rPr>
          <w:noProof/>
        </w:rPr>
        <w:fldChar w:fldCharType="end"/>
      </w:r>
    </w:p>
    <w:p w14:paraId="78B639A1" w14:textId="77777777" w:rsidR="001D02AD" w:rsidRDefault="001D02AD">
      <w:pPr>
        <w:pStyle w:val="TDC1"/>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b/>
          <w:noProof/>
        </w:rPr>
        <w:t>Trabajo de Laboratorio 4</w:t>
      </w:r>
      <w:r>
        <w:rPr>
          <w:noProof/>
        </w:rPr>
        <w:tab/>
      </w:r>
      <w:r>
        <w:rPr>
          <w:noProof/>
        </w:rPr>
        <w:fldChar w:fldCharType="begin"/>
      </w:r>
      <w:r>
        <w:rPr>
          <w:noProof/>
        </w:rPr>
        <w:instrText xml:space="preserve"> PAGEREF _Toc326320750 \h </w:instrText>
      </w:r>
      <w:r>
        <w:rPr>
          <w:noProof/>
        </w:rPr>
      </w:r>
      <w:r>
        <w:rPr>
          <w:noProof/>
        </w:rPr>
        <w:fldChar w:fldCharType="separate"/>
      </w:r>
      <w:r>
        <w:rPr>
          <w:noProof/>
        </w:rPr>
        <w:t>36</w:t>
      </w:r>
      <w:r>
        <w:rPr>
          <w:noProof/>
        </w:rPr>
        <w:fldChar w:fldCharType="end"/>
      </w:r>
    </w:p>
    <w:p w14:paraId="01CDDF83" w14:textId="77777777" w:rsidR="001D02AD" w:rsidRDefault="001D02AD">
      <w:pPr>
        <w:pStyle w:val="TDC2"/>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Capa de Enlace y Física</w:t>
      </w:r>
      <w:r>
        <w:rPr>
          <w:noProof/>
        </w:rPr>
        <w:tab/>
      </w:r>
      <w:r>
        <w:rPr>
          <w:noProof/>
        </w:rPr>
        <w:fldChar w:fldCharType="begin"/>
      </w:r>
      <w:r>
        <w:rPr>
          <w:noProof/>
        </w:rPr>
        <w:instrText xml:space="preserve"> PAGEREF _Toc326320751 \h </w:instrText>
      </w:r>
      <w:r>
        <w:rPr>
          <w:noProof/>
        </w:rPr>
      </w:r>
      <w:r>
        <w:rPr>
          <w:noProof/>
        </w:rPr>
        <w:fldChar w:fldCharType="separate"/>
      </w:r>
      <w:r>
        <w:rPr>
          <w:noProof/>
        </w:rPr>
        <w:t>36</w:t>
      </w:r>
      <w:r>
        <w:rPr>
          <w:noProof/>
        </w:rPr>
        <w:fldChar w:fldCharType="end"/>
      </w:r>
    </w:p>
    <w:p w14:paraId="5204482E" w14:textId="77777777" w:rsidR="001D02AD" w:rsidRDefault="001D02AD">
      <w:pPr>
        <w:pStyle w:val="TDC3"/>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Parte 1: MAC – ARP - Ethernet</w:t>
      </w:r>
      <w:r>
        <w:rPr>
          <w:noProof/>
        </w:rPr>
        <w:tab/>
      </w:r>
      <w:r>
        <w:rPr>
          <w:noProof/>
        </w:rPr>
        <w:fldChar w:fldCharType="begin"/>
      </w:r>
      <w:r>
        <w:rPr>
          <w:noProof/>
        </w:rPr>
        <w:instrText xml:space="preserve"> PAGEREF _Toc326320752 \h </w:instrText>
      </w:r>
      <w:r>
        <w:rPr>
          <w:noProof/>
        </w:rPr>
      </w:r>
      <w:r>
        <w:rPr>
          <w:noProof/>
        </w:rPr>
        <w:fldChar w:fldCharType="separate"/>
      </w:r>
      <w:r>
        <w:rPr>
          <w:noProof/>
        </w:rPr>
        <w:t>36</w:t>
      </w:r>
      <w:r>
        <w:rPr>
          <w:noProof/>
        </w:rPr>
        <w:fldChar w:fldCharType="end"/>
      </w:r>
    </w:p>
    <w:p w14:paraId="58061C2C" w14:textId="77777777" w:rsidR="00852745" w:rsidRDefault="00852745" w:rsidP="00852745">
      <w:pPr>
        <w:pStyle w:val="Ttulo1"/>
        <w:rPr>
          <w:sz w:val="32"/>
          <w:u w:val="single"/>
        </w:rPr>
      </w:pPr>
      <w:r>
        <w:rPr>
          <w:sz w:val="32"/>
          <w:u w:val="single"/>
        </w:rPr>
        <w:fldChar w:fldCharType="end"/>
      </w:r>
      <w:bookmarkStart w:id="1" w:name="__RefHeading__27_2098184603"/>
      <w:bookmarkStart w:id="2" w:name="__RefHeading__4_2072329178"/>
      <w:bookmarkStart w:id="3" w:name="__RefHeading___Toc268761174"/>
      <w:bookmarkStart w:id="4" w:name="_Toc321387959"/>
      <w:bookmarkEnd w:id="1"/>
      <w:bookmarkEnd w:id="2"/>
    </w:p>
    <w:p w14:paraId="7D739B46" w14:textId="77777777" w:rsidR="0050252E" w:rsidRPr="00852745" w:rsidRDefault="00852745" w:rsidP="007F4373">
      <w:pPr>
        <w:pStyle w:val="Ttulo1"/>
        <w:spacing w:after="120"/>
        <w:ind w:left="431" w:hanging="431"/>
        <w:rPr>
          <w:b/>
          <w:sz w:val="36"/>
          <w:szCs w:val="36"/>
        </w:rPr>
      </w:pPr>
      <w:r>
        <w:rPr>
          <w:sz w:val="32"/>
          <w:u w:val="single"/>
        </w:rPr>
        <w:br w:type="page"/>
      </w:r>
      <w:bookmarkStart w:id="5" w:name="_Toc326320714"/>
      <w:r w:rsidR="0050252E" w:rsidRPr="00852745">
        <w:rPr>
          <w:b/>
          <w:sz w:val="36"/>
          <w:szCs w:val="36"/>
        </w:rPr>
        <w:lastRenderedPageBreak/>
        <w:t>TRABAJOS DE LABORATORIO</w:t>
      </w:r>
      <w:bookmarkEnd w:id="3"/>
      <w:bookmarkEnd w:id="4"/>
      <w:bookmarkEnd w:id="5"/>
    </w:p>
    <w:p w14:paraId="5718BDB8" w14:textId="77777777" w:rsidR="0050252E" w:rsidRPr="00852745" w:rsidRDefault="0050252E">
      <w:pPr>
        <w:pStyle w:val="Ttulo3"/>
        <w:shd w:val="clear" w:color="auto" w:fill="auto"/>
        <w:spacing w:after="120"/>
        <w:ind w:left="357" w:firstLine="0"/>
        <w:jc w:val="left"/>
        <w:rPr>
          <w:rFonts w:ascii="Arial" w:eastAsia="Arial" w:hAnsi="Arial" w:cs="Arial"/>
          <w:b/>
          <w:bCs/>
          <w:sz w:val="24"/>
          <w:szCs w:val="24"/>
        </w:rPr>
      </w:pPr>
      <w:bookmarkStart w:id="6" w:name="__RefHeading__6_2072329178"/>
      <w:bookmarkStart w:id="7" w:name="__RefHeading__29_2098184603"/>
      <w:bookmarkStart w:id="8" w:name="_Toc321387960"/>
      <w:bookmarkStart w:id="9" w:name="_Toc326320715"/>
      <w:bookmarkEnd w:id="6"/>
      <w:bookmarkEnd w:id="7"/>
      <w:r w:rsidRPr="00852745">
        <w:rPr>
          <w:rFonts w:ascii="Arial" w:eastAsia="Arial" w:hAnsi="Arial" w:cs="Arial"/>
          <w:b/>
          <w:bCs/>
          <w:sz w:val="24"/>
          <w:szCs w:val="24"/>
        </w:rPr>
        <w:t>Objetivo general de los Trabajos Prácticos de Laboratorio.</w:t>
      </w:r>
      <w:bookmarkEnd w:id="8"/>
      <w:bookmarkEnd w:id="9"/>
    </w:p>
    <w:p w14:paraId="6B332E42" w14:textId="77777777" w:rsidR="0050252E" w:rsidRDefault="0050252E">
      <w:pPr>
        <w:numPr>
          <w:ilvl w:val="0"/>
          <w:numId w:val="10"/>
        </w:numPr>
        <w:spacing w:after="120"/>
        <w:ind w:left="1491" w:hanging="357"/>
        <w:jc w:val="both"/>
        <w:rPr>
          <w:rFonts w:ascii="Arial" w:hAnsi="Arial" w:cs="Arial"/>
          <w:sz w:val="22"/>
          <w:szCs w:val="22"/>
        </w:rPr>
      </w:pPr>
      <w:r>
        <w:rPr>
          <w:rFonts w:ascii="Arial" w:hAnsi="Arial" w:cs="Arial"/>
          <w:sz w:val="22"/>
          <w:szCs w:val="22"/>
        </w:rPr>
        <w:t>Conocimiento y realización de trabajos sobre protocolos de Aplicación.</w:t>
      </w:r>
    </w:p>
    <w:p w14:paraId="258281D4" w14:textId="77777777" w:rsidR="0050252E" w:rsidRDefault="0050252E">
      <w:pPr>
        <w:numPr>
          <w:ilvl w:val="0"/>
          <w:numId w:val="10"/>
        </w:numPr>
        <w:spacing w:after="120"/>
        <w:ind w:left="1491" w:hanging="357"/>
        <w:jc w:val="both"/>
        <w:rPr>
          <w:rFonts w:ascii="Arial" w:hAnsi="Arial" w:cs="Arial"/>
          <w:sz w:val="22"/>
          <w:szCs w:val="22"/>
        </w:rPr>
      </w:pPr>
      <w:r>
        <w:rPr>
          <w:rFonts w:ascii="Arial" w:hAnsi="Arial" w:cs="Arial"/>
          <w:sz w:val="22"/>
          <w:szCs w:val="22"/>
        </w:rPr>
        <w:t>Conocimiento de la capa de transporte y su problemática específica.</w:t>
      </w:r>
    </w:p>
    <w:p w14:paraId="1ABB7291" w14:textId="77777777" w:rsidR="0050252E" w:rsidRDefault="0050252E">
      <w:pPr>
        <w:numPr>
          <w:ilvl w:val="0"/>
          <w:numId w:val="10"/>
        </w:numPr>
        <w:spacing w:after="120"/>
        <w:ind w:left="1491" w:hanging="357"/>
        <w:jc w:val="both"/>
        <w:rPr>
          <w:rFonts w:ascii="Arial" w:hAnsi="Arial" w:cs="Arial"/>
          <w:sz w:val="22"/>
          <w:szCs w:val="22"/>
        </w:rPr>
      </w:pPr>
      <w:r>
        <w:rPr>
          <w:rFonts w:ascii="Arial" w:hAnsi="Arial" w:cs="Arial"/>
          <w:sz w:val="22"/>
          <w:szCs w:val="22"/>
        </w:rPr>
        <w:t>Manejo de la capa de RED. Subnetting, ruteo, NAT. IPV6.</w:t>
      </w:r>
    </w:p>
    <w:p w14:paraId="2426E245" w14:textId="77777777" w:rsidR="0050252E" w:rsidRDefault="0050252E">
      <w:pPr>
        <w:numPr>
          <w:ilvl w:val="0"/>
          <w:numId w:val="10"/>
        </w:numPr>
        <w:spacing w:after="120"/>
        <w:ind w:left="1491" w:hanging="357"/>
        <w:jc w:val="both"/>
        <w:rPr>
          <w:rFonts w:ascii="Arial" w:hAnsi="Arial" w:cs="Arial"/>
          <w:bCs/>
        </w:rPr>
      </w:pPr>
      <w:r>
        <w:rPr>
          <w:rFonts w:ascii="Arial" w:hAnsi="Arial" w:cs="Arial"/>
          <w:sz w:val="22"/>
          <w:szCs w:val="22"/>
        </w:rPr>
        <w:t>Conocimiento de la capa de enlace y Física.</w:t>
      </w:r>
    </w:p>
    <w:p w14:paraId="02C33063" w14:textId="77777777" w:rsidR="0050252E" w:rsidRPr="00852745" w:rsidRDefault="0050252E">
      <w:pPr>
        <w:pStyle w:val="Ttulo3"/>
        <w:shd w:val="clear" w:color="auto" w:fill="auto"/>
        <w:spacing w:after="120"/>
        <w:ind w:left="357" w:firstLine="0"/>
        <w:jc w:val="left"/>
        <w:rPr>
          <w:rFonts w:ascii="Arial" w:eastAsia="Arial" w:hAnsi="Arial" w:cs="Arial"/>
          <w:b/>
          <w:bCs/>
          <w:sz w:val="24"/>
          <w:szCs w:val="24"/>
        </w:rPr>
      </w:pPr>
      <w:bookmarkStart w:id="10" w:name="__RefHeading__8_2072329178"/>
      <w:bookmarkStart w:id="11" w:name="__RefHeading__31_2098184603"/>
      <w:bookmarkStart w:id="12" w:name="_Toc321387961"/>
      <w:bookmarkStart w:id="13" w:name="_Toc326320716"/>
      <w:bookmarkEnd w:id="10"/>
      <w:bookmarkEnd w:id="11"/>
      <w:r w:rsidRPr="00852745">
        <w:rPr>
          <w:rFonts w:ascii="Arial" w:eastAsia="Arial" w:hAnsi="Arial" w:cs="Arial"/>
          <w:b/>
          <w:bCs/>
          <w:sz w:val="24"/>
          <w:szCs w:val="24"/>
        </w:rPr>
        <w:t>Características</w:t>
      </w:r>
      <w:bookmarkEnd w:id="12"/>
      <w:bookmarkEnd w:id="13"/>
    </w:p>
    <w:p w14:paraId="1523E5BD" w14:textId="77777777" w:rsidR="0050252E" w:rsidRDefault="0050252E">
      <w:pPr>
        <w:spacing w:after="120"/>
        <w:ind w:left="425"/>
        <w:jc w:val="both"/>
        <w:rPr>
          <w:rFonts w:ascii="Arial" w:hAnsi="Arial" w:cs="Arial"/>
          <w:sz w:val="22"/>
          <w:szCs w:val="22"/>
        </w:rPr>
      </w:pPr>
      <w:r>
        <w:rPr>
          <w:rFonts w:ascii="Arial" w:hAnsi="Arial" w:cs="Arial"/>
          <w:sz w:val="22"/>
          <w:szCs w:val="22"/>
        </w:rPr>
        <w:t>El Informe deberá reunir las siguientes características:</w:t>
      </w:r>
    </w:p>
    <w:p w14:paraId="1D3137BD" w14:textId="77777777" w:rsidR="0050252E" w:rsidRDefault="0050252E">
      <w:pPr>
        <w:numPr>
          <w:ilvl w:val="0"/>
          <w:numId w:val="6"/>
        </w:numPr>
        <w:spacing w:after="120"/>
        <w:jc w:val="both"/>
        <w:rPr>
          <w:rFonts w:ascii="Arial" w:hAnsi="Arial" w:cs="Arial"/>
          <w:sz w:val="22"/>
          <w:szCs w:val="22"/>
        </w:rPr>
      </w:pPr>
      <w:r>
        <w:rPr>
          <w:rFonts w:ascii="Arial" w:hAnsi="Arial" w:cs="Arial"/>
          <w:sz w:val="22"/>
          <w:szCs w:val="22"/>
        </w:rPr>
        <w:t>Cada Grupo presentará su informe a efectos de su calificado por el profesor. Los trabajos que no reúnan los requisitos mínimos serán devueltos para su corrección.</w:t>
      </w:r>
    </w:p>
    <w:p w14:paraId="0434215C" w14:textId="77777777" w:rsidR="0050252E" w:rsidRDefault="0050252E">
      <w:pPr>
        <w:numPr>
          <w:ilvl w:val="0"/>
          <w:numId w:val="6"/>
        </w:numPr>
        <w:spacing w:after="120"/>
        <w:jc w:val="both"/>
        <w:rPr>
          <w:rFonts w:ascii="Arial" w:hAnsi="Arial" w:cs="Arial"/>
          <w:sz w:val="22"/>
          <w:szCs w:val="22"/>
        </w:rPr>
      </w:pPr>
      <w:r>
        <w:rPr>
          <w:rFonts w:ascii="Arial" w:hAnsi="Arial" w:cs="Arial"/>
          <w:sz w:val="22"/>
          <w:szCs w:val="22"/>
        </w:rPr>
        <w:t xml:space="preserve">Deberá ser presentado a la cátedra confeccionado en grupos </w:t>
      </w:r>
      <w:r>
        <w:rPr>
          <w:rFonts w:ascii="Arial" w:hAnsi="Arial" w:cs="Arial"/>
          <w:b/>
          <w:sz w:val="22"/>
          <w:szCs w:val="22"/>
        </w:rPr>
        <w:t>no mayores de dos alumnos</w:t>
      </w:r>
      <w:r>
        <w:rPr>
          <w:rFonts w:ascii="Arial" w:hAnsi="Arial" w:cs="Arial"/>
          <w:sz w:val="22"/>
          <w:szCs w:val="22"/>
        </w:rPr>
        <w:t xml:space="preserve">, con </w:t>
      </w:r>
      <w:r w:rsidRPr="00EA50D8">
        <w:rPr>
          <w:rFonts w:ascii="Arial" w:hAnsi="Arial" w:cs="Arial"/>
          <w:b/>
          <w:sz w:val="22"/>
          <w:szCs w:val="22"/>
        </w:rPr>
        <w:t>discusión individual</w:t>
      </w:r>
      <w:r>
        <w:rPr>
          <w:rFonts w:ascii="Arial" w:hAnsi="Arial" w:cs="Arial"/>
          <w:sz w:val="22"/>
          <w:szCs w:val="22"/>
        </w:rPr>
        <w:t xml:space="preserve"> por alumno.</w:t>
      </w:r>
    </w:p>
    <w:p w14:paraId="5EF075C6" w14:textId="77777777" w:rsidR="0050252E" w:rsidRDefault="0050252E">
      <w:pPr>
        <w:numPr>
          <w:ilvl w:val="0"/>
          <w:numId w:val="6"/>
        </w:numPr>
        <w:spacing w:after="120"/>
        <w:jc w:val="both"/>
        <w:rPr>
          <w:rFonts w:ascii="Arial" w:hAnsi="Arial" w:cs="Arial"/>
          <w:sz w:val="22"/>
          <w:lang w:val="es-ES"/>
        </w:rPr>
      </w:pPr>
      <w:r>
        <w:rPr>
          <w:rFonts w:ascii="Arial" w:hAnsi="Arial" w:cs="Arial"/>
          <w:sz w:val="22"/>
          <w:szCs w:val="22"/>
        </w:rPr>
        <w:t>Para su preparación e impresión, el trabajo práctico deberá ser entregado de la siguiente forma:</w:t>
      </w:r>
    </w:p>
    <w:p w14:paraId="49E32557" w14:textId="77777777" w:rsidR="0050252E" w:rsidRDefault="0050252E">
      <w:pPr>
        <w:numPr>
          <w:ilvl w:val="0"/>
          <w:numId w:val="8"/>
        </w:numPr>
        <w:autoSpaceDE w:val="0"/>
        <w:spacing w:after="120"/>
        <w:jc w:val="both"/>
        <w:rPr>
          <w:rFonts w:ascii="Arial" w:hAnsi="Arial" w:cs="Arial"/>
          <w:sz w:val="22"/>
          <w:lang w:val="es-ES"/>
        </w:rPr>
      </w:pPr>
      <w:r>
        <w:rPr>
          <w:rFonts w:ascii="Arial" w:hAnsi="Arial" w:cs="Arial"/>
          <w:sz w:val="22"/>
          <w:lang w:val="es-ES"/>
        </w:rPr>
        <w:t>que deberá identificar a los integrantes del grupo y contener la firma de los mismos.</w:t>
      </w:r>
    </w:p>
    <w:p w14:paraId="2A1C507A" w14:textId="77777777" w:rsidR="00EA50D8" w:rsidRDefault="00EA50D8">
      <w:pPr>
        <w:numPr>
          <w:ilvl w:val="0"/>
          <w:numId w:val="8"/>
        </w:numPr>
        <w:autoSpaceDE w:val="0"/>
        <w:spacing w:after="120"/>
        <w:jc w:val="both"/>
        <w:rPr>
          <w:rFonts w:ascii="Arial" w:hAnsi="Arial" w:cs="Arial"/>
          <w:sz w:val="22"/>
          <w:lang w:val="es-ES"/>
        </w:rPr>
      </w:pPr>
      <w:r>
        <w:rPr>
          <w:rFonts w:ascii="Arial" w:hAnsi="Arial" w:cs="Arial"/>
          <w:sz w:val="22"/>
          <w:lang w:val="es-ES"/>
        </w:rPr>
        <w:t xml:space="preserve">Se deberá trabajar sobre el enunciado de cada punto de la práctica, </w:t>
      </w:r>
      <w:r w:rsidRPr="00EA50D8">
        <w:rPr>
          <w:rFonts w:ascii="Arial" w:hAnsi="Arial" w:cs="Arial"/>
          <w:b/>
          <w:sz w:val="22"/>
          <w:lang w:val="es-ES"/>
        </w:rPr>
        <w:t>conservando su enunciado previo a la solución.</w:t>
      </w:r>
    </w:p>
    <w:p w14:paraId="1B4811F1" w14:textId="77777777" w:rsidR="00EA50D8" w:rsidRPr="00EA50D8" w:rsidRDefault="0050252E" w:rsidP="00EA50D8">
      <w:pPr>
        <w:numPr>
          <w:ilvl w:val="0"/>
          <w:numId w:val="8"/>
        </w:numPr>
        <w:autoSpaceDE w:val="0"/>
        <w:spacing w:after="120"/>
        <w:jc w:val="both"/>
        <w:rPr>
          <w:rFonts w:ascii="Arial" w:hAnsi="Arial" w:cs="Arial"/>
          <w:sz w:val="22"/>
          <w:lang w:val="es-ES"/>
        </w:rPr>
      </w:pPr>
      <w:r w:rsidRPr="00EA50D8">
        <w:rPr>
          <w:rFonts w:ascii="Arial" w:hAnsi="Arial" w:cs="Arial"/>
          <w:sz w:val="22"/>
          <w:lang w:val="es-ES"/>
        </w:rPr>
        <w:t>Toda la bibliografía utilizada deberá ser referenciada indicando título y autor, en una sección dedicada a tal efecto.</w:t>
      </w:r>
    </w:p>
    <w:p w14:paraId="36E5182D" w14:textId="77777777" w:rsidR="00EA50D8" w:rsidRPr="00EA50D8" w:rsidRDefault="00EA50D8" w:rsidP="00EA50D8">
      <w:pPr>
        <w:numPr>
          <w:ilvl w:val="0"/>
          <w:numId w:val="8"/>
        </w:numPr>
        <w:autoSpaceDE w:val="0"/>
        <w:spacing w:after="120"/>
        <w:jc w:val="both"/>
        <w:rPr>
          <w:rFonts w:ascii="Arial" w:hAnsi="Arial" w:cs="Arial"/>
          <w:sz w:val="22"/>
          <w:lang w:val="es-ES"/>
        </w:rPr>
      </w:pPr>
      <w:r w:rsidRPr="00EA50D8">
        <w:rPr>
          <w:rFonts w:ascii="Arial" w:hAnsi="Arial" w:cs="Arial"/>
          <w:sz w:val="22"/>
          <w:lang w:val="es-ES"/>
        </w:rPr>
        <w:t>De existir algún código de programación, de deberá adjuntar e</w:t>
      </w:r>
      <w:r w:rsidR="0050252E" w:rsidRPr="00EA50D8">
        <w:rPr>
          <w:rFonts w:ascii="Arial" w:hAnsi="Arial" w:cs="Arial"/>
          <w:sz w:val="22"/>
          <w:lang w:val="es-ES"/>
        </w:rPr>
        <w:t>l programa de aplicación que implementa la solución.</w:t>
      </w:r>
      <w:r w:rsidRPr="00EA50D8">
        <w:rPr>
          <w:rFonts w:ascii="Arial" w:hAnsi="Arial" w:cs="Arial"/>
          <w:sz w:val="22"/>
          <w:lang w:val="es-ES"/>
        </w:rPr>
        <w:t xml:space="preserve"> </w:t>
      </w:r>
      <w:r w:rsidR="0050252E" w:rsidRPr="00EA50D8">
        <w:rPr>
          <w:rFonts w:ascii="Arial" w:hAnsi="Arial" w:cs="Arial"/>
          <w:sz w:val="22"/>
          <w:lang w:val="es-ES"/>
        </w:rPr>
        <w:t xml:space="preserve">El código fuente debe estar debidamente comentado. La solución debe ser desarrollada utilizando el lenguaje de programación indicado. </w:t>
      </w:r>
      <w:r w:rsidRPr="00EA50D8">
        <w:rPr>
          <w:rFonts w:ascii="Arial" w:hAnsi="Arial" w:cs="Arial"/>
          <w:sz w:val="22"/>
          <w:lang w:val="es-ES"/>
        </w:rPr>
        <w:t>Se debe incluir la demostración de prueba de la solución implementada.</w:t>
      </w:r>
    </w:p>
    <w:p w14:paraId="0DDD5715" w14:textId="77777777" w:rsidR="0050252E" w:rsidRPr="00EA50D8" w:rsidRDefault="00EA50D8" w:rsidP="00EA50D8">
      <w:pPr>
        <w:pStyle w:val="Ttulo3"/>
        <w:shd w:val="clear" w:color="auto" w:fill="auto"/>
        <w:spacing w:after="120"/>
        <w:ind w:left="357" w:firstLine="0"/>
        <w:jc w:val="left"/>
        <w:rPr>
          <w:rFonts w:ascii="Arial" w:eastAsia="Arial" w:hAnsi="Arial" w:cs="Arial"/>
          <w:b/>
          <w:bCs/>
          <w:sz w:val="24"/>
          <w:szCs w:val="24"/>
        </w:rPr>
      </w:pPr>
      <w:r w:rsidRPr="00EA50D8">
        <w:rPr>
          <w:rFonts w:ascii="Arial" w:eastAsia="Arial" w:hAnsi="Arial" w:cs="Arial"/>
          <w:b/>
          <w:bCs/>
          <w:sz w:val="24"/>
          <w:szCs w:val="24"/>
        </w:rPr>
        <w:t xml:space="preserve"> </w:t>
      </w:r>
      <w:bookmarkStart w:id="14" w:name="__RefHeading__10_2072329178"/>
      <w:bookmarkStart w:id="15" w:name="__RefHeading__33_2098184603"/>
      <w:bookmarkStart w:id="16" w:name="_Toc321387962"/>
      <w:bookmarkStart w:id="17" w:name="_Toc326320717"/>
      <w:bookmarkEnd w:id="14"/>
      <w:bookmarkEnd w:id="15"/>
      <w:r w:rsidR="0050252E" w:rsidRPr="00EA50D8">
        <w:rPr>
          <w:rFonts w:ascii="Arial" w:eastAsia="Arial" w:hAnsi="Arial" w:cs="Arial"/>
          <w:b/>
          <w:bCs/>
          <w:sz w:val="24"/>
          <w:szCs w:val="24"/>
        </w:rPr>
        <w:t>Forma de aprobación</w:t>
      </w:r>
      <w:bookmarkEnd w:id="16"/>
      <w:bookmarkEnd w:id="17"/>
    </w:p>
    <w:p w14:paraId="7F628735" w14:textId="77777777" w:rsidR="0050252E" w:rsidRDefault="0050252E">
      <w:pPr>
        <w:autoSpaceDE w:val="0"/>
        <w:spacing w:after="120"/>
        <w:ind w:left="357"/>
        <w:jc w:val="both"/>
        <w:rPr>
          <w:rFonts w:ascii="Arial" w:hAnsi="Arial" w:cs="Arial"/>
          <w:sz w:val="22"/>
          <w:lang w:val="es-ES"/>
        </w:rPr>
      </w:pPr>
      <w:r>
        <w:rPr>
          <w:rFonts w:ascii="Arial" w:hAnsi="Arial" w:cs="Arial"/>
          <w:sz w:val="22"/>
          <w:lang w:val="es-ES"/>
        </w:rPr>
        <w:t>Se tendrá en cuenta para la aprobación del trabajo práctico y los integrantes del grupo:</w:t>
      </w:r>
    </w:p>
    <w:p w14:paraId="01EA0082" w14:textId="77777777" w:rsidR="0050252E" w:rsidRDefault="0050252E" w:rsidP="007F4373">
      <w:pPr>
        <w:numPr>
          <w:ilvl w:val="0"/>
          <w:numId w:val="8"/>
        </w:numPr>
        <w:tabs>
          <w:tab w:val="clear" w:pos="1505"/>
          <w:tab w:val="num" w:pos="1069"/>
        </w:tabs>
        <w:autoSpaceDE w:val="0"/>
        <w:spacing w:after="120"/>
        <w:ind w:left="1069"/>
        <w:jc w:val="both"/>
        <w:rPr>
          <w:rFonts w:ascii="Arial" w:hAnsi="Arial" w:cs="Arial"/>
          <w:sz w:val="22"/>
          <w:lang w:val="es-ES"/>
        </w:rPr>
      </w:pPr>
      <w:r>
        <w:rPr>
          <w:rFonts w:ascii="Arial" w:hAnsi="Arial" w:cs="Arial"/>
          <w:sz w:val="22"/>
          <w:lang w:val="es-ES"/>
        </w:rPr>
        <w:t>Estructura general de la presentación, su legibilidad y facilidad de lectura y comprensión.</w:t>
      </w:r>
    </w:p>
    <w:p w14:paraId="09221F45" w14:textId="77777777" w:rsidR="0050252E" w:rsidRDefault="0050252E" w:rsidP="007F4373">
      <w:pPr>
        <w:numPr>
          <w:ilvl w:val="0"/>
          <w:numId w:val="8"/>
        </w:numPr>
        <w:tabs>
          <w:tab w:val="clear" w:pos="1505"/>
          <w:tab w:val="num" w:pos="1069"/>
        </w:tabs>
        <w:autoSpaceDE w:val="0"/>
        <w:spacing w:after="120"/>
        <w:ind w:left="1069"/>
        <w:jc w:val="both"/>
        <w:rPr>
          <w:rFonts w:ascii="Arial" w:hAnsi="Arial" w:cs="Arial"/>
          <w:sz w:val="22"/>
          <w:lang w:val="es-ES"/>
        </w:rPr>
      </w:pPr>
      <w:r>
        <w:rPr>
          <w:rFonts w:ascii="Arial" w:hAnsi="Arial" w:cs="Arial"/>
          <w:sz w:val="22"/>
          <w:lang w:val="es-ES"/>
        </w:rPr>
        <w:t>Contenido del informe y el uso de la información técnica para elaborarlo.</w:t>
      </w:r>
    </w:p>
    <w:p w14:paraId="7D165BB4" w14:textId="77777777" w:rsidR="0050252E" w:rsidRPr="007F4373" w:rsidRDefault="0050252E" w:rsidP="007F4373">
      <w:pPr>
        <w:numPr>
          <w:ilvl w:val="0"/>
          <w:numId w:val="8"/>
        </w:numPr>
        <w:tabs>
          <w:tab w:val="clear" w:pos="1505"/>
          <w:tab w:val="num" w:pos="1069"/>
        </w:tabs>
        <w:autoSpaceDE w:val="0"/>
        <w:spacing w:after="120"/>
        <w:ind w:left="1069"/>
        <w:jc w:val="both"/>
        <w:rPr>
          <w:rFonts w:ascii="Arial" w:hAnsi="Arial" w:cs="Arial"/>
          <w:sz w:val="22"/>
          <w:lang w:val="es-ES"/>
        </w:rPr>
      </w:pPr>
      <w:r>
        <w:rPr>
          <w:rFonts w:ascii="Arial" w:hAnsi="Arial" w:cs="Arial"/>
          <w:sz w:val="22"/>
          <w:lang w:val="es-ES"/>
        </w:rPr>
        <w:t>Evaluación del grupo como un todo y a cada uno de sus integrantes.</w:t>
      </w:r>
    </w:p>
    <w:p w14:paraId="5DC8FDB8" w14:textId="77777777" w:rsidR="00EA50D8" w:rsidRPr="007F4373" w:rsidRDefault="00EA50D8" w:rsidP="007F4373">
      <w:pPr>
        <w:numPr>
          <w:ilvl w:val="0"/>
          <w:numId w:val="8"/>
        </w:numPr>
        <w:tabs>
          <w:tab w:val="clear" w:pos="1505"/>
          <w:tab w:val="num" w:pos="1069"/>
        </w:tabs>
        <w:autoSpaceDE w:val="0"/>
        <w:spacing w:after="120"/>
        <w:ind w:left="1069"/>
        <w:jc w:val="both"/>
        <w:rPr>
          <w:rFonts w:ascii="Arial" w:hAnsi="Arial" w:cs="Arial"/>
          <w:sz w:val="22"/>
          <w:lang w:val="es-ES"/>
        </w:rPr>
      </w:pPr>
      <w:r>
        <w:rPr>
          <w:rFonts w:ascii="Arial" w:hAnsi="Arial" w:cs="Arial"/>
          <w:sz w:val="22"/>
          <w:lang w:val="es-ES"/>
        </w:rPr>
        <w:t>Funcionamiento de la aplicación desarrollada. Se evaluará si la funcionalidad cumple con lo solicitado.</w:t>
      </w:r>
    </w:p>
    <w:p w14:paraId="02BA57C9" w14:textId="77777777" w:rsidR="00EA50D8" w:rsidRDefault="00EA50D8" w:rsidP="00EA50D8">
      <w:pPr>
        <w:autoSpaceDE w:val="0"/>
        <w:spacing w:after="240"/>
        <w:ind w:left="357"/>
        <w:jc w:val="both"/>
        <w:rPr>
          <w:rFonts w:ascii="Arial" w:eastAsia="Arial" w:hAnsi="Arial" w:cs="Arial"/>
          <w:bCs/>
        </w:rPr>
      </w:pPr>
      <w:r>
        <w:rPr>
          <w:rFonts w:ascii="Arial" w:hAnsi="Arial" w:cs="Arial"/>
          <w:sz w:val="22"/>
          <w:lang w:val="es-ES"/>
        </w:rPr>
        <w:t>En caso de no verificarse algunas de las condiciones enunciadas, el trabajo práctico se considerará desaprobado.</w:t>
      </w:r>
    </w:p>
    <w:p w14:paraId="41C668A0" w14:textId="77777777" w:rsidR="0050252E" w:rsidRPr="00852745" w:rsidRDefault="0050252E">
      <w:pPr>
        <w:pStyle w:val="Ttulo3"/>
        <w:shd w:val="clear" w:color="auto" w:fill="auto"/>
        <w:spacing w:after="120"/>
        <w:ind w:left="357" w:firstLine="0"/>
        <w:jc w:val="left"/>
        <w:rPr>
          <w:rFonts w:ascii="Arial" w:hAnsi="Arial" w:cs="Arial"/>
          <w:b/>
          <w:sz w:val="24"/>
          <w:szCs w:val="24"/>
        </w:rPr>
      </w:pPr>
      <w:bookmarkStart w:id="18" w:name="__RefHeading__12_2072329178"/>
      <w:bookmarkStart w:id="19" w:name="__RefHeading__35_2098184603"/>
      <w:bookmarkEnd w:id="18"/>
      <w:bookmarkEnd w:id="19"/>
      <w:r w:rsidRPr="00852745">
        <w:rPr>
          <w:rFonts w:ascii="Arial" w:eastAsia="Arial" w:hAnsi="Arial" w:cs="Arial"/>
          <w:b/>
          <w:bCs/>
          <w:sz w:val="24"/>
          <w:szCs w:val="24"/>
        </w:rPr>
        <w:t xml:space="preserve"> </w:t>
      </w:r>
      <w:bookmarkStart w:id="20" w:name="__RefHeading___Toc268761178"/>
      <w:bookmarkStart w:id="21" w:name="_Toc321387963"/>
      <w:bookmarkStart w:id="22" w:name="_Toc326320718"/>
      <w:r w:rsidRPr="00852745">
        <w:rPr>
          <w:rFonts w:ascii="Arial" w:hAnsi="Arial" w:cs="Arial"/>
          <w:b/>
          <w:bCs/>
          <w:sz w:val="24"/>
          <w:szCs w:val="24"/>
        </w:rPr>
        <w:t>Lista de Trabajos de Laboratorio</w:t>
      </w:r>
      <w:bookmarkEnd w:id="20"/>
      <w:bookmarkEnd w:id="21"/>
      <w:bookmarkEnd w:id="22"/>
    </w:p>
    <w:p w14:paraId="73A89B37" w14:textId="77777777" w:rsidR="0050252E" w:rsidRDefault="0050252E">
      <w:pPr>
        <w:spacing w:after="120"/>
        <w:ind w:left="2552" w:hanging="1843"/>
        <w:jc w:val="both"/>
        <w:rPr>
          <w:rFonts w:ascii="Arial" w:hAnsi="Arial" w:cs="Arial"/>
          <w:b/>
        </w:rPr>
      </w:pPr>
      <w:r>
        <w:rPr>
          <w:rFonts w:ascii="Arial" w:hAnsi="Arial" w:cs="Arial"/>
          <w:b/>
        </w:rPr>
        <w:t>PRÁCTICA  Nº 1 –</w:t>
      </w:r>
      <w:r>
        <w:rPr>
          <w:rFonts w:ascii="Arial" w:hAnsi="Arial" w:cs="Arial"/>
          <w:b/>
        </w:rPr>
        <w:tab/>
      </w:r>
      <w:r>
        <w:rPr>
          <w:rFonts w:ascii="Arial" w:hAnsi="Arial" w:cs="Arial"/>
        </w:rPr>
        <w:t>Capa de Aplicación.</w:t>
      </w:r>
    </w:p>
    <w:p w14:paraId="26577CB3" w14:textId="77777777" w:rsidR="0050252E" w:rsidRDefault="0050252E">
      <w:pPr>
        <w:spacing w:after="120"/>
        <w:ind w:left="2552" w:hanging="1843"/>
        <w:jc w:val="both"/>
        <w:rPr>
          <w:rFonts w:ascii="Arial" w:hAnsi="Arial" w:cs="Arial"/>
          <w:b/>
          <w:lang w:val="pt-BR"/>
        </w:rPr>
      </w:pPr>
      <w:r>
        <w:rPr>
          <w:rFonts w:ascii="Arial" w:hAnsi="Arial" w:cs="Arial"/>
          <w:b/>
        </w:rPr>
        <w:t>PRÁCTICA  Nº 2 –</w:t>
      </w:r>
      <w:r>
        <w:rPr>
          <w:rFonts w:ascii="Arial" w:hAnsi="Arial" w:cs="Arial"/>
          <w:b/>
        </w:rPr>
        <w:tab/>
      </w:r>
      <w:r>
        <w:rPr>
          <w:rFonts w:ascii="Arial" w:hAnsi="Arial" w:cs="Arial"/>
        </w:rPr>
        <w:t xml:space="preserve">Capa de Transporte. </w:t>
      </w:r>
    </w:p>
    <w:p w14:paraId="0557B247" w14:textId="77777777" w:rsidR="0050252E" w:rsidRDefault="0050252E">
      <w:pPr>
        <w:spacing w:after="120"/>
        <w:ind w:left="2552" w:hanging="1843"/>
        <w:jc w:val="both"/>
        <w:rPr>
          <w:rFonts w:ascii="Arial" w:hAnsi="Arial" w:cs="Arial"/>
          <w:b/>
          <w:lang w:val="pt-BR"/>
        </w:rPr>
      </w:pPr>
      <w:r>
        <w:rPr>
          <w:rFonts w:ascii="Arial" w:hAnsi="Arial" w:cs="Arial"/>
          <w:b/>
          <w:lang w:val="pt-BR"/>
        </w:rPr>
        <w:t>PRÁCTICA  Nº 3 –</w:t>
      </w:r>
      <w:r>
        <w:rPr>
          <w:rFonts w:ascii="Arial" w:hAnsi="Arial" w:cs="Arial"/>
          <w:b/>
          <w:lang w:val="pt-BR"/>
        </w:rPr>
        <w:tab/>
      </w:r>
      <w:r>
        <w:rPr>
          <w:rFonts w:ascii="Arial" w:hAnsi="Arial" w:cs="Arial"/>
          <w:lang w:val="pt-BR"/>
        </w:rPr>
        <w:t>Capa de Red.</w:t>
      </w:r>
    </w:p>
    <w:p w14:paraId="105EF9B4" w14:textId="77777777" w:rsidR="0050252E" w:rsidRDefault="0050252E">
      <w:pPr>
        <w:spacing w:after="120"/>
        <w:ind w:left="2552" w:hanging="1843"/>
        <w:jc w:val="both"/>
        <w:rPr>
          <w:rFonts w:ascii="Arial" w:hAnsi="Arial" w:cs="Arial"/>
          <w:sz w:val="22"/>
          <w:lang w:val="pt-BR"/>
        </w:rPr>
      </w:pPr>
      <w:r>
        <w:rPr>
          <w:rFonts w:ascii="Arial" w:hAnsi="Arial" w:cs="Arial"/>
          <w:b/>
          <w:lang w:val="pt-BR"/>
        </w:rPr>
        <w:t xml:space="preserve">PRÁCTICA  Nº 4 – </w:t>
      </w:r>
      <w:r>
        <w:rPr>
          <w:rFonts w:ascii="Arial" w:hAnsi="Arial" w:cs="Arial"/>
          <w:b/>
          <w:lang w:val="pt-BR"/>
        </w:rPr>
        <w:tab/>
      </w:r>
      <w:r>
        <w:rPr>
          <w:rFonts w:ascii="Arial" w:hAnsi="Arial" w:cs="Arial"/>
          <w:lang w:val="pt-BR"/>
        </w:rPr>
        <w:t>Capas de Enlace y Física.</w:t>
      </w:r>
    </w:p>
    <w:p w14:paraId="269E32CD" w14:textId="77777777" w:rsidR="0050252E" w:rsidRDefault="0050252E">
      <w:pPr>
        <w:autoSpaceDE w:val="0"/>
        <w:spacing w:after="120"/>
        <w:jc w:val="both"/>
        <w:rPr>
          <w:rFonts w:ascii="Arial" w:hAnsi="Arial" w:cs="Arial"/>
          <w:sz w:val="22"/>
          <w:lang w:val="pt-BR"/>
        </w:rPr>
      </w:pPr>
    </w:p>
    <w:p w14:paraId="1E0FB618" w14:textId="77777777" w:rsidR="0050252E" w:rsidRPr="00670954" w:rsidRDefault="00E21690">
      <w:pPr>
        <w:pStyle w:val="Ttulo1"/>
        <w:rPr>
          <w:rFonts w:ascii="Arial" w:hAnsi="Arial" w:cs="Arial"/>
          <w:b/>
          <w:sz w:val="32"/>
          <w:szCs w:val="28"/>
          <w:lang w:val="es-ES"/>
        </w:rPr>
      </w:pPr>
      <w:bookmarkStart w:id="23" w:name="__RefHeading__37_2098184603"/>
      <w:bookmarkEnd w:id="23"/>
      <w:r>
        <w:rPr>
          <w:rFonts w:ascii="Arial" w:hAnsi="Arial" w:cs="Arial"/>
          <w:sz w:val="32"/>
          <w:szCs w:val="32"/>
        </w:rPr>
        <w:br w:type="page"/>
      </w:r>
      <w:bookmarkStart w:id="24" w:name="_Toc321387964"/>
      <w:bookmarkStart w:id="25" w:name="_Toc326320719"/>
      <w:r w:rsidR="0050252E" w:rsidRPr="00670954">
        <w:rPr>
          <w:rFonts w:ascii="Arial" w:hAnsi="Arial" w:cs="Arial"/>
          <w:b/>
          <w:sz w:val="36"/>
          <w:szCs w:val="32"/>
        </w:rPr>
        <w:lastRenderedPageBreak/>
        <w:t>Trabajo de Laboratorio 1</w:t>
      </w:r>
      <w:bookmarkEnd w:id="24"/>
      <w:bookmarkEnd w:id="25"/>
    </w:p>
    <w:p w14:paraId="5BC98578" w14:textId="77777777" w:rsidR="0050252E" w:rsidRPr="00670954" w:rsidRDefault="0050252E">
      <w:pPr>
        <w:pStyle w:val="Ttulo2"/>
        <w:rPr>
          <w:rFonts w:ascii="Arial" w:hAnsi="Arial" w:cs="Arial"/>
          <w:sz w:val="32"/>
          <w:szCs w:val="32"/>
        </w:rPr>
      </w:pPr>
      <w:bookmarkStart w:id="26" w:name="__RefHeading__58_2072329178"/>
      <w:bookmarkStart w:id="27" w:name="__RefHeading__15_1499368470"/>
      <w:bookmarkStart w:id="28" w:name="__RefHeading__39_2098184603"/>
      <w:bookmarkStart w:id="29" w:name="_Toc321387965"/>
      <w:bookmarkStart w:id="30" w:name="_Toc326320720"/>
      <w:bookmarkEnd w:id="26"/>
      <w:bookmarkEnd w:id="27"/>
      <w:bookmarkEnd w:id="28"/>
      <w:r w:rsidRPr="00670954">
        <w:rPr>
          <w:rFonts w:ascii="Arial" w:hAnsi="Arial" w:cs="Arial"/>
          <w:sz w:val="32"/>
          <w:szCs w:val="32"/>
          <w:lang w:val="es-ES"/>
        </w:rPr>
        <w:t>Capa de Aplicación</w:t>
      </w:r>
      <w:bookmarkEnd w:id="29"/>
      <w:bookmarkEnd w:id="30"/>
    </w:p>
    <w:p w14:paraId="5D1222C3" w14:textId="77777777" w:rsidR="0050252E" w:rsidRPr="00852745" w:rsidRDefault="0050252E">
      <w:pPr>
        <w:pStyle w:val="Ttulo3"/>
        <w:rPr>
          <w:rFonts w:ascii="Arial" w:hAnsi="Arial" w:cs="Arial"/>
          <w:sz w:val="28"/>
          <w:szCs w:val="28"/>
        </w:rPr>
      </w:pPr>
      <w:bookmarkStart w:id="31" w:name="__RefHeading__60_2072329178"/>
      <w:bookmarkStart w:id="32" w:name="__RefHeading__41_2098184603"/>
      <w:bookmarkStart w:id="33" w:name="__RefHeading__17_1499368470"/>
      <w:bookmarkStart w:id="34" w:name="_Toc321387966"/>
      <w:bookmarkStart w:id="35" w:name="_Toc326320721"/>
      <w:bookmarkEnd w:id="31"/>
      <w:bookmarkEnd w:id="32"/>
      <w:bookmarkEnd w:id="33"/>
      <w:r w:rsidRPr="00852745">
        <w:rPr>
          <w:rFonts w:ascii="Arial" w:hAnsi="Arial" w:cs="Arial"/>
          <w:sz w:val="28"/>
          <w:szCs w:val="28"/>
        </w:rPr>
        <w:t>Parte 1: HTTP. Telnet. SMTP</w:t>
      </w:r>
      <w:bookmarkEnd w:id="34"/>
      <w:bookmarkEnd w:id="35"/>
    </w:p>
    <w:p w14:paraId="1BCC6856" w14:textId="77777777" w:rsidR="0050252E" w:rsidRPr="00670954" w:rsidRDefault="0050252E" w:rsidP="00670954">
      <w:pPr>
        <w:pStyle w:val="Ttulo3"/>
        <w:jc w:val="left"/>
        <w:rPr>
          <w:b/>
          <w:sz w:val="24"/>
          <w:szCs w:val="24"/>
        </w:rPr>
      </w:pPr>
      <w:bookmarkStart w:id="36" w:name="__RefHeading__62_2072329178"/>
      <w:bookmarkStart w:id="37" w:name="__RefHeading__43_2098184603"/>
      <w:bookmarkStart w:id="38" w:name="_Toc321387967"/>
      <w:bookmarkStart w:id="39" w:name="_Toc326320722"/>
      <w:bookmarkEnd w:id="36"/>
      <w:bookmarkEnd w:id="37"/>
      <w:r w:rsidRPr="00670954">
        <w:rPr>
          <w:b/>
          <w:sz w:val="24"/>
          <w:szCs w:val="24"/>
        </w:rPr>
        <w:t>HTTP.</w:t>
      </w:r>
      <w:bookmarkEnd w:id="38"/>
      <w:bookmarkEnd w:id="39"/>
    </w:p>
    <w:p w14:paraId="0BCB6863" w14:textId="77777777" w:rsidR="0050252E" w:rsidRDefault="0050252E" w:rsidP="00670954">
      <w:pPr>
        <w:pStyle w:val="Ttulo4"/>
        <w:rPr>
          <w:rFonts w:ascii="Arial" w:hAnsi="Arial" w:cs="Arial"/>
          <w:color w:val="000000"/>
          <w:sz w:val="22"/>
          <w:szCs w:val="22"/>
        </w:rPr>
      </w:pPr>
      <w:bookmarkStart w:id="40" w:name="__RefHeading__64_2072329178"/>
      <w:bookmarkStart w:id="41" w:name="__RefHeading__45_2098184603"/>
      <w:bookmarkStart w:id="42" w:name="_Toc321387968"/>
      <w:bookmarkStart w:id="43" w:name="_Toc326320723"/>
      <w:bookmarkEnd w:id="40"/>
      <w:bookmarkEnd w:id="41"/>
      <w:r>
        <w:rPr>
          <w:rFonts w:ascii="Arial" w:hAnsi="Arial" w:cs="Arial"/>
        </w:rPr>
        <w:t>Interacciones HTTP Básicas.</w:t>
      </w:r>
      <w:bookmarkEnd w:id="42"/>
      <w:bookmarkEnd w:id="43"/>
    </w:p>
    <w:p w14:paraId="157059D6" w14:textId="77777777" w:rsidR="0050252E" w:rsidRDefault="0050252E">
      <w:pPr>
        <w:pStyle w:val="NormalWeb"/>
        <w:spacing w:before="0" w:after="0"/>
        <w:rPr>
          <w:rFonts w:ascii="Arial" w:hAnsi="Arial" w:cs="Arial"/>
          <w:sz w:val="22"/>
          <w:szCs w:val="22"/>
        </w:rPr>
      </w:pPr>
      <w:r>
        <w:rPr>
          <w:rFonts w:ascii="Arial" w:hAnsi="Arial" w:cs="Arial"/>
          <w:color w:val="000000"/>
          <w:sz w:val="22"/>
          <w:szCs w:val="22"/>
        </w:rPr>
        <w:t xml:space="preserve">Para comenzar a analizar el funcionamiento de </w:t>
      </w:r>
      <w:r>
        <w:rPr>
          <w:rFonts w:ascii="Arial" w:hAnsi="Arial" w:cs="Arial"/>
          <w:b/>
          <w:bCs/>
          <w:i/>
          <w:iCs/>
          <w:color w:val="000000"/>
          <w:sz w:val="22"/>
          <w:szCs w:val="22"/>
        </w:rPr>
        <w:t>HTTP</w:t>
      </w:r>
      <w:r>
        <w:rPr>
          <w:rFonts w:ascii="Arial" w:hAnsi="Arial" w:cs="Arial"/>
          <w:color w:val="000000"/>
          <w:sz w:val="22"/>
          <w:szCs w:val="22"/>
        </w:rPr>
        <w:t xml:space="preserve"> vamos a comprobar cómo descarga el navegador una página web sencilla que tan sólo constará de un documento </w:t>
      </w:r>
      <w:r>
        <w:rPr>
          <w:rFonts w:ascii="Arial" w:hAnsi="Arial" w:cs="Arial"/>
          <w:b/>
          <w:bCs/>
          <w:i/>
          <w:iCs/>
          <w:color w:val="000000"/>
          <w:sz w:val="22"/>
          <w:szCs w:val="22"/>
        </w:rPr>
        <w:t>HTML</w:t>
      </w:r>
      <w:r>
        <w:rPr>
          <w:rFonts w:ascii="Arial" w:hAnsi="Arial" w:cs="Arial"/>
          <w:color w:val="000000"/>
          <w:sz w:val="22"/>
          <w:szCs w:val="22"/>
        </w:rPr>
        <w:t xml:space="preserve"> de pequeño tamaño sin objetos incrustados (imágenes, vídeos, etc.). Para dicha tarea emplearemos el analizador de red </w:t>
      </w:r>
      <w:r>
        <w:rPr>
          <w:rFonts w:ascii="Arial" w:hAnsi="Arial" w:cs="Arial"/>
          <w:b/>
          <w:bCs/>
          <w:i/>
          <w:iCs/>
          <w:color w:val="000000"/>
          <w:sz w:val="22"/>
          <w:szCs w:val="22"/>
        </w:rPr>
        <w:t>Wireshark</w:t>
      </w:r>
      <w:r>
        <w:rPr>
          <w:rFonts w:ascii="Arial" w:hAnsi="Arial" w:cs="Arial"/>
          <w:color w:val="000000"/>
          <w:sz w:val="22"/>
          <w:szCs w:val="22"/>
        </w:rPr>
        <w:t>.</w:t>
      </w:r>
    </w:p>
    <w:p w14:paraId="12331F3E" w14:textId="77777777" w:rsidR="0050252E" w:rsidRDefault="0050252E">
      <w:pPr>
        <w:rPr>
          <w:rFonts w:ascii="Arial" w:hAnsi="Arial" w:cs="Arial"/>
          <w:sz w:val="22"/>
          <w:szCs w:val="22"/>
        </w:rPr>
      </w:pPr>
    </w:p>
    <w:p w14:paraId="4E423F5A" w14:textId="77777777" w:rsidR="0050252E" w:rsidRDefault="0050252E">
      <w:pPr>
        <w:pStyle w:val="NormalWeb"/>
        <w:spacing w:before="0" w:after="0"/>
        <w:rPr>
          <w:rFonts w:ascii="Arial" w:hAnsi="Arial" w:cs="Arial"/>
          <w:color w:val="000000"/>
          <w:sz w:val="22"/>
          <w:szCs w:val="22"/>
        </w:rPr>
      </w:pPr>
      <w:r>
        <w:rPr>
          <w:rFonts w:ascii="Arial" w:hAnsi="Arial" w:cs="Arial"/>
          <w:color w:val="000000"/>
          <w:sz w:val="22"/>
          <w:szCs w:val="22"/>
        </w:rPr>
        <w:t>Vamos a seguir los siguiente pasos:</w:t>
      </w:r>
    </w:p>
    <w:p w14:paraId="5E853184" w14:textId="77777777" w:rsidR="0050252E" w:rsidRDefault="0050252E">
      <w:pPr>
        <w:pStyle w:val="NormalWeb"/>
        <w:numPr>
          <w:ilvl w:val="0"/>
          <w:numId w:val="2"/>
        </w:numPr>
        <w:spacing w:before="0" w:after="0"/>
        <w:textAlignment w:val="baseline"/>
        <w:rPr>
          <w:rFonts w:ascii="Arial" w:hAnsi="Arial" w:cs="Arial"/>
          <w:color w:val="000000"/>
          <w:sz w:val="22"/>
          <w:szCs w:val="22"/>
        </w:rPr>
      </w:pPr>
      <w:r>
        <w:rPr>
          <w:rFonts w:ascii="Arial" w:hAnsi="Arial" w:cs="Arial"/>
          <w:color w:val="000000"/>
          <w:sz w:val="22"/>
          <w:szCs w:val="22"/>
        </w:rPr>
        <w:t>Arranque un navegador Web.</w:t>
      </w:r>
    </w:p>
    <w:p w14:paraId="36C97C48" w14:textId="77777777" w:rsidR="0050252E" w:rsidRDefault="0050252E">
      <w:pPr>
        <w:pStyle w:val="NormalWeb"/>
        <w:numPr>
          <w:ilvl w:val="0"/>
          <w:numId w:val="2"/>
        </w:numPr>
        <w:spacing w:before="0" w:after="0"/>
        <w:textAlignment w:val="baseline"/>
        <w:rPr>
          <w:rFonts w:ascii="Arial" w:hAnsi="Arial" w:cs="Arial"/>
          <w:color w:val="000000"/>
          <w:sz w:val="22"/>
          <w:szCs w:val="22"/>
        </w:rPr>
      </w:pPr>
      <w:r>
        <w:rPr>
          <w:rFonts w:ascii="Arial" w:hAnsi="Arial" w:cs="Arial"/>
          <w:color w:val="000000"/>
          <w:sz w:val="22"/>
          <w:szCs w:val="22"/>
        </w:rPr>
        <w:t xml:space="preserve">Arranque el analizador de red </w:t>
      </w:r>
      <w:r>
        <w:rPr>
          <w:rFonts w:ascii="Arial" w:hAnsi="Arial" w:cs="Arial"/>
          <w:b/>
          <w:bCs/>
          <w:i/>
          <w:iCs/>
          <w:color w:val="000000"/>
          <w:sz w:val="22"/>
          <w:szCs w:val="22"/>
        </w:rPr>
        <w:t>Wireshark</w:t>
      </w:r>
      <w:r>
        <w:rPr>
          <w:rFonts w:ascii="Arial" w:hAnsi="Arial" w:cs="Arial"/>
          <w:color w:val="000000"/>
          <w:sz w:val="22"/>
          <w:szCs w:val="22"/>
        </w:rPr>
        <w:t xml:space="preserve">. Para que el analizador de red sólo nos muestre los mensajes del protocolo </w:t>
      </w:r>
      <w:r>
        <w:rPr>
          <w:rFonts w:ascii="Arial" w:hAnsi="Arial" w:cs="Arial"/>
          <w:b/>
          <w:bCs/>
          <w:i/>
          <w:iCs/>
          <w:color w:val="000000"/>
          <w:sz w:val="22"/>
          <w:szCs w:val="22"/>
        </w:rPr>
        <w:t>HTTP</w:t>
      </w:r>
      <w:r>
        <w:rPr>
          <w:rFonts w:ascii="Arial" w:hAnsi="Arial" w:cs="Arial"/>
          <w:color w:val="000000"/>
          <w:sz w:val="22"/>
          <w:szCs w:val="22"/>
        </w:rPr>
        <w:t xml:space="preserve"> introduciremos la cadena </w:t>
      </w:r>
      <w:r>
        <w:rPr>
          <w:rFonts w:ascii="Arial" w:hAnsi="Arial" w:cs="Arial"/>
          <w:b/>
          <w:bCs/>
          <w:i/>
          <w:iCs/>
          <w:color w:val="000000"/>
          <w:sz w:val="22"/>
          <w:szCs w:val="22"/>
        </w:rPr>
        <w:t>‘http’</w:t>
      </w:r>
      <w:r>
        <w:rPr>
          <w:rFonts w:ascii="Arial" w:hAnsi="Arial" w:cs="Arial"/>
          <w:color w:val="000000"/>
          <w:sz w:val="22"/>
          <w:szCs w:val="22"/>
        </w:rPr>
        <w:t xml:space="preserve"> (sin las comillas) en la ventana de especificación de filtros de visualización (display-filter). Si no hiciéramos esto veríamos todo el tráfico de red que es capaz de capturar nuestra tarjeta de red.</w:t>
      </w:r>
    </w:p>
    <w:p w14:paraId="6AB19C23" w14:textId="77777777" w:rsidR="0050252E" w:rsidRDefault="0050252E">
      <w:pPr>
        <w:numPr>
          <w:ilvl w:val="0"/>
          <w:numId w:val="2"/>
        </w:numPr>
        <w:spacing w:after="240"/>
        <w:rPr>
          <w:rFonts w:ascii="Arial" w:hAnsi="Arial" w:cs="Arial"/>
          <w:color w:val="000000"/>
          <w:sz w:val="22"/>
          <w:szCs w:val="22"/>
        </w:rPr>
      </w:pPr>
      <w:r>
        <w:rPr>
          <w:rFonts w:ascii="Arial" w:hAnsi="Arial" w:cs="Arial"/>
          <w:color w:val="000000"/>
          <w:sz w:val="22"/>
          <w:szCs w:val="22"/>
        </w:rPr>
        <w:t xml:space="preserve">Espere aproximadamente un minuto (ya veremos por qué), y comience a capturar paquetes empleando </w:t>
      </w:r>
      <w:r>
        <w:rPr>
          <w:rFonts w:ascii="Arial" w:hAnsi="Arial" w:cs="Arial"/>
          <w:b/>
          <w:bCs/>
          <w:i/>
          <w:iCs/>
          <w:color w:val="000000"/>
          <w:sz w:val="22"/>
          <w:szCs w:val="22"/>
        </w:rPr>
        <w:t>Wireshark</w:t>
      </w:r>
      <w:r>
        <w:rPr>
          <w:rFonts w:ascii="Arial" w:hAnsi="Arial" w:cs="Arial"/>
          <w:color w:val="000000"/>
          <w:sz w:val="22"/>
          <w:szCs w:val="22"/>
        </w:rPr>
        <w:t xml:space="preserve"> (</w:t>
      </w:r>
      <w:r>
        <w:rPr>
          <w:rFonts w:ascii="Arial" w:hAnsi="Arial" w:cs="Arial"/>
          <w:i/>
          <w:iCs/>
          <w:color w:val="000000"/>
          <w:sz w:val="22"/>
          <w:szCs w:val="22"/>
        </w:rPr>
        <w:t>Menú Capture -&gt; Interfaces -&gt; Start</w:t>
      </w:r>
      <w:r>
        <w:rPr>
          <w:rFonts w:ascii="Arial" w:hAnsi="Arial" w:cs="Arial"/>
          <w:color w:val="000000"/>
          <w:sz w:val="22"/>
          <w:szCs w:val="22"/>
        </w:rPr>
        <w:t xml:space="preserve">). </w:t>
      </w:r>
    </w:p>
    <w:p w14:paraId="3ABFDD95" w14:textId="77777777" w:rsidR="0050252E" w:rsidRDefault="00371046">
      <w:pPr>
        <w:pStyle w:val="NormalWeb"/>
        <w:spacing w:before="0" w:after="0"/>
        <w:textAlignment w:val="baseline"/>
      </w:pPr>
      <w:r>
        <w:rPr>
          <w:noProof/>
          <w:lang w:val="es-ES_tradnl" w:eastAsia="es-ES_tradnl"/>
        </w:rPr>
        <w:drawing>
          <wp:inline distT="0" distB="0" distL="0" distR="0" wp14:anchorId="1459E5B7" wp14:editId="57CE51DB">
            <wp:extent cx="6055360" cy="1371600"/>
            <wp:effectExtent l="0" t="0" r="0" b="0"/>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5360" cy="1371600"/>
                    </a:xfrm>
                    <a:prstGeom prst="rect">
                      <a:avLst/>
                    </a:prstGeom>
                    <a:solidFill>
                      <a:srgbClr val="FFFFFF"/>
                    </a:solidFill>
                    <a:ln>
                      <a:noFill/>
                    </a:ln>
                  </pic:spPr>
                </pic:pic>
              </a:graphicData>
            </a:graphic>
          </wp:inline>
        </w:drawing>
      </w:r>
    </w:p>
    <w:p w14:paraId="6DA4620F" w14:textId="77777777" w:rsidR="00E21690" w:rsidRDefault="00E21690">
      <w:pPr>
        <w:pStyle w:val="NormalWeb"/>
        <w:spacing w:before="0" w:after="0"/>
        <w:textAlignment w:val="baseline"/>
        <w:rPr>
          <w:rFonts w:ascii="Arial" w:hAnsi="Arial" w:cs="Arial"/>
          <w:color w:val="000000"/>
          <w:sz w:val="22"/>
          <w:szCs w:val="22"/>
        </w:rPr>
      </w:pPr>
    </w:p>
    <w:p w14:paraId="5652DDD9" w14:textId="77777777" w:rsidR="0050252E" w:rsidRDefault="0050252E">
      <w:pPr>
        <w:pStyle w:val="NormalWeb"/>
        <w:numPr>
          <w:ilvl w:val="0"/>
          <w:numId w:val="7"/>
        </w:numPr>
        <w:spacing w:before="0" w:after="0"/>
        <w:textAlignment w:val="baseline"/>
        <w:rPr>
          <w:rFonts w:ascii="Arial" w:hAnsi="Arial" w:cs="Arial"/>
          <w:sz w:val="22"/>
          <w:szCs w:val="22"/>
        </w:rPr>
      </w:pPr>
      <w:r>
        <w:rPr>
          <w:rFonts w:ascii="Arial" w:hAnsi="Arial" w:cs="Arial"/>
          <w:color w:val="000000"/>
          <w:sz w:val="22"/>
          <w:szCs w:val="22"/>
        </w:rPr>
        <w:t>Introduzca la siguiente dirección en la barra de direcciones de su navegador:</w:t>
      </w:r>
    </w:p>
    <w:p w14:paraId="4415A62C" w14:textId="77777777" w:rsidR="0050252E" w:rsidRDefault="0050252E">
      <w:pPr>
        <w:rPr>
          <w:rFonts w:ascii="Arial" w:hAnsi="Arial" w:cs="Arial"/>
          <w:sz w:val="22"/>
          <w:szCs w:val="22"/>
        </w:rPr>
      </w:pPr>
    </w:p>
    <w:p w14:paraId="0D94C5BF" w14:textId="77777777" w:rsidR="0050252E" w:rsidRDefault="0050252E">
      <w:pPr>
        <w:pStyle w:val="NormalWeb"/>
        <w:spacing w:before="0" w:after="0"/>
        <w:textAlignment w:val="baseline"/>
        <w:rPr>
          <w:rFonts w:ascii="Arial" w:hAnsi="Arial" w:cs="Arial"/>
          <w:sz w:val="22"/>
          <w:szCs w:val="22"/>
        </w:rPr>
      </w:pPr>
      <w:r>
        <w:rPr>
          <w:rFonts w:ascii="Arial" w:hAnsi="Arial" w:cs="Arial"/>
          <w:i/>
          <w:iCs/>
          <w:color w:val="000000"/>
          <w:sz w:val="22"/>
          <w:szCs w:val="22"/>
        </w:rPr>
        <w:tab/>
        <w:t>http://IPMaquinaProfesor/HTTP-wireshark-file1.html</w:t>
      </w:r>
    </w:p>
    <w:p w14:paraId="1F72E91C" w14:textId="77777777" w:rsidR="0050252E" w:rsidRDefault="0050252E">
      <w:pPr>
        <w:rPr>
          <w:rFonts w:ascii="Arial" w:hAnsi="Arial" w:cs="Arial"/>
          <w:sz w:val="22"/>
          <w:szCs w:val="22"/>
        </w:rPr>
      </w:pPr>
    </w:p>
    <w:p w14:paraId="16659DE8" w14:textId="77777777" w:rsidR="0050252E" w:rsidRDefault="0050252E">
      <w:pPr>
        <w:pStyle w:val="NormalWeb"/>
        <w:spacing w:before="0" w:after="0"/>
        <w:ind w:firstLine="720"/>
        <w:rPr>
          <w:rFonts w:ascii="Arial" w:hAnsi="Arial" w:cs="Arial"/>
          <w:sz w:val="22"/>
          <w:szCs w:val="22"/>
        </w:rPr>
      </w:pPr>
      <w:r>
        <w:rPr>
          <w:rFonts w:ascii="Arial" w:hAnsi="Arial" w:cs="Arial"/>
          <w:color w:val="000000"/>
          <w:sz w:val="22"/>
          <w:szCs w:val="22"/>
        </w:rPr>
        <w:t>Su navegador mostrará una página que sólo constará de una línea de texto.</w:t>
      </w:r>
    </w:p>
    <w:p w14:paraId="536792BD" w14:textId="77777777" w:rsidR="0050252E" w:rsidRDefault="0050252E">
      <w:pPr>
        <w:rPr>
          <w:rFonts w:ascii="Arial" w:hAnsi="Arial" w:cs="Arial"/>
          <w:sz w:val="22"/>
          <w:szCs w:val="22"/>
        </w:rPr>
      </w:pPr>
    </w:p>
    <w:p w14:paraId="4775451C" w14:textId="77777777" w:rsidR="0050252E" w:rsidRDefault="0050252E">
      <w:pPr>
        <w:pStyle w:val="NormalWeb"/>
        <w:numPr>
          <w:ilvl w:val="0"/>
          <w:numId w:val="3"/>
        </w:numPr>
        <w:spacing w:before="0" w:after="0"/>
        <w:textAlignment w:val="baseline"/>
        <w:rPr>
          <w:rFonts w:ascii="Arial" w:hAnsi="Arial" w:cs="Arial"/>
          <w:sz w:val="22"/>
          <w:szCs w:val="22"/>
        </w:rPr>
      </w:pPr>
      <w:r>
        <w:rPr>
          <w:rFonts w:ascii="Arial" w:hAnsi="Arial" w:cs="Arial"/>
          <w:color w:val="000000"/>
          <w:sz w:val="22"/>
          <w:szCs w:val="22"/>
        </w:rPr>
        <w:t xml:space="preserve">Detenga la captura de paquetes en </w:t>
      </w:r>
      <w:r>
        <w:rPr>
          <w:rFonts w:ascii="Arial" w:hAnsi="Arial" w:cs="Arial"/>
          <w:b/>
          <w:bCs/>
          <w:i/>
          <w:iCs/>
          <w:color w:val="000000"/>
          <w:sz w:val="22"/>
          <w:szCs w:val="22"/>
        </w:rPr>
        <w:t>Wireshark</w:t>
      </w:r>
      <w:r>
        <w:rPr>
          <w:rFonts w:ascii="Arial" w:hAnsi="Arial" w:cs="Arial"/>
          <w:color w:val="000000"/>
          <w:sz w:val="22"/>
          <w:szCs w:val="22"/>
        </w:rPr>
        <w:t xml:space="preserve"> (</w:t>
      </w:r>
      <w:r>
        <w:rPr>
          <w:rFonts w:ascii="Arial" w:hAnsi="Arial" w:cs="Arial"/>
          <w:i/>
          <w:iCs/>
          <w:color w:val="000000"/>
          <w:sz w:val="22"/>
          <w:szCs w:val="22"/>
        </w:rPr>
        <w:t>Menú Capture -&gt; Interfaces -&gt; Stop</w:t>
      </w:r>
      <w:r>
        <w:rPr>
          <w:rFonts w:ascii="Arial" w:hAnsi="Arial" w:cs="Arial"/>
          <w:color w:val="000000"/>
          <w:sz w:val="22"/>
          <w:szCs w:val="22"/>
        </w:rPr>
        <w:t>).</w:t>
      </w:r>
    </w:p>
    <w:p w14:paraId="78E924F3" w14:textId="77777777" w:rsidR="0050252E" w:rsidRDefault="0050252E">
      <w:pPr>
        <w:rPr>
          <w:rFonts w:ascii="Arial" w:hAnsi="Arial" w:cs="Arial"/>
          <w:sz w:val="22"/>
          <w:szCs w:val="22"/>
        </w:rPr>
      </w:pPr>
    </w:p>
    <w:p w14:paraId="233B800E" w14:textId="77777777" w:rsidR="00E21690" w:rsidRDefault="00E21690">
      <w:pPr>
        <w:pStyle w:val="NormalWeb"/>
        <w:spacing w:before="0" w:after="0"/>
      </w:pPr>
    </w:p>
    <w:p w14:paraId="3CAC63A4" w14:textId="77777777" w:rsidR="00E21690" w:rsidRDefault="0050252E">
      <w:pPr>
        <w:pStyle w:val="NormalWeb"/>
        <w:spacing w:before="0" w:after="0"/>
        <w:rPr>
          <w:rFonts w:ascii="Arial" w:hAnsi="Arial" w:cs="Arial"/>
          <w:color w:val="000000"/>
          <w:sz w:val="22"/>
          <w:szCs w:val="22"/>
        </w:rPr>
      </w:pPr>
      <w:r>
        <w:rPr>
          <w:rFonts w:ascii="Arial" w:hAnsi="Arial" w:cs="Arial"/>
          <w:color w:val="000000"/>
          <w:sz w:val="22"/>
          <w:szCs w:val="22"/>
        </w:rPr>
        <w:t xml:space="preserve">La ventana de </w:t>
      </w:r>
      <w:r>
        <w:rPr>
          <w:rFonts w:ascii="Arial" w:hAnsi="Arial" w:cs="Arial"/>
          <w:b/>
          <w:bCs/>
          <w:i/>
          <w:iCs/>
          <w:color w:val="000000"/>
          <w:sz w:val="22"/>
          <w:szCs w:val="22"/>
        </w:rPr>
        <w:t>Wireshark</w:t>
      </w:r>
      <w:r>
        <w:rPr>
          <w:rFonts w:ascii="Arial" w:hAnsi="Arial" w:cs="Arial"/>
          <w:color w:val="000000"/>
          <w:sz w:val="22"/>
          <w:szCs w:val="22"/>
        </w:rPr>
        <w:t xml:space="preserve"> debería mostrar un aspecto similar a la que se</w:t>
      </w:r>
      <w:r w:rsidR="00E21690">
        <w:rPr>
          <w:rFonts w:ascii="Arial" w:hAnsi="Arial" w:cs="Arial"/>
          <w:color w:val="000000"/>
          <w:sz w:val="22"/>
          <w:szCs w:val="22"/>
        </w:rPr>
        <w:t xml:space="preserve"> muestra en la siguiente figura:</w:t>
      </w:r>
    </w:p>
    <w:p w14:paraId="3C775A27" w14:textId="77777777" w:rsidR="00E21690" w:rsidRDefault="0050252E">
      <w:pPr>
        <w:pStyle w:val="NormalWeb"/>
        <w:spacing w:before="0" w:after="0"/>
        <w:rPr>
          <w:rFonts w:ascii="Arial" w:hAnsi="Arial" w:cs="Arial"/>
          <w:sz w:val="22"/>
          <w:szCs w:val="22"/>
        </w:rPr>
      </w:pPr>
      <w:r>
        <w:rPr>
          <w:rFonts w:ascii="Arial" w:hAnsi="Arial" w:cs="Arial"/>
          <w:color w:val="000000"/>
          <w:sz w:val="22"/>
          <w:szCs w:val="22"/>
        </w:rPr>
        <w:t xml:space="preserve"> </w:t>
      </w:r>
      <w:r>
        <w:rPr>
          <w:rFonts w:ascii="Arial" w:hAnsi="Arial" w:cs="Arial"/>
          <w:sz w:val="22"/>
          <w:szCs w:val="22"/>
        </w:rPr>
        <w:br/>
      </w:r>
      <w:r w:rsidR="00371046">
        <w:rPr>
          <w:noProof/>
          <w:lang w:val="es-ES_tradnl" w:eastAsia="es-ES_tradnl"/>
        </w:rPr>
        <w:drawing>
          <wp:inline distT="0" distB="0" distL="0" distR="0" wp14:anchorId="21271720" wp14:editId="73AEF4EC">
            <wp:extent cx="5344160" cy="1209040"/>
            <wp:effectExtent l="0" t="0" r="0" b="10160"/>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4160" cy="1209040"/>
                    </a:xfrm>
                    <a:prstGeom prst="rect">
                      <a:avLst/>
                    </a:prstGeom>
                    <a:solidFill>
                      <a:srgbClr val="FFFFFF"/>
                    </a:solidFill>
                    <a:ln>
                      <a:noFill/>
                    </a:ln>
                  </pic:spPr>
                </pic:pic>
              </a:graphicData>
            </a:graphic>
          </wp:inline>
        </w:drawing>
      </w:r>
    </w:p>
    <w:p w14:paraId="49CA6043" w14:textId="77777777" w:rsidR="0050252E" w:rsidRDefault="0050252E">
      <w:pPr>
        <w:pStyle w:val="NormalWeb"/>
        <w:spacing w:before="0" w:after="0"/>
        <w:rPr>
          <w:rFonts w:ascii="Arial" w:hAnsi="Arial" w:cs="Arial"/>
          <w:sz w:val="22"/>
          <w:szCs w:val="22"/>
        </w:rPr>
      </w:pPr>
      <w:r>
        <w:rPr>
          <w:rFonts w:ascii="Arial" w:hAnsi="Arial" w:cs="Arial"/>
          <w:sz w:val="22"/>
          <w:szCs w:val="22"/>
        </w:rPr>
        <w:br/>
      </w:r>
      <w:r>
        <w:rPr>
          <w:rFonts w:ascii="Arial" w:hAnsi="Arial" w:cs="Arial"/>
          <w:color w:val="000000"/>
          <w:sz w:val="22"/>
          <w:szCs w:val="22"/>
        </w:rPr>
        <w:t xml:space="preserve">El ejemplo de la figura anterior muestra una ventana con un listado de paquetes que contiene </w:t>
      </w:r>
      <w:r>
        <w:rPr>
          <w:rFonts w:ascii="Arial" w:hAnsi="Arial" w:cs="Arial"/>
          <w:color w:val="000000"/>
          <w:sz w:val="22"/>
          <w:szCs w:val="22"/>
        </w:rPr>
        <w:lastRenderedPageBreak/>
        <w:t xml:space="preserve">los dos mensajes </w:t>
      </w:r>
      <w:r>
        <w:rPr>
          <w:rFonts w:ascii="Arial" w:hAnsi="Arial" w:cs="Arial"/>
          <w:b/>
          <w:bCs/>
          <w:i/>
          <w:iCs/>
          <w:color w:val="000000"/>
          <w:sz w:val="22"/>
          <w:szCs w:val="22"/>
        </w:rPr>
        <w:t>HTTP</w:t>
      </w:r>
      <w:r>
        <w:rPr>
          <w:rFonts w:ascii="Arial" w:hAnsi="Arial" w:cs="Arial"/>
          <w:color w:val="000000"/>
          <w:sz w:val="22"/>
          <w:szCs w:val="22"/>
        </w:rPr>
        <w:t xml:space="preserve"> capturados: el mensaje </w:t>
      </w:r>
      <w:r>
        <w:rPr>
          <w:rFonts w:ascii="Arial" w:hAnsi="Arial" w:cs="Arial"/>
          <w:b/>
          <w:bCs/>
          <w:i/>
          <w:iCs/>
          <w:color w:val="000000"/>
          <w:sz w:val="22"/>
          <w:szCs w:val="22"/>
        </w:rPr>
        <w:t>GET</w:t>
      </w:r>
      <w:r>
        <w:rPr>
          <w:rFonts w:ascii="Arial" w:hAnsi="Arial" w:cs="Arial"/>
          <w:color w:val="000000"/>
          <w:sz w:val="22"/>
          <w:szCs w:val="22"/>
        </w:rPr>
        <w:t xml:space="preserve"> (desde su navegador hacia el servidor Web) y el mensaje de respuesta desde el servidor hacia su navegador. </w:t>
      </w:r>
    </w:p>
    <w:p w14:paraId="73DBB8DD" w14:textId="77777777" w:rsidR="0050252E" w:rsidRDefault="0050252E">
      <w:pPr>
        <w:rPr>
          <w:rFonts w:ascii="Arial" w:hAnsi="Arial" w:cs="Arial"/>
          <w:sz w:val="22"/>
          <w:szCs w:val="22"/>
        </w:rPr>
      </w:pPr>
    </w:p>
    <w:p w14:paraId="4F4FDDE9" w14:textId="77777777" w:rsidR="0050252E" w:rsidRDefault="0050252E">
      <w:pPr>
        <w:pStyle w:val="NormalWeb"/>
        <w:spacing w:before="0" w:after="0"/>
        <w:rPr>
          <w:rFonts w:ascii="Arial" w:hAnsi="Arial" w:cs="Arial"/>
          <w:sz w:val="22"/>
          <w:szCs w:val="22"/>
        </w:rPr>
      </w:pPr>
      <w:r>
        <w:rPr>
          <w:rFonts w:ascii="Arial" w:hAnsi="Arial" w:cs="Arial"/>
          <w:color w:val="000000"/>
          <w:sz w:val="22"/>
          <w:szCs w:val="22"/>
        </w:rPr>
        <w:t xml:space="preserve">Justo debajo de la ventana que muestra el listado de mensajes, encontrará una ventana que muestra el contenido del paquete que esté seleccionado (el que aparece resaltado en el listado anterior). </w:t>
      </w:r>
    </w:p>
    <w:p w14:paraId="46011593" w14:textId="77777777" w:rsidR="0050252E" w:rsidRDefault="0050252E">
      <w:pPr>
        <w:rPr>
          <w:rFonts w:ascii="Arial" w:hAnsi="Arial" w:cs="Arial"/>
          <w:sz w:val="22"/>
          <w:szCs w:val="22"/>
        </w:rPr>
      </w:pPr>
    </w:p>
    <w:p w14:paraId="32A591C1" w14:textId="77777777" w:rsidR="0050252E" w:rsidRDefault="0050252E">
      <w:pPr>
        <w:pStyle w:val="NormalWeb"/>
        <w:spacing w:before="0" w:after="0"/>
        <w:rPr>
          <w:rFonts w:ascii="Arial" w:hAnsi="Arial" w:cs="Arial"/>
          <w:sz w:val="22"/>
          <w:szCs w:val="22"/>
        </w:rPr>
      </w:pPr>
      <w:r>
        <w:rPr>
          <w:rFonts w:ascii="Arial" w:hAnsi="Arial" w:cs="Arial"/>
          <w:color w:val="000000"/>
          <w:sz w:val="22"/>
          <w:szCs w:val="22"/>
        </w:rPr>
        <w:t xml:space="preserve">Dado que los mensajes </w:t>
      </w:r>
      <w:r>
        <w:rPr>
          <w:rFonts w:ascii="Arial" w:hAnsi="Arial" w:cs="Arial"/>
          <w:b/>
          <w:bCs/>
          <w:i/>
          <w:iCs/>
          <w:color w:val="000000"/>
          <w:sz w:val="22"/>
          <w:szCs w:val="22"/>
        </w:rPr>
        <w:t>HTTP</w:t>
      </w:r>
      <w:r>
        <w:rPr>
          <w:rFonts w:ascii="Arial" w:hAnsi="Arial" w:cs="Arial"/>
          <w:color w:val="000000"/>
          <w:sz w:val="22"/>
          <w:szCs w:val="22"/>
        </w:rPr>
        <w:t xml:space="preserve"> se encapsulan en segmentos </w:t>
      </w:r>
      <w:r>
        <w:rPr>
          <w:rFonts w:ascii="Arial" w:hAnsi="Arial" w:cs="Arial"/>
          <w:b/>
          <w:bCs/>
          <w:i/>
          <w:iCs/>
          <w:color w:val="000000"/>
          <w:sz w:val="22"/>
          <w:szCs w:val="22"/>
        </w:rPr>
        <w:t>TCP</w:t>
      </w:r>
      <w:r>
        <w:rPr>
          <w:rFonts w:ascii="Arial" w:hAnsi="Arial" w:cs="Arial"/>
          <w:color w:val="000000"/>
          <w:sz w:val="22"/>
          <w:szCs w:val="22"/>
        </w:rPr>
        <w:t xml:space="preserve"> que a su vez van dentro de datagramas </w:t>
      </w:r>
      <w:r>
        <w:rPr>
          <w:rFonts w:ascii="Arial" w:hAnsi="Arial" w:cs="Arial"/>
          <w:b/>
          <w:bCs/>
          <w:i/>
          <w:iCs/>
          <w:color w:val="000000"/>
          <w:sz w:val="22"/>
          <w:szCs w:val="22"/>
        </w:rPr>
        <w:t>IP</w:t>
      </w:r>
      <w:r>
        <w:rPr>
          <w:rFonts w:ascii="Arial" w:hAnsi="Arial" w:cs="Arial"/>
          <w:color w:val="000000"/>
          <w:sz w:val="22"/>
          <w:szCs w:val="22"/>
        </w:rPr>
        <w:t xml:space="preserve"> que son transportados en una trama (en este caso </w:t>
      </w:r>
      <w:r>
        <w:rPr>
          <w:rFonts w:ascii="Arial" w:hAnsi="Arial" w:cs="Arial"/>
          <w:b/>
          <w:bCs/>
          <w:i/>
          <w:iCs/>
          <w:color w:val="000000"/>
          <w:sz w:val="22"/>
          <w:szCs w:val="22"/>
        </w:rPr>
        <w:t>Ethernet</w:t>
      </w:r>
      <w:r>
        <w:rPr>
          <w:rFonts w:ascii="Arial" w:hAnsi="Arial" w:cs="Arial"/>
          <w:color w:val="000000"/>
          <w:sz w:val="22"/>
          <w:szCs w:val="22"/>
        </w:rPr>
        <w:t xml:space="preserve">), </w:t>
      </w:r>
      <w:r>
        <w:rPr>
          <w:rFonts w:ascii="Arial" w:hAnsi="Arial" w:cs="Arial"/>
          <w:b/>
          <w:bCs/>
          <w:i/>
          <w:iCs/>
          <w:color w:val="000000"/>
          <w:sz w:val="22"/>
          <w:szCs w:val="22"/>
        </w:rPr>
        <w:t>Wireshark</w:t>
      </w:r>
      <w:r>
        <w:rPr>
          <w:rFonts w:ascii="Arial" w:hAnsi="Arial" w:cs="Arial"/>
          <w:color w:val="000000"/>
          <w:sz w:val="22"/>
          <w:szCs w:val="22"/>
        </w:rPr>
        <w:t xml:space="preserve"> muestra también la información de la trama, del datagrama y del segmento. </w:t>
      </w:r>
    </w:p>
    <w:p w14:paraId="14D55B6E" w14:textId="77777777" w:rsidR="0050252E" w:rsidRDefault="0050252E">
      <w:pPr>
        <w:rPr>
          <w:rFonts w:ascii="Arial" w:hAnsi="Arial" w:cs="Arial"/>
          <w:sz w:val="22"/>
          <w:szCs w:val="22"/>
        </w:rPr>
      </w:pPr>
    </w:p>
    <w:p w14:paraId="582134EB" w14:textId="77777777" w:rsidR="0050252E" w:rsidRDefault="0050252E">
      <w:pPr>
        <w:pStyle w:val="NormalWeb"/>
        <w:spacing w:before="0" w:after="0"/>
        <w:rPr>
          <w:rFonts w:ascii="Arial" w:hAnsi="Arial" w:cs="Arial"/>
          <w:sz w:val="22"/>
          <w:szCs w:val="22"/>
        </w:rPr>
      </w:pPr>
      <w:r>
        <w:rPr>
          <w:rFonts w:ascii="Arial" w:hAnsi="Arial" w:cs="Arial"/>
          <w:color w:val="000000"/>
          <w:sz w:val="22"/>
          <w:szCs w:val="22"/>
        </w:rPr>
        <w:t xml:space="preserve">Como en este caso tan sólo estamos interesados en </w:t>
      </w:r>
      <w:r>
        <w:rPr>
          <w:rFonts w:ascii="Arial" w:hAnsi="Arial" w:cs="Arial"/>
          <w:b/>
          <w:bCs/>
          <w:i/>
          <w:iCs/>
          <w:color w:val="000000"/>
          <w:sz w:val="22"/>
          <w:szCs w:val="22"/>
        </w:rPr>
        <w:t>HTTP</w:t>
      </w:r>
      <w:r>
        <w:rPr>
          <w:rFonts w:ascii="Arial" w:hAnsi="Arial" w:cs="Arial"/>
          <w:color w:val="000000"/>
          <w:sz w:val="22"/>
          <w:szCs w:val="22"/>
        </w:rPr>
        <w:t xml:space="preserve"> ocultaremos toda esa información. Para ello compruebe que al lado de la información de trama, </w:t>
      </w:r>
      <w:r>
        <w:rPr>
          <w:rFonts w:ascii="Arial" w:hAnsi="Arial" w:cs="Arial"/>
          <w:b/>
          <w:bCs/>
          <w:i/>
          <w:iCs/>
          <w:color w:val="000000"/>
          <w:sz w:val="22"/>
          <w:szCs w:val="22"/>
        </w:rPr>
        <w:t>Ethernet</w:t>
      </w:r>
      <w:r>
        <w:rPr>
          <w:rFonts w:ascii="Arial" w:hAnsi="Arial" w:cs="Arial"/>
          <w:color w:val="000000"/>
          <w:sz w:val="22"/>
          <w:szCs w:val="22"/>
        </w:rPr>
        <w:t xml:space="preserve">, </w:t>
      </w:r>
      <w:r>
        <w:rPr>
          <w:rFonts w:ascii="Arial" w:hAnsi="Arial" w:cs="Arial"/>
          <w:b/>
          <w:bCs/>
          <w:i/>
          <w:iCs/>
          <w:color w:val="000000"/>
          <w:sz w:val="22"/>
          <w:szCs w:val="22"/>
        </w:rPr>
        <w:t>IP</w:t>
      </w:r>
      <w:r>
        <w:rPr>
          <w:rFonts w:ascii="Arial" w:hAnsi="Arial" w:cs="Arial"/>
          <w:color w:val="000000"/>
          <w:sz w:val="22"/>
          <w:szCs w:val="22"/>
        </w:rPr>
        <w:t xml:space="preserve"> y </w:t>
      </w:r>
      <w:r>
        <w:rPr>
          <w:rFonts w:ascii="Arial" w:hAnsi="Arial" w:cs="Arial"/>
          <w:b/>
          <w:bCs/>
          <w:i/>
          <w:iCs/>
          <w:color w:val="000000"/>
          <w:sz w:val="22"/>
          <w:szCs w:val="22"/>
        </w:rPr>
        <w:t>TCP</w:t>
      </w:r>
      <w:r>
        <w:rPr>
          <w:rFonts w:ascii="Arial" w:hAnsi="Arial" w:cs="Arial"/>
          <w:color w:val="000000"/>
          <w:sz w:val="22"/>
          <w:szCs w:val="22"/>
        </w:rPr>
        <w:t xml:space="preserve"> aparece un signo ‘</w:t>
      </w:r>
      <w:r>
        <w:rPr>
          <w:rFonts w:ascii="Arial" w:hAnsi="Arial" w:cs="Arial"/>
          <w:b/>
          <w:bCs/>
          <w:i/>
          <w:iCs/>
          <w:color w:val="000000"/>
          <w:sz w:val="22"/>
          <w:szCs w:val="22"/>
        </w:rPr>
        <w:t>+</w:t>
      </w:r>
      <w:r>
        <w:rPr>
          <w:rFonts w:ascii="Arial" w:hAnsi="Arial" w:cs="Arial"/>
          <w:color w:val="000000"/>
          <w:sz w:val="22"/>
          <w:szCs w:val="22"/>
        </w:rPr>
        <w:t xml:space="preserve">’ (que significa que hay información oculta que no es mostrada). Compruebe también que precediendo la línea de </w:t>
      </w:r>
      <w:r>
        <w:rPr>
          <w:rFonts w:ascii="Arial" w:hAnsi="Arial" w:cs="Arial"/>
          <w:b/>
          <w:bCs/>
          <w:i/>
          <w:iCs/>
          <w:color w:val="000000"/>
          <w:sz w:val="22"/>
          <w:szCs w:val="22"/>
        </w:rPr>
        <w:t>HTTP</w:t>
      </w:r>
      <w:r>
        <w:rPr>
          <w:rFonts w:ascii="Arial" w:hAnsi="Arial" w:cs="Arial"/>
          <w:color w:val="000000"/>
          <w:sz w:val="22"/>
          <w:szCs w:val="22"/>
        </w:rPr>
        <w:t xml:space="preserve"> aparece un signo ‘</w:t>
      </w:r>
      <w:r>
        <w:rPr>
          <w:rFonts w:ascii="Arial" w:hAnsi="Arial" w:cs="Arial"/>
          <w:b/>
          <w:bCs/>
          <w:i/>
          <w:iCs/>
          <w:color w:val="000000"/>
          <w:sz w:val="22"/>
          <w:szCs w:val="22"/>
        </w:rPr>
        <w:t>-</w:t>
      </w:r>
      <w:r>
        <w:rPr>
          <w:rFonts w:ascii="Arial" w:hAnsi="Arial" w:cs="Arial"/>
          <w:color w:val="000000"/>
          <w:sz w:val="22"/>
          <w:szCs w:val="22"/>
        </w:rPr>
        <w:t>‘.</w:t>
      </w:r>
    </w:p>
    <w:p w14:paraId="0CF810CA" w14:textId="77777777" w:rsidR="0050252E" w:rsidRDefault="0050252E">
      <w:pPr>
        <w:rPr>
          <w:rFonts w:ascii="Arial" w:hAnsi="Arial" w:cs="Arial"/>
          <w:sz w:val="22"/>
          <w:szCs w:val="22"/>
        </w:rPr>
      </w:pPr>
    </w:p>
    <w:p w14:paraId="23A8BAB3" w14:textId="77777777" w:rsidR="0050252E" w:rsidRDefault="0050252E">
      <w:pPr>
        <w:pStyle w:val="NormalWeb"/>
        <w:spacing w:before="0" w:after="0"/>
        <w:rPr>
          <w:rFonts w:ascii="Arial" w:hAnsi="Arial" w:cs="Arial"/>
          <w:color w:val="000000"/>
          <w:sz w:val="22"/>
          <w:szCs w:val="22"/>
        </w:rPr>
      </w:pPr>
      <w:r>
        <w:rPr>
          <w:rFonts w:ascii="Arial" w:hAnsi="Arial" w:cs="Arial"/>
          <w:color w:val="000000"/>
          <w:sz w:val="22"/>
          <w:szCs w:val="22"/>
        </w:rPr>
        <w:t xml:space="preserve">Analice la información de los mensajes </w:t>
      </w:r>
      <w:r>
        <w:rPr>
          <w:rFonts w:ascii="Arial" w:hAnsi="Arial" w:cs="Arial"/>
          <w:b/>
          <w:bCs/>
          <w:i/>
          <w:iCs/>
          <w:color w:val="000000"/>
          <w:sz w:val="22"/>
          <w:szCs w:val="22"/>
        </w:rPr>
        <w:t>HTTP</w:t>
      </w:r>
      <w:r>
        <w:rPr>
          <w:rFonts w:ascii="Arial" w:hAnsi="Arial" w:cs="Arial"/>
          <w:color w:val="000000"/>
          <w:sz w:val="22"/>
          <w:szCs w:val="22"/>
        </w:rPr>
        <w:t xml:space="preserve"> de </w:t>
      </w:r>
      <w:r>
        <w:rPr>
          <w:rFonts w:ascii="Arial" w:hAnsi="Arial" w:cs="Arial"/>
          <w:b/>
          <w:bCs/>
          <w:i/>
          <w:iCs/>
          <w:color w:val="000000"/>
          <w:sz w:val="22"/>
          <w:szCs w:val="22"/>
        </w:rPr>
        <w:t>petición</w:t>
      </w:r>
      <w:r>
        <w:rPr>
          <w:rFonts w:ascii="Arial" w:hAnsi="Arial" w:cs="Arial"/>
          <w:color w:val="000000"/>
          <w:sz w:val="22"/>
          <w:szCs w:val="22"/>
        </w:rPr>
        <w:t xml:space="preserve"> y </w:t>
      </w:r>
      <w:r>
        <w:rPr>
          <w:rFonts w:ascii="Arial" w:hAnsi="Arial" w:cs="Arial"/>
          <w:b/>
          <w:bCs/>
          <w:i/>
          <w:iCs/>
          <w:color w:val="000000"/>
          <w:sz w:val="22"/>
          <w:szCs w:val="22"/>
        </w:rPr>
        <w:t>respuesta</w:t>
      </w:r>
      <w:r>
        <w:rPr>
          <w:rFonts w:ascii="Arial" w:hAnsi="Arial" w:cs="Arial"/>
          <w:color w:val="000000"/>
          <w:sz w:val="22"/>
          <w:szCs w:val="22"/>
        </w:rPr>
        <w:t xml:space="preserve">, y conteste las preguntas que se plantean. En la respuesta a las preguntas debe indicar las porciones de los mensajes de </w:t>
      </w:r>
      <w:r>
        <w:rPr>
          <w:rFonts w:ascii="Arial" w:hAnsi="Arial" w:cs="Arial"/>
          <w:b/>
          <w:bCs/>
          <w:i/>
          <w:iCs/>
          <w:color w:val="000000"/>
          <w:sz w:val="22"/>
          <w:szCs w:val="22"/>
        </w:rPr>
        <w:t>petición</w:t>
      </w:r>
      <w:r>
        <w:rPr>
          <w:rFonts w:ascii="Arial" w:hAnsi="Arial" w:cs="Arial"/>
          <w:color w:val="000000"/>
          <w:sz w:val="22"/>
          <w:szCs w:val="22"/>
        </w:rPr>
        <w:t xml:space="preserve"> y </w:t>
      </w:r>
      <w:r>
        <w:rPr>
          <w:rFonts w:ascii="Arial" w:hAnsi="Arial" w:cs="Arial"/>
          <w:b/>
          <w:bCs/>
          <w:i/>
          <w:iCs/>
          <w:color w:val="000000"/>
          <w:sz w:val="22"/>
          <w:szCs w:val="22"/>
        </w:rPr>
        <w:t>respuesta</w:t>
      </w:r>
      <w:r>
        <w:rPr>
          <w:rFonts w:ascii="Arial" w:hAnsi="Arial" w:cs="Arial"/>
          <w:color w:val="000000"/>
          <w:sz w:val="22"/>
          <w:szCs w:val="22"/>
        </w:rPr>
        <w:t xml:space="preserve"> en las que basa su respuesta:</w:t>
      </w:r>
    </w:p>
    <w:p w14:paraId="1B0F2A0A" w14:textId="77777777" w:rsidR="0050252E" w:rsidRDefault="0050252E">
      <w:pPr>
        <w:pStyle w:val="NormalWeb"/>
        <w:spacing w:before="0" w:after="0"/>
        <w:rPr>
          <w:rFonts w:ascii="Arial" w:hAnsi="Arial" w:cs="Arial"/>
          <w:color w:val="000000"/>
          <w:sz w:val="22"/>
          <w:szCs w:val="22"/>
        </w:rPr>
      </w:pPr>
    </w:p>
    <w:p w14:paraId="2FCC8046" w14:textId="77777777" w:rsidR="0050252E" w:rsidRDefault="0050252E">
      <w:pPr>
        <w:pStyle w:val="NormalWeb"/>
        <w:spacing w:before="0" w:after="0"/>
        <w:rPr>
          <w:rFonts w:ascii="Arial" w:hAnsi="Arial" w:cs="Arial"/>
          <w:color w:val="000000"/>
          <w:sz w:val="22"/>
          <w:szCs w:val="22"/>
        </w:rPr>
      </w:pPr>
      <w:r>
        <w:rPr>
          <w:rFonts w:ascii="Arial" w:hAnsi="Arial" w:cs="Arial"/>
          <w:color w:val="000000"/>
          <w:sz w:val="22"/>
          <w:szCs w:val="22"/>
        </w:rPr>
        <w:t xml:space="preserve">1a. ¿Qué versión de </w:t>
      </w:r>
      <w:r>
        <w:rPr>
          <w:rFonts w:ascii="Arial" w:hAnsi="Arial" w:cs="Arial"/>
          <w:b/>
          <w:bCs/>
          <w:i/>
          <w:iCs/>
          <w:color w:val="000000"/>
          <w:sz w:val="22"/>
          <w:szCs w:val="22"/>
        </w:rPr>
        <w:t>HTTP</w:t>
      </w:r>
      <w:r>
        <w:rPr>
          <w:rFonts w:ascii="Arial" w:hAnsi="Arial" w:cs="Arial"/>
          <w:color w:val="000000"/>
          <w:sz w:val="22"/>
          <w:szCs w:val="22"/>
        </w:rPr>
        <w:t xml:space="preserve"> emplea su navegador? </w:t>
      </w:r>
    </w:p>
    <w:p w14:paraId="5361D193" w14:textId="77777777" w:rsidR="0050252E" w:rsidRDefault="0050252E">
      <w:pPr>
        <w:pStyle w:val="NormalWeb"/>
        <w:spacing w:before="0" w:after="0"/>
        <w:rPr>
          <w:rFonts w:ascii="Arial" w:hAnsi="Arial" w:cs="Arial"/>
          <w:color w:val="000000"/>
          <w:sz w:val="22"/>
          <w:szCs w:val="22"/>
        </w:rPr>
      </w:pPr>
      <w:r>
        <w:rPr>
          <w:rFonts w:ascii="Arial" w:hAnsi="Arial" w:cs="Arial"/>
          <w:color w:val="000000"/>
          <w:sz w:val="22"/>
          <w:szCs w:val="22"/>
        </w:rPr>
        <w:t xml:space="preserve">1b. ¿Qué versión de </w:t>
      </w:r>
      <w:r>
        <w:rPr>
          <w:rFonts w:ascii="Arial" w:hAnsi="Arial" w:cs="Arial"/>
          <w:b/>
          <w:bCs/>
          <w:i/>
          <w:iCs/>
          <w:color w:val="000000"/>
          <w:sz w:val="22"/>
          <w:szCs w:val="22"/>
        </w:rPr>
        <w:t>HTTP</w:t>
      </w:r>
      <w:r>
        <w:rPr>
          <w:rFonts w:ascii="Arial" w:hAnsi="Arial" w:cs="Arial"/>
          <w:color w:val="000000"/>
          <w:sz w:val="22"/>
          <w:szCs w:val="22"/>
        </w:rPr>
        <w:t xml:space="preserve"> ejecuta el servidor?</w:t>
      </w:r>
    </w:p>
    <w:p w14:paraId="6AB1CD91" w14:textId="77777777" w:rsidR="0050252E" w:rsidRDefault="0050252E">
      <w:pPr>
        <w:pStyle w:val="NormalWeb"/>
        <w:spacing w:before="0" w:after="0"/>
        <w:rPr>
          <w:rFonts w:ascii="Arial" w:hAnsi="Arial" w:cs="Arial"/>
          <w:color w:val="000000"/>
          <w:sz w:val="22"/>
          <w:szCs w:val="22"/>
        </w:rPr>
      </w:pPr>
    </w:p>
    <w:p w14:paraId="4228135C" w14:textId="77777777" w:rsidR="0050252E" w:rsidRDefault="0050252E">
      <w:pPr>
        <w:pStyle w:val="NormalWeb"/>
        <w:spacing w:before="0" w:after="0"/>
        <w:rPr>
          <w:rFonts w:ascii="Arial" w:hAnsi="Arial" w:cs="Arial"/>
          <w:color w:val="000000"/>
          <w:sz w:val="22"/>
          <w:szCs w:val="22"/>
        </w:rPr>
      </w:pPr>
      <w:r>
        <w:rPr>
          <w:rFonts w:ascii="Arial" w:hAnsi="Arial" w:cs="Arial"/>
          <w:color w:val="000000"/>
          <w:sz w:val="22"/>
          <w:szCs w:val="22"/>
        </w:rPr>
        <w:t xml:space="preserve">2a. ¿Qué idiomas indica su navegador al servidor que está dispuesto aceptar en la respuesta? </w:t>
      </w:r>
    </w:p>
    <w:p w14:paraId="167B888A" w14:textId="77777777" w:rsidR="0050252E" w:rsidRDefault="0050252E">
      <w:pPr>
        <w:pStyle w:val="NormalWeb"/>
        <w:spacing w:before="0" w:after="0"/>
        <w:rPr>
          <w:rFonts w:ascii="Arial" w:hAnsi="Arial" w:cs="Arial"/>
          <w:color w:val="000000"/>
          <w:sz w:val="22"/>
          <w:szCs w:val="22"/>
        </w:rPr>
      </w:pPr>
      <w:r>
        <w:rPr>
          <w:rFonts w:ascii="Arial" w:hAnsi="Arial" w:cs="Arial"/>
          <w:color w:val="000000"/>
          <w:sz w:val="22"/>
          <w:szCs w:val="22"/>
        </w:rPr>
        <w:t>2b. ¿Qué relación tiene esta información con el lenguaje que emplea en su navegador y sistema operativo?</w:t>
      </w:r>
    </w:p>
    <w:p w14:paraId="1C31E0FD" w14:textId="77777777" w:rsidR="0050252E" w:rsidRDefault="0050252E">
      <w:pPr>
        <w:pStyle w:val="NormalWeb"/>
        <w:spacing w:before="0" w:after="0"/>
        <w:rPr>
          <w:rFonts w:ascii="Arial" w:hAnsi="Arial" w:cs="Arial"/>
          <w:color w:val="000000"/>
          <w:sz w:val="22"/>
          <w:szCs w:val="22"/>
        </w:rPr>
      </w:pPr>
    </w:p>
    <w:p w14:paraId="40910EFF" w14:textId="77777777" w:rsidR="0050252E" w:rsidRDefault="0050252E">
      <w:pPr>
        <w:pStyle w:val="NormalWeb"/>
        <w:spacing w:before="0" w:after="0"/>
        <w:rPr>
          <w:rFonts w:ascii="Arial" w:hAnsi="Arial" w:cs="Arial"/>
          <w:color w:val="000000"/>
          <w:sz w:val="22"/>
          <w:szCs w:val="22"/>
        </w:rPr>
      </w:pPr>
      <w:r>
        <w:rPr>
          <w:rFonts w:ascii="Arial" w:hAnsi="Arial" w:cs="Arial"/>
          <w:color w:val="000000"/>
          <w:sz w:val="22"/>
          <w:szCs w:val="22"/>
        </w:rPr>
        <w:t xml:space="preserve">3a. ¿Cuál es la dirección </w:t>
      </w:r>
      <w:r>
        <w:rPr>
          <w:rFonts w:ascii="Arial" w:hAnsi="Arial" w:cs="Arial"/>
          <w:b/>
          <w:bCs/>
          <w:i/>
          <w:iCs/>
          <w:color w:val="000000"/>
          <w:sz w:val="22"/>
          <w:szCs w:val="22"/>
        </w:rPr>
        <w:t>IP</w:t>
      </w:r>
      <w:r>
        <w:rPr>
          <w:rFonts w:ascii="Arial" w:hAnsi="Arial" w:cs="Arial"/>
          <w:color w:val="000000"/>
          <w:sz w:val="22"/>
          <w:szCs w:val="22"/>
        </w:rPr>
        <w:t xml:space="preserve"> de su ordenador? </w:t>
      </w:r>
    </w:p>
    <w:p w14:paraId="17F9123F" w14:textId="77777777" w:rsidR="0050252E" w:rsidRDefault="0050252E">
      <w:pPr>
        <w:pStyle w:val="NormalWeb"/>
        <w:spacing w:before="0" w:after="0"/>
        <w:rPr>
          <w:rFonts w:ascii="Arial" w:hAnsi="Arial" w:cs="Arial"/>
          <w:color w:val="000000"/>
          <w:sz w:val="22"/>
          <w:szCs w:val="22"/>
        </w:rPr>
      </w:pPr>
      <w:r>
        <w:rPr>
          <w:rFonts w:ascii="Arial" w:hAnsi="Arial" w:cs="Arial"/>
          <w:color w:val="000000"/>
          <w:sz w:val="22"/>
          <w:szCs w:val="22"/>
        </w:rPr>
        <w:t>3b. ¿Y del servidor Web al que está accediendo?</w:t>
      </w:r>
    </w:p>
    <w:p w14:paraId="493DCAE9" w14:textId="77777777" w:rsidR="0050252E" w:rsidRDefault="0050252E">
      <w:pPr>
        <w:pStyle w:val="NormalWeb"/>
        <w:spacing w:before="0" w:after="0"/>
        <w:rPr>
          <w:rFonts w:ascii="Arial" w:hAnsi="Arial" w:cs="Arial"/>
          <w:color w:val="000000"/>
          <w:sz w:val="22"/>
          <w:szCs w:val="22"/>
        </w:rPr>
      </w:pPr>
    </w:p>
    <w:p w14:paraId="629E262F" w14:textId="77777777" w:rsidR="0050252E" w:rsidRDefault="0050252E">
      <w:pPr>
        <w:pStyle w:val="NormalWeb"/>
        <w:spacing w:before="0" w:after="0"/>
        <w:rPr>
          <w:rFonts w:ascii="Arial" w:hAnsi="Arial" w:cs="Arial"/>
          <w:color w:val="000000"/>
          <w:sz w:val="22"/>
          <w:szCs w:val="22"/>
        </w:rPr>
      </w:pPr>
      <w:r>
        <w:rPr>
          <w:rFonts w:ascii="Arial" w:hAnsi="Arial" w:cs="Arial"/>
          <w:color w:val="000000"/>
          <w:sz w:val="22"/>
          <w:szCs w:val="22"/>
        </w:rPr>
        <w:t xml:space="preserve">4a. ¿Cuál es el código de estado devuelto a su navegador por el servidor? </w:t>
      </w:r>
    </w:p>
    <w:p w14:paraId="682BB53C" w14:textId="77777777" w:rsidR="0050252E" w:rsidRDefault="0050252E">
      <w:pPr>
        <w:pStyle w:val="NormalWeb"/>
        <w:spacing w:before="0" w:after="0"/>
        <w:rPr>
          <w:rFonts w:ascii="Arial" w:hAnsi="Arial" w:cs="Arial"/>
          <w:color w:val="000000"/>
          <w:sz w:val="22"/>
          <w:szCs w:val="22"/>
        </w:rPr>
      </w:pPr>
      <w:r>
        <w:rPr>
          <w:rFonts w:ascii="Arial" w:hAnsi="Arial" w:cs="Arial"/>
          <w:color w:val="000000"/>
          <w:sz w:val="22"/>
          <w:szCs w:val="22"/>
        </w:rPr>
        <w:t>4b. ¿Cuál es el significado de ese código de estado?</w:t>
      </w:r>
    </w:p>
    <w:p w14:paraId="6FD4A8AB" w14:textId="77777777" w:rsidR="0050252E" w:rsidRDefault="0050252E">
      <w:pPr>
        <w:pStyle w:val="NormalWeb"/>
        <w:spacing w:before="0" w:after="0"/>
        <w:rPr>
          <w:rFonts w:ascii="Arial" w:hAnsi="Arial" w:cs="Arial"/>
          <w:color w:val="000000"/>
          <w:sz w:val="22"/>
          <w:szCs w:val="22"/>
        </w:rPr>
      </w:pPr>
    </w:p>
    <w:p w14:paraId="4C579B36" w14:textId="77777777" w:rsidR="0050252E" w:rsidRDefault="0050252E">
      <w:pPr>
        <w:pStyle w:val="NormalWeb"/>
        <w:spacing w:before="0" w:after="0"/>
        <w:rPr>
          <w:rFonts w:ascii="Arial" w:hAnsi="Arial" w:cs="Arial"/>
          <w:color w:val="000000"/>
          <w:sz w:val="22"/>
          <w:szCs w:val="22"/>
        </w:rPr>
      </w:pPr>
      <w:r>
        <w:rPr>
          <w:rFonts w:ascii="Arial" w:hAnsi="Arial" w:cs="Arial"/>
          <w:color w:val="000000"/>
          <w:sz w:val="22"/>
          <w:szCs w:val="22"/>
        </w:rPr>
        <w:t xml:space="preserve">5. ¿Cuándo fue modificado por última vez el fichero </w:t>
      </w:r>
      <w:r>
        <w:rPr>
          <w:rFonts w:ascii="Arial" w:hAnsi="Arial" w:cs="Arial"/>
          <w:b/>
          <w:bCs/>
          <w:i/>
          <w:iCs/>
          <w:color w:val="000000"/>
          <w:sz w:val="22"/>
          <w:szCs w:val="22"/>
        </w:rPr>
        <w:t>HTML</w:t>
      </w:r>
      <w:r>
        <w:rPr>
          <w:rFonts w:ascii="Arial" w:hAnsi="Arial" w:cs="Arial"/>
          <w:color w:val="000000"/>
          <w:sz w:val="22"/>
          <w:szCs w:val="22"/>
        </w:rPr>
        <w:t xml:space="preserve"> que el servidor te está devolviendo?</w:t>
      </w:r>
    </w:p>
    <w:p w14:paraId="57EA4074" w14:textId="77777777" w:rsidR="0050252E" w:rsidRDefault="0050252E">
      <w:pPr>
        <w:rPr>
          <w:rFonts w:ascii="Arial" w:hAnsi="Arial" w:cs="Arial"/>
          <w:sz w:val="22"/>
          <w:szCs w:val="22"/>
        </w:rPr>
      </w:pPr>
    </w:p>
    <w:p w14:paraId="50B79A2D" w14:textId="77777777" w:rsidR="0050252E" w:rsidRDefault="0050252E">
      <w:pPr>
        <w:pStyle w:val="Ttulo4"/>
        <w:rPr>
          <w:rFonts w:ascii="Arial" w:hAnsi="Arial" w:cs="Arial"/>
          <w:color w:val="000000"/>
          <w:sz w:val="22"/>
          <w:szCs w:val="22"/>
        </w:rPr>
      </w:pPr>
      <w:bookmarkStart w:id="44" w:name="__RefHeading__66_2072329178"/>
      <w:bookmarkStart w:id="45" w:name="__RefHeading__47_2098184603"/>
      <w:bookmarkStart w:id="46" w:name="_Toc321387969"/>
      <w:bookmarkStart w:id="47" w:name="_Toc326320724"/>
      <w:bookmarkEnd w:id="44"/>
      <w:bookmarkEnd w:id="45"/>
      <w:r>
        <w:rPr>
          <w:rFonts w:ascii="Arial" w:hAnsi="Arial" w:cs="Arial"/>
        </w:rPr>
        <w:t>Interacciones HTTP condicionales.</w:t>
      </w:r>
      <w:bookmarkEnd w:id="46"/>
      <w:bookmarkEnd w:id="47"/>
    </w:p>
    <w:p w14:paraId="2EA289BD" w14:textId="77777777" w:rsidR="0050252E" w:rsidRDefault="0050252E">
      <w:pPr>
        <w:pStyle w:val="NormalWeb"/>
        <w:spacing w:before="0" w:after="0"/>
        <w:rPr>
          <w:rFonts w:ascii="Arial" w:hAnsi="Arial" w:cs="Arial"/>
          <w:sz w:val="22"/>
          <w:szCs w:val="22"/>
        </w:rPr>
      </w:pPr>
      <w:r>
        <w:rPr>
          <w:rFonts w:ascii="Arial" w:hAnsi="Arial" w:cs="Arial"/>
          <w:color w:val="000000"/>
          <w:sz w:val="22"/>
          <w:szCs w:val="22"/>
        </w:rPr>
        <w:t xml:space="preserve">La mayoría de navegadores Web guardan una copia en </w:t>
      </w:r>
      <w:r>
        <w:rPr>
          <w:rFonts w:ascii="Arial" w:hAnsi="Arial" w:cs="Arial"/>
          <w:b/>
          <w:bCs/>
          <w:i/>
          <w:iCs/>
          <w:color w:val="000000"/>
          <w:sz w:val="22"/>
          <w:szCs w:val="22"/>
        </w:rPr>
        <w:t>caché</w:t>
      </w:r>
      <w:r>
        <w:rPr>
          <w:rFonts w:ascii="Arial" w:hAnsi="Arial" w:cs="Arial"/>
          <w:color w:val="000000"/>
          <w:sz w:val="22"/>
          <w:szCs w:val="22"/>
        </w:rPr>
        <w:t xml:space="preserve"> de parte de los archivos a los que acceden, lo que posibilita la realización de peticiones </w:t>
      </w:r>
      <w:r>
        <w:rPr>
          <w:rFonts w:ascii="Arial" w:hAnsi="Arial" w:cs="Arial"/>
          <w:b/>
          <w:bCs/>
          <w:i/>
          <w:iCs/>
          <w:color w:val="000000"/>
          <w:sz w:val="22"/>
          <w:szCs w:val="22"/>
        </w:rPr>
        <w:t>GET condicionales</w:t>
      </w:r>
      <w:r>
        <w:rPr>
          <w:rFonts w:ascii="Arial" w:hAnsi="Arial" w:cs="Arial"/>
          <w:color w:val="000000"/>
          <w:sz w:val="22"/>
          <w:szCs w:val="22"/>
        </w:rPr>
        <w:t xml:space="preserve">. En este apartado vamos a comprobar el funcionamiento de este mecanismos. Para poder apreciarlo adecuadamente es necesario que nos aseguremos que la </w:t>
      </w:r>
      <w:r>
        <w:rPr>
          <w:rFonts w:ascii="Arial" w:hAnsi="Arial" w:cs="Arial"/>
          <w:b/>
          <w:bCs/>
          <w:i/>
          <w:iCs/>
          <w:color w:val="000000"/>
          <w:sz w:val="22"/>
          <w:szCs w:val="22"/>
        </w:rPr>
        <w:t>caché</w:t>
      </w:r>
      <w:r>
        <w:rPr>
          <w:rFonts w:ascii="Arial" w:hAnsi="Arial" w:cs="Arial"/>
          <w:color w:val="000000"/>
          <w:sz w:val="22"/>
          <w:szCs w:val="22"/>
        </w:rPr>
        <w:t xml:space="preserve"> de nuestro navegador esté vacía. A continuación, haga lo siguiente:</w:t>
      </w:r>
    </w:p>
    <w:p w14:paraId="2C8AE5E3" w14:textId="77777777" w:rsidR="0050252E" w:rsidRDefault="0050252E">
      <w:pPr>
        <w:rPr>
          <w:rFonts w:ascii="Arial" w:hAnsi="Arial" w:cs="Arial"/>
          <w:sz w:val="22"/>
          <w:szCs w:val="22"/>
        </w:rPr>
      </w:pPr>
    </w:p>
    <w:p w14:paraId="67A20137" w14:textId="77777777" w:rsidR="0050252E" w:rsidRDefault="0050252E">
      <w:pPr>
        <w:pStyle w:val="NormalWeb"/>
        <w:numPr>
          <w:ilvl w:val="0"/>
          <w:numId w:val="5"/>
        </w:numPr>
        <w:spacing w:before="0" w:after="0"/>
        <w:textAlignment w:val="baseline"/>
        <w:rPr>
          <w:rFonts w:ascii="Arial" w:hAnsi="Arial" w:cs="Arial"/>
          <w:color w:val="000000"/>
          <w:sz w:val="22"/>
          <w:szCs w:val="22"/>
        </w:rPr>
      </w:pPr>
      <w:r>
        <w:rPr>
          <w:rFonts w:ascii="Arial" w:hAnsi="Arial" w:cs="Arial"/>
          <w:color w:val="000000"/>
          <w:sz w:val="22"/>
          <w:szCs w:val="22"/>
        </w:rPr>
        <w:t>Arranque el navegador y cerciórese de que la caché de su navegador esté vacía.</w:t>
      </w:r>
    </w:p>
    <w:p w14:paraId="4D158D52" w14:textId="77777777" w:rsidR="0050252E" w:rsidRDefault="0050252E">
      <w:pPr>
        <w:pStyle w:val="NormalWeb"/>
        <w:numPr>
          <w:ilvl w:val="0"/>
          <w:numId w:val="5"/>
        </w:numPr>
        <w:spacing w:before="0" w:after="0"/>
        <w:textAlignment w:val="baseline"/>
        <w:rPr>
          <w:rFonts w:ascii="Arial" w:hAnsi="Arial" w:cs="Arial"/>
          <w:color w:val="000000"/>
          <w:sz w:val="22"/>
          <w:szCs w:val="22"/>
        </w:rPr>
      </w:pPr>
      <w:r>
        <w:rPr>
          <w:rFonts w:ascii="Arial" w:hAnsi="Arial" w:cs="Arial"/>
          <w:color w:val="000000"/>
          <w:sz w:val="22"/>
          <w:szCs w:val="22"/>
        </w:rPr>
        <w:t xml:space="preserve">Arranque el analizador de red </w:t>
      </w:r>
      <w:r>
        <w:rPr>
          <w:rFonts w:ascii="Arial" w:hAnsi="Arial" w:cs="Arial"/>
          <w:b/>
          <w:bCs/>
          <w:i/>
          <w:iCs/>
          <w:color w:val="000000"/>
          <w:sz w:val="22"/>
          <w:szCs w:val="22"/>
        </w:rPr>
        <w:t>Wireshark</w:t>
      </w:r>
      <w:r>
        <w:rPr>
          <w:rFonts w:ascii="Arial" w:hAnsi="Arial" w:cs="Arial"/>
          <w:color w:val="000000"/>
          <w:sz w:val="22"/>
          <w:szCs w:val="22"/>
        </w:rPr>
        <w:t xml:space="preserve"> y comience a capturar paquetes.</w:t>
      </w:r>
    </w:p>
    <w:p w14:paraId="4EDB63AC" w14:textId="77777777" w:rsidR="0050252E" w:rsidRDefault="0050252E">
      <w:pPr>
        <w:pStyle w:val="NormalWeb"/>
        <w:numPr>
          <w:ilvl w:val="0"/>
          <w:numId w:val="5"/>
        </w:numPr>
        <w:spacing w:before="0" w:after="0"/>
        <w:textAlignment w:val="baseline"/>
        <w:rPr>
          <w:rFonts w:ascii="Arial" w:hAnsi="Arial" w:cs="Arial"/>
          <w:sz w:val="22"/>
          <w:szCs w:val="22"/>
        </w:rPr>
      </w:pPr>
      <w:r>
        <w:rPr>
          <w:rFonts w:ascii="Arial" w:hAnsi="Arial" w:cs="Arial"/>
          <w:color w:val="000000"/>
          <w:sz w:val="22"/>
          <w:szCs w:val="22"/>
        </w:rPr>
        <w:t xml:space="preserve">Introduzca la siguiente </w:t>
      </w:r>
      <w:r>
        <w:rPr>
          <w:rFonts w:ascii="Arial" w:hAnsi="Arial" w:cs="Arial"/>
          <w:b/>
          <w:bCs/>
          <w:i/>
          <w:iCs/>
          <w:color w:val="000000"/>
          <w:sz w:val="22"/>
          <w:szCs w:val="22"/>
        </w:rPr>
        <w:t>URL</w:t>
      </w:r>
      <w:r>
        <w:rPr>
          <w:rFonts w:ascii="Arial" w:hAnsi="Arial" w:cs="Arial"/>
          <w:color w:val="000000"/>
          <w:sz w:val="22"/>
          <w:szCs w:val="22"/>
        </w:rPr>
        <w:t xml:space="preserve"> en la barra de direcciones de su navegador:</w:t>
      </w:r>
    </w:p>
    <w:p w14:paraId="518B9201" w14:textId="77777777" w:rsidR="0050252E" w:rsidRDefault="0050252E">
      <w:pPr>
        <w:rPr>
          <w:rFonts w:ascii="Arial" w:hAnsi="Arial" w:cs="Arial"/>
          <w:sz w:val="22"/>
          <w:szCs w:val="22"/>
        </w:rPr>
      </w:pPr>
    </w:p>
    <w:p w14:paraId="726D0601" w14:textId="77777777" w:rsidR="0050252E" w:rsidRDefault="0050252E">
      <w:pPr>
        <w:pStyle w:val="NormalWeb"/>
        <w:spacing w:before="0" w:after="0"/>
        <w:ind w:firstLine="720"/>
        <w:rPr>
          <w:rFonts w:ascii="Arial" w:hAnsi="Arial" w:cs="Arial"/>
          <w:sz w:val="22"/>
          <w:szCs w:val="22"/>
        </w:rPr>
      </w:pPr>
      <w:r>
        <w:rPr>
          <w:rFonts w:ascii="Arial" w:hAnsi="Arial" w:cs="Arial"/>
          <w:color w:val="000000"/>
          <w:sz w:val="22"/>
          <w:szCs w:val="22"/>
        </w:rPr>
        <w:t>http://</w:t>
      </w:r>
      <w:r>
        <w:rPr>
          <w:rFonts w:ascii="Arial" w:hAnsi="Arial" w:cs="Arial"/>
          <w:i/>
          <w:iCs/>
          <w:color w:val="000000"/>
          <w:sz w:val="22"/>
          <w:szCs w:val="22"/>
        </w:rPr>
        <w:t>IPMaquinaProfesor</w:t>
      </w:r>
      <w:r>
        <w:rPr>
          <w:rFonts w:ascii="Arial" w:hAnsi="Arial" w:cs="Arial"/>
          <w:color w:val="000000"/>
          <w:sz w:val="22"/>
          <w:szCs w:val="22"/>
        </w:rPr>
        <w:t>/HTTP-wireshark-file2.html</w:t>
      </w:r>
    </w:p>
    <w:p w14:paraId="5B8C45CE" w14:textId="77777777" w:rsidR="0050252E" w:rsidRDefault="0050252E">
      <w:pPr>
        <w:rPr>
          <w:rFonts w:ascii="Arial" w:hAnsi="Arial" w:cs="Arial"/>
          <w:sz w:val="22"/>
          <w:szCs w:val="22"/>
        </w:rPr>
      </w:pPr>
    </w:p>
    <w:p w14:paraId="2F5EC9FA" w14:textId="77777777" w:rsidR="0050252E" w:rsidRDefault="0050252E">
      <w:pPr>
        <w:pStyle w:val="NormalWeb"/>
        <w:spacing w:before="0" w:after="0"/>
        <w:ind w:firstLine="720"/>
        <w:rPr>
          <w:rFonts w:ascii="Arial" w:hAnsi="Arial" w:cs="Arial"/>
          <w:color w:val="000000"/>
          <w:sz w:val="22"/>
          <w:szCs w:val="22"/>
        </w:rPr>
      </w:pPr>
      <w:r>
        <w:rPr>
          <w:rFonts w:ascii="Arial" w:hAnsi="Arial" w:cs="Arial"/>
          <w:color w:val="000000"/>
          <w:sz w:val="22"/>
          <w:szCs w:val="22"/>
        </w:rPr>
        <w:t xml:space="preserve">En la ventana del navegador verá un fichero </w:t>
      </w:r>
      <w:r>
        <w:rPr>
          <w:rFonts w:ascii="Arial" w:hAnsi="Arial" w:cs="Arial"/>
          <w:b/>
          <w:bCs/>
          <w:i/>
          <w:iCs/>
          <w:color w:val="000000"/>
          <w:sz w:val="22"/>
          <w:szCs w:val="22"/>
        </w:rPr>
        <w:t>HTML</w:t>
      </w:r>
      <w:r>
        <w:rPr>
          <w:rFonts w:ascii="Arial" w:hAnsi="Arial" w:cs="Arial"/>
          <w:color w:val="000000"/>
          <w:sz w:val="22"/>
          <w:szCs w:val="22"/>
        </w:rPr>
        <w:t xml:space="preserve"> sencillo de tan sólo cinco líneas.</w:t>
      </w:r>
    </w:p>
    <w:p w14:paraId="62774300" w14:textId="77777777" w:rsidR="0050252E" w:rsidRDefault="0050252E">
      <w:pPr>
        <w:pStyle w:val="NormalWeb"/>
        <w:spacing w:before="0" w:after="0"/>
        <w:textAlignment w:val="baseline"/>
        <w:rPr>
          <w:rFonts w:ascii="Arial" w:hAnsi="Arial" w:cs="Arial"/>
          <w:color w:val="000000"/>
          <w:sz w:val="22"/>
          <w:szCs w:val="22"/>
        </w:rPr>
      </w:pPr>
      <w:r>
        <w:rPr>
          <w:rFonts w:ascii="Arial" w:hAnsi="Arial" w:cs="Arial"/>
          <w:color w:val="000000"/>
          <w:sz w:val="22"/>
          <w:szCs w:val="22"/>
        </w:rPr>
        <w:t xml:space="preserve">Acto seguido, actualice la página en el navegador. </w:t>
      </w:r>
    </w:p>
    <w:p w14:paraId="14524646" w14:textId="77777777" w:rsidR="0050252E" w:rsidRDefault="0050252E">
      <w:pPr>
        <w:pStyle w:val="NormalWeb"/>
        <w:spacing w:before="0" w:after="0"/>
        <w:textAlignment w:val="baseline"/>
        <w:rPr>
          <w:rFonts w:ascii="Arial" w:hAnsi="Arial" w:cs="Arial"/>
          <w:sz w:val="22"/>
          <w:szCs w:val="22"/>
        </w:rPr>
      </w:pPr>
      <w:r>
        <w:rPr>
          <w:rFonts w:ascii="Arial" w:hAnsi="Arial" w:cs="Arial"/>
          <w:color w:val="000000"/>
          <w:sz w:val="22"/>
          <w:szCs w:val="22"/>
        </w:rPr>
        <w:t>Detenga la captura de paquetes en Wireshark e introduzca ‘</w:t>
      </w:r>
      <w:r>
        <w:rPr>
          <w:rFonts w:ascii="Arial" w:hAnsi="Arial" w:cs="Arial"/>
          <w:b/>
          <w:bCs/>
          <w:i/>
          <w:iCs/>
          <w:color w:val="000000"/>
          <w:sz w:val="22"/>
          <w:szCs w:val="22"/>
        </w:rPr>
        <w:t>http</w:t>
      </w:r>
      <w:r>
        <w:rPr>
          <w:rFonts w:ascii="Arial" w:hAnsi="Arial" w:cs="Arial"/>
          <w:color w:val="000000"/>
          <w:sz w:val="22"/>
          <w:szCs w:val="22"/>
        </w:rPr>
        <w:t xml:space="preserve">’ en la ventana de especificación de filtros de visualización de modo que tan sólo se muestren los mensajes </w:t>
      </w:r>
      <w:r>
        <w:rPr>
          <w:rFonts w:ascii="Arial" w:hAnsi="Arial" w:cs="Arial"/>
          <w:b/>
          <w:bCs/>
          <w:i/>
          <w:iCs/>
          <w:color w:val="000000"/>
          <w:sz w:val="22"/>
          <w:szCs w:val="22"/>
        </w:rPr>
        <w:t>HTTP</w:t>
      </w:r>
      <w:r>
        <w:rPr>
          <w:rFonts w:ascii="Arial" w:hAnsi="Arial" w:cs="Arial"/>
          <w:color w:val="000000"/>
          <w:sz w:val="22"/>
          <w:szCs w:val="22"/>
        </w:rPr>
        <w:t xml:space="preserve"> en la ventana de listado de paquetes.</w:t>
      </w:r>
    </w:p>
    <w:p w14:paraId="335E94CB" w14:textId="77777777" w:rsidR="0050252E" w:rsidRDefault="0050252E">
      <w:pPr>
        <w:rPr>
          <w:rFonts w:ascii="Arial" w:hAnsi="Arial" w:cs="Arial"/>
          <w:sz w:val="22"/>
          <w:szCs w:val="22"/>
        </w:rPr>
      </w:pPr>
    </w:p>
    <w:p w14:paraId="4E7EED69" w14:textId="77777777" w:rsidR="0050252E" w:rsidRDefault="0050252E">
      <w:pPr>
        <w:pStyle w:val="NormalWeb"/>
        <w:spacing w:before="0" w:after="0"/>
        <w:rPr>
          <w:rFonts w:ascii="Arial" w:hAnsi="Arial" w:cs="Arial"/>
          <w:sz w:val="22"/>
          <w:szCs w:val="22"/>
        </w:rPr>
      </w:pPr>
      <w:r>
        <w:rPr>
          <w:rFonts w:ascii="Arial" w:hAnsi="Arial" w:cs="Arial"/>
          <w:b/>
          <w:bCs/>
          <w:color w:val="000000"/>
          <w:sz w:val="22"/>
          <w:szCs w:val="22"/>
        </w:rPr>
        <w:t>Responda a las siguientes preguntas:</w:t>
      </w:r>
    </w:p>
    <w:p w14:paraId="7666C1CA" w14:textId="77777777" w:rsidR="0050252E" w:rsidRDefault="0050252E">
      <w:pPr>
        <w:rPr>
          <w:rFonts w:ascii="Arial" w:hAnsi="Arial" w:cs="Arial"/>
          <w:sz w:val="22"/>
          <w:szCs w:val="22"/>
        </w:rPr>
      </w:pPr>
    </w:p>
    <w:p w14:paraId="5F254AC2" w14:textId="77777777" w:rsidR="0050252E" w:rsidRDefault="0050252E">
      <w:pPr>
        <w:pStyle w:val="NormalWeb"/>
        <w:spacing w:before="0" w:after="0"/>
        <w:textAlignment w:val="baseline"/>
        <w:rPr>
          <w:rFonts w:ascii="Arial" w:hAnsi="Arial" w:cs="Arial"/>
          <w:color w:val="000000"/>
          <w:sz w:val="22"/>
          <w:szCs w:val="22"/>
        </w:rPr>
      </w:pPr>
      <w:r>
        <w:rPr>
          <w:rFonts w:ascii="Arial" w:hAnsi="Arial" w:cs="Arial"/>
          <w:color w:val="000000"/>
          <w:sz w:val="22"/>
          <w:szCs w:val="22"/>
        </w:rPr>
        <w:t xml:space="preserve">8. Inspeccione los contenidos de la primera petición </w:t>
      </w:r>
      <w:r>
        <w:rPr>
          <w:rFonts w:ascii="Arial" w:hAnsi="Arial" w:cs="Arial"/>
          <w:b/>
          <w:bCs/>
          <w:i/>
          <w:iCs/>
          <w:color w:val="000000"/>
          <w:sz w:val="22"/>
          <w:szCs w:val="22"/>
        </w:rPr>
        <w:t>GET</w:t>
      </w:r>
      <w:r>
        <w:rPr>
          <w:rFonts w:ascii="Arial" w:hAnsi="Arial" w:cs="Arial"/>
          <w:color w:val="000000"/>
          <w:sz w:val="22"/>
          <w:szCs w:val="22"/>
        </w:rPr>
        <w:t xml:space="preserve"> de su navegador hacia el servidor. ¿Observa alguna linea ‘</w:t>
      </w:r>
      <w:r>
        <w:rPr>
          <w:rFonts w:ascii="Arial" w:hAnsi="Arial" w:cs="Arial"/>
          <w:b/>
          <w:bCs/>
          <w:i/>
          <w:iCs/>
          <w:color w:val="000000"/>
          <w:sz w:val="22"/>
          <w:szCs w:val="22"/>
        </w:rPr>
        <w:t>If-Modified-Since</w:t>
      </w:r>
      <w:r>
        <w:rPr>
          <w:rFonts w:ascii="Arial" w:hAnsi="Arial" w:cs="Arial"/>
          <w:color w:val="000000"/>
          <w:sz w:val="22"/>
          <w:szCs w:val="22"/>
        </w:rPr>
        <w:t xml:space="preserve">’ en la petición </w:t>
      </w:r>
      <w:r>
        <w:rPr>
          <w:rFonts w:ascii="Arial" w:hAnsi="Arial" w:cs="Arial"/>
          <w:b/>
          <w:bCs/>
          <w:i/>
          <w:iCs/>
          <w:color w:val="000000"/>
          <w:sz w:val="22"/>
          <w:szCs w:val="22"/>
        </w:rPr>
        <w:t>GET</w:t>
      </w:r>
      <w:r>
        <w:rPr>
          <w:rFonts w:ascii="Arial" w:hAnsi="Arial" w:cs="Arial"/>
          <w:color w:val="000000"/>
          <w:sz w:val="22"/>
          <w:szCs w:val="22"/>
        </w:rPr>
        <w:t>? Indique el contenido de dicha línea.</w:t>
      </w:r>
    </w:p>
    <w:p w14:paraId="34B1CF5E" w14:textId="77777777" w:rsidR="0050252E" w:rsidRDefault="0050252E">
      <w:pPr>
        <w:pStyle w:val="NormalWeb"/>
        <w:spacing w:before="0" w:after="0"/>
        <w:textAlignment w:val="baseline"/>
        <w:rPr>
          <w:rFonts w:ascii="Arial" w:hAnsi="Arial" w:cs="Arial"/>
          <w:color w:val="000000"/>
          <w:sz w:val="22"/>
          <w:szCs w:val="22"/>
        </w:rPr>
      </w:pPr>
    </w:p>
    <w:p w14:paraId="246D094A" w14:textId="77777777" w:rsidR="0050252E" w:rsidRDefault="0050252E">
      <w:pPr>
        <w:pStyle w:val="NormalWeb"/>
        <w:spacing w:before="0" w:after="0"/>
        <w:textAlignment w:val="baseline"/>
        <w:rPr>
          <w:rFonts w:ascii="Arial" w:hAnsi="Arial" w:cs="Arial"/>
          <w:color w:val="000000"/>
          <w:sz w:val="22"/>
          <w:szCs w:val="22"/>
        </w:rPr>
      </w:pPr>
      <w:r>
        <w:rPr>
          <w:rFonts w:ascii="Arial" w:hAnsi="Arial" w:cs="Arial"/>
          <w:color w:val="000000"/>
          <w:sz w:val="22"/>
          <w:szCs w:val="22"/>
        </w:rPr>
        <w:t xml:space="preserve">9. Analice el contenido de la respuesta del servidor. ¿Contiene dicha respuesta el fichero </w:t>
      </w:r>
      <w:r>
        <w:rPr>
          <w:rFonts w:ascii="Arial" w:hAnsi="Arial" w:cs="Arial"/>
          <w:b/>
          <w:bCs/>
          <w:i/>
          <w:iCs/>
          <w:color w:val="000000"/>
          <w:sz w:val="22"/>
          <w:szCs w:val="22"/>
        </w:rPr>
        <w:t>HTML</w:t>
      </w:r>
      <w:r>
        <w:rPr>
          <w:rFonts w:ascii="Arial" w:hAnsi="Arial" w:cs="Arial"/>
          <w:color w:val="000000"/>
          <w:sz w:val="22"/>
          <w:szCs w:val="22"/>
        </w:rPr>
        <w:t xml:space="preserve"> que se pedía?</w:t>
      </w:r>
    </w:p>
    <w:p w14:paraId="060A21F2" w14:textId="77777777" w:rsidR="0050252E" w:rsidRDefault="0050252E">
      <w:pPr>
        <w:pStyle w:val="NormalWeb"/>
        <w:spacing w:before="0" w:after="0"/>
        <w:textAlignment w:val="baseline"/>
        <w:rPr>
          <w:rFonts w:ascii="Arial" w:hAnsi="Arial" w:cs="Arial"/>
          <w:color w:val="000000"/>
          <w:sz w:val="22"/>
          <w:szCs w:val="22"/>
        </w:rPr>
      </w:pPr>
    </w:p>
    <w:p w14:paraId="4DC4EE05" w14:textId="77777777" w:rsidR="0050252E" w:rsidRDefault="0050252E">
      <w:pPr>
        <w:pStyle w:val="NormalWeb"/>
        <w:spacing w:before="0" w:after="0"/>
        <w:textAlignment w:val="baseline"/>
        <w:rPr>
          <w:rFonts w:ascii="Arial" w:hAnsi="Arial" w:cs="Arial"/>
          <w:color w:val="000000"/>
          <w:sz w:val="22"/>
          <w:szCs w:val="22"/>
        </w:rPr>
      </w:pPr>
      <w:r>
        <w:rPr>
          <w:rFonts w:ascii="Arial" w:hAnsi="Arial" w:cs="Arial"/>
          <w:color w:val="000000"/>
          <w:sz w:val="22"/>
          <w:szCs w:val="22"/>
        </w:rPr>
        <w:t xml:space="preserve">10. Ahora analice el contenido de la segunda petición </w:t>
      </w:r>
      <w:r>
        <w:rPr>
          <w:rFonts w:ascii="Arial" w:hAnsi="Arial" w:cs="Arial"/>
          <w:b/>
          <w:bCs/>
          <w:i/>
          <w:iCs/>
          <w:color w:val="000000"/>
          <w:sz w:val="22"/>
          <w:szCs w:val="22"/>
        </w:rPr>
        <w:t>GET</w:t>
      </w:r>
      <w:r>
        <w:rPr>
          <w:rFonts w:ascii="Arial" w:hAnsi="Arial" w:cs="Arial"/>
          <w:color w:val="000000"/>
          <w:sz w:val="22"/>
          <w:szCs w:val="22"/>
        </w:rPr>
        <w:t xml:space="preserve"> desde su navegador al servidor. ¿Ve alguna línea ‘</w:t>
      </w:r>
      <w:r>
        <w:rPr>
          <w:rFonts w:ascii="Arial" w:hAnsi="Arial" w:cs="Arial"/>
          <w:b/>
          <w:bCs/>
          <w:i/>
          <w:iCs/>
          <w:color w:val="000000"/>
          <w:sz w:val="22"/>
          <w:szCs w:val="22"/>
        </w:rPr>
        <w:t>If-Modified-Since</w:t>
      </w:r>
      <w:r>
        <w:rPr>
          <w:rFonts w:ascii="Arial" w:hAnsi="Arial" w:cs="Arial"/>
          <w:color w:val="000000"/>
          <w:sz w:val="22"/>
          <w:szCs w:val="22"/>
        </w:rPr>
        <w:t>’ en dicha petición? Si es así, ¿qué información aparece a continuación de dicha cabecera?</w:t>
      </w:r>
    </w:p>
    <w:p w14:paraId="16EC1CFF" w14:textId="77777777" w:rsidR="0050252E" w:rsidRDefault="0050252E">
      <w:pPr>
        <w:pStyle w:val="NormalWeb"/>
        <w:spacing w:before="0" w:after="0"/>
        <w:textAlignment w:val="baseline"/>
        <w:rPr>
          <w:rFonts w:ascii="Arial" w:hAnsi="Arial" w:cs="Arial"/>
          <w:color w:val="000000"/>
          <w:sz w:val="22"/>
          <w:szCs w:val="22"/>
        </w:rPr>
      </w:pPr>
    </w:p>
    <w:p w14:paraId="7B211AAE" w14:textId="77777777" w:rsidR="0050252E" w:rsidRDefault="0050252E">
      <w:pPr>
        <w:pStyle w:val="NormalWeb"/>
        <w:spacing w:before="0" w:after="0"/>
        <w:textAlignment w:val="baseline"/>
        <w:rPr>
          <w:rFonts w:ascii="Arial" w:hAnsi="Arial" w:cs="Arial"/>
          <w:sz w:val="22"/>
          <w:szCs w:val="22"/>
        </w:rPr>
      </w:pPr>
      <w:r>
        <w:rPr>
          <w:rFonts w:ascii="Arial" w:hAnsi="Arial" w:cs="Arial"/>
          <w:color w:val="000000"/>
          <w:sz w:val="22"/>
          <w:szCs w:val="22"/>
        </w:rPr>
        <w:t xml:space="preserve">11. ¿Cuál es el código de estado </w:t>
      </w:r>
      <w:r>
        <w:rPr>
          <w:rFonts w:ascii="Arial" w:hAnsi="Arial" w:cs="Arial"/>
          <w:b/>
          <w:bCs/>
          <w:i/>
          <w:iCs/>
          <w:color w:val="000000"/>
          <w:sz w:val="22"/>
          <w:szCs w:val="22"/>
        </w:rPr>
        <w:t>HTTP</w:t>
      </w:r>
      <w:r>
        <w:rPr>
          <w:rFonts w:ascii="Arial" w:hAnsi="Arial" w:cs="Arial"/>
          <w:color w:val="000000"/>
          <w:sz w:val="22"/>
          <w:szCs w:val="22"/>
        </w:rPr>
        <w:t xml:space="preserve"> y el mensaje devuelto por el servidor en respuesta a este segundo </w:t>
      </w:r>
      <w:r>
        <w:rPr>
          <w:rFonts w:ascii="Arial" w:hAnsi="Arial" w:cs="Arial"/>
          <w:b/>
          <w:bCs/>
          <w:i/>
          <w:iCs/>
          <w:color w:val="000000"/>
          <w:sz w:val="22"/>
          <w:szCs w:val="22"/>
        </w:rPr>
        <w:t>GET</w:t>
      </w:r>
      <w:r>
        <w:rPr>
          <w:rFonts w:ascii="Arial" w:hAnsi="Arial" w:cs="Arial"/>
          <w:color w:val="000000"/>
          <w:sz w:val="22"/>
          <w:szCs w:val="22"/>
        </w:rPr>
        <w:t>? ¿Devuelve el servidor explícitamente el contenido del fichero? Explique qué ha sucedido</w:t>
      </w:r>
    </w:p>
    <w:p w14:paraId="40098052" w14:textId="77777777" w:rsidR="0050252E" w:rsidRDefault="0050252E">
      <w:pPr>
        <w:spacing w:after="240"/>
        <w:rPr>
          <w:rFonts w:ascii="Arial" w:hAnsi="Arial" w:cs="Arial"/>
          <w:sz w:val="22"/>
          <w:szCs w:val="22"/>
        </w:rPr>
      </w:pPr>
    </w:p>
    <w:p w14:paraId="478C8E0C" w14:textId="77777777" w:rsidR="0050252E" w:rsidRDefault="0050252E">
      <w:pPr>
        <w:pStyle w:val="Ttulo4"/>
        <w:rPr>
          <w:rFonts w:ascii="Arial" w:hAnsi="Arial" w:cs="Arial"/>
          <w:color w:val="000000"/>
          <w:sz w:val="22"/>
          <w:szCs w:val="22"/>
        </w:rPr>
      </w:pPr>
      <w:bookmarkStart w:id="48" w:name="__RefHeading__68_2072329178"/>
      <w:bookmarkStart w:id="49" w:name="__RefHeading__49_2098184603"/>
      <w:bookmarkStart w:id="50" w:name="_Toc321387970"/>
      <w:bookmarkStart w:id="51" w:name="_Toc326320725"/>
      <w:bookmarkEnd w:id="48"/>
      <w:bookmarkEnd w:id="49"/>
      <w:r>
        <w:rPr>
          <w:rFonts w:ascii="Arial" w:hAnsi="Arial" w:cs="Arial"/>
        </w:rPr>
        <w:t>Descarga de documentos grandes.</w:t>
      </w:r>
      <w:bookmarkEnd w:id="50"/>
      <w:bookmarkEnd w:id="51"/>
    </w:p>
    <w:p w14:paraId="76324E67" w14:textId="77777777" w:rsidR="0050252E" w:rsidRDefault="0050252E">
      <w:pPr>
        <w:pStyle w:val="NormalWeb"/>
        <w:spacing w:before="0" w:after="0"/>
        <w:rPr>
          <w:rFonts w:ascii="Arial" w:hAnsi="Arial" w:cs="Arial"/>
          <w:sz w:val="22"/>
          <w:szCs w:val="22"/>
        </w:rPr>
      </w:pPr>
      <w:r>
        <w:rPr>
          <w:rFonts w:ascii="Arial" w:hAnsi="Arial" w:cs="Arial"/>
          <w:color w:val="000000"/>
          <w:sz w:val="22"/>
          <w:szCs w:val="22"/>
        </w:rPr>
        <w:t xml:space="preserve">En todos los ejemplos hasta ahora, los documentos que hemos descargado eran documentos </w:t>
      </w:r>
      <w:r>
        <w:rPr>
          <w:rFonts w:ascii="Arial" w:hAnsi="Arial" w:cs="Arial"/>
          <w:b/>
          <w:bCs/>
          <w:i/>
          <w:iCs/>
          <w:color w:val="000000"/>
          <w:sz w:val="22"/>
          <w:szCs w:val="22"/>
        </w:rPr>
        <w:t>HTML</w:t>
      </w:r>
      <w:r>
        <w:rPr>
          <w:rFonts w:ascii="Arial" w:hAnsi="Arial" w:cs="Arial"/>
          <w:color w:val="000000"/>
          <w:sz w:val="22"/>
          <w:szCs w:val="22"/>
        </w:rPr>
        <w:t xml:space="preserve"> sencillos. </w:t>
      </w:r>
    </w:p>
    <w:p w14:paraId="02F6C2C7" w14:textId="77777777" w:rsidR="0050252E" w:rsidRDefault="0050252E">
      <w:pPr>
        <w:rPr>
          <w:rFonts w:ascii="Arial" w:hAnsi="Arial" w:cs="Arial"/>
          <w:sz w:val="22"/>
          <w:szCs w:val="22"/>
        </w:rPr>
      </w:pPr>
    </w:p>
    <w:p w14:paraId="4F9AFB6C" w14:textId="77777777" w:rsidR="0050252E" w:rsidRDefault="0050252E">
      <w:pPr>
        <w:pStyle w:val="NormalWeb"/>
        <w:spacing w:before="0" w:after="0"/>
        <w:rPr>
          <w:rFonts w:ascii="Arial" w:hAnsi="Arial" w:cs="Arial"/>
          <w:sz w:val="22"/>
          <w:szCs w:val="22"/>
        </w:rPr>
      </w:pPr>
      <w:r>
        <w:rPr>
          <w:rFonts w:ascii="Arial" w:hAnsi="Arial" w:cs="Arial"/>
          <w:color w:val="000000"/>
          <w:sz w:val="22"/>
          <w:szCs w:val="22"/>
        </w:rPr>
        <w:t xml:space="preserve">Comprobemos qué sucede si descargamos un fichero </w:t>
      </w:r>
      <w:r>
        <w:rPr>
          <w:rFonts w:ascii="Arial" w:hAnsi="Arial" w:cs="Arial"/>
          <w:b/>
          <w:bCs/>
          <w:i/>
          <w:iCs/>
          <w:color w:val="000000"/>
          <w:sz w:val="22"/>
          <w:szCs w:val="22"/>
        </w:rPr>
        <w:t>HTML</w:t>
      </w:r>
      <w:r>
        <w:rPr>
          <w:rFonts w:ascii="Arial" w:hAnsi="Arial" w:cs="Arial"/>
          <w:color w:val="000000"/>
          <w:sz w:val="22"/>
          <w:szCs w:val="22"/>
        </w:rPr>
        <w:t xml:space="preserve"> grande (sin objetos dentro del </w:t>
      </w:r>
      <w:r>
        <w:rPr>
          <w:rFonts w:ascii="Arial" w:hAnsi="Arial" w:cs="Arial"/>
          <w:b/>
          <w:bCs/>
          <w:i/>
          <w:iCs/>
          <w:color w:val="000000"/>
          <w:sz w:val="22"/>
          <w:szCs w:val="22"/>
        </w:rPr>
        <w:t>HTML</w:t>
      </w:r>
      <w:r>
        <w:rPr>
          <w:rFonts w:ascii="Arial" w:hAnsi="Arial" w:cs="Arial"/>
          <w:color w:val="000000"/>
          <w:sz w:val="22"/>
          <w:szCs w:val="22"/>
        </w:rPr>
        <w:t>). Haga lo siguiente:</w:t>
      </w:r>
    </w:p>
    <w:p w14:paraId="07AC41BF" w14:textId="77777777" w:rsidR="0050252E" w:rsidRDefault="0050252E">
      <w:pPr>
        <w:rPr>
          <w:rFonts w:ascii="Arial" w:hAnsi="Arial" w:cs="Arial"/>
          <w:sz w:val="22"/>
          <w:szCs w:val="22"/>
        </w:rPr>
      </w:pPr>
    </w:p>
    <w:p w14:paraId="7662E8E4" w14:textId="77777777" w:rsidR="0050252E" w:rsidRDefault="0050252E">
      <w:pPr>
        <w:pStyle w:val="NormalWeb"/>
        <w:numPr>
          <w:ilvl w:val="0"/>
          <w:numId w:val="6"/>
        </w:numPr>
        <w:spacing w:before="0" w:after="0"/>
        <w:textAlignment w:val="baseline"/>
        <w:rPr>
          <w:rFonts w:ascii="Arial" w:hAnsi="Arial" w:cs="Arial"/>
          <w:color w:val="000000"/>
          <w:sz w:val="22"/>
          <w:szCs w:val="22"/>
        </w:rPr>
      </w:pPr>
      <w:r>
        <w:rPr>
          <w:rFonts w:ascii="Arial" w:hAnsi="Arial" w:cs="Arial"/>
          <w:color w:val="000000"/>
          <w:sz w:val="22"/>
          <w:szCs w:val="22"/>
        </w:rPr>
        <w:t>Arranque su navegador web.</w:t>
      </w:r>
    </w:p>
    <w:p w14:paraId="4B8D6EFC" w14:textId="77777777" w:rsidR="0050252E" w:rsidRDefault="0050252E">
      <w:pPr>
        <w:pStyle w:val="NormalWeb"/>
        <w:numPr>
          <w:ilvl w:val="0"/>
          <w:numId w:val="6"/>
        </w:numPr>
        <w:spacing w:before="0" w:after="0"/>
        <w:textAlignment w:val="baseline"/>
        <w:rPr>
          <w:rFonts w:ascii="Arial" w:hAnsi="Arial" w:cs="Arial"/>
          <w:color w:val="000000"/>
          <w:sz w:val="22"/>
          <w:szCs w:val="22"/>
        </w:rPr>
      </w:pPr>
      <w:r>
        <w:rPr>
          <w:rFonts w:ascii="Arial" w:hAnsi="Arial" w:cs="Arial"/>
          <w:color w:val="000000"/>
          <w:sz w:val="22"/>
          <w:szCs w:val="22"/>
        </w:rPr>
        <w:t>Arranque el analizador de paquetes Wireshark y comience a capturar paquetes.</w:t>
      </w:r>
    </w:p>
    <w:p w14:paraId="0BE792A4" w14:textId="77777777" w:rsidR="0050252E" w:rsidRDefault="0050252E">
      <w:pPr>
        <w:pStyle w:val="NormalWeb"/>
        <w:numPr>
          <w:ilvl w:val="0"/>
          <w:numId w:val="6"/>
        </w:numPr>
        <w:spacing w:before="0" w:after="0"/>
        <w:textAlignment w:val="baseline"/>
        <w:rPr>
          <w:rFonts w:ascii="Arial" w:hAnsi="Arial" w:cs="Arial"/>
          <w:sz w:val="22"/>
          <w:szCs w:val="22"/>
        </w:rPr>
      </w:pPr>
      <w:r>
        <w:rPr>
          <w:rFonts w:ascii="Arial" w:hAnsi="Arial" w:cs="Arial"/>
          <w:color w:val="000000"/>
          <w:sz w:val="22"/>
          <w:szCs w:val="22"/>
        </w:rPr>
        <w:t>Introduzca la siguiente URL en al navegador:</w:t>
      </w:r>
    </w:p>
    <w:p w14:paraId="4DF14FEE" w14:textId="77777777" w:rsidR="0050252E" w:rsidRDefault="0050252E">
      <w:pPr>
        <w:rPr>
          <w:rFonts w:ascii="Arial" w:hAnsi="Arial" w:cs="Arial"/>
          <w:sz w:val="22"/>
          <w:szCs w:val="22"/>
        </w:rPr>
      </w:pPr>
    </w:p>
    <w:p w14:paraId="3D9439B3" w14:textId="77777777" w:rsidR="0050252E" w:rsidRDefault="0050252E">
      <w:pPr>
        <w:pStyle w:val="NormalWeb"/>
        <w:spacing w:before="0" w:after="0"/>
        <w:ind w:firstLine="720"/>
        <w:rPr>
          <w:rFonts w:ascii="Arial" w:hAnsi="Arial" w:cs="Arial"/>
          <w:sz w:val="22"/>
          <w:szCs w:val="22"/>
        </w:rPr>
      </w:pPr>
      <w:r>
        <w:rPr>
          <w:rFonts w:ascii="Arial" w:hAnsi="Arial" w:cs="Arial"/>
          <w:color w:val="000000"/>
          <w:sz w:val="22"/>
          <w:szCs w:val="22"/>
        </w:rPr>
        <w:t>http://IPdelProfesor/HTTP-wireshark-file3.html</w:t>
      </w:r>
    </w:p>
    <w:p w14:paraId="7A765281" w14:textId="77777777" w:rsidR="0050252E" w:rsidRDefault="0050252E">
      <w:pPr>
        <w:rPr>
          <w:rFonts w:ascii="Arial" w:hAnsi="Arial" w:cs="Arial"/>
          <w:sz w:val="22"/>
          <w:szCs w:val="22"/>
        </w:rPr>
      </w:pPr>
    </w:p>
    <w:p w14:paraId="28480DD5" w14:textId="77777777" w:rsidR="0050252E" w:rsidRDefault="0050252E">
      <w:pPr>
        <w:pStyle w:val="NormalWeb"/>
        <w:spacing w:before="0" w:after="0"/>
        <w:ind w:firstLine="720"/>
        <w:rPr>
          <w:rFonts w:ascii="Arial" w:hAnsi="Arial" w:cs="Arial"/>
          <w:sz w:val="22"/>
          <w:szCs w:val="22"/>
        </w:rPr>
      </w:pPr>
      <w:r>
        <w:rPr>
          <w:rFonts w:ascii="Arial" w:hAnsi="Arial" w:cs="Arial"/>
          <w:color w:val="000000"/>
          <w:sz w:val="22"/>
          <w:szCs w:val="22"/>
        </w:rPr>
        <w:t xml:space="preserve">El navegador debería mostrar una documento </w:t>
      </w:r>
      <w:r>
        <w:rPr>
          <w:rFonts w:ascii="Arial" w:hAnsi="Arial" w:cs="Arial"/>
          <w:b/>
          <w:bCs/>
          <w:i/>
          <w:iCs/>
          <w:color w:val="000000"/>
          <w:sz w:val="22"/>
          <w:szCs w:val="22"/>
        </w:rPr>
        <w:t>HTML</w:t>
      </w:r>
      <w:r>
        <w:rPr>
          <w:rFonts w:ascii="Arial" w:hAnsi="Arial" w:cs="Arial"/>
          <w:color w:val="000000"/>
          <w:sz w:val="22"/>
          <w:szCs w:val="22"/>
        </w:rPr>
        <w:t xml:space="preserve"> de cierta longitud.</w:t>
      </w:r>
    </w:p>
    <w:p w14:paraId="6F477EAA" w14:textId="77777777" w:rsidR="0050252E" w:rsidRDefault="0050252E">
      <w:pPr>
        <w:rPr>
          <w:rFonts w:ascii="Arial" w:hAnsi="Arial" w:cs="Arial"/>
          <w:sz w:val="22"/>
          <w:szCs w:val="22"/>
        </w:rPr>
      </w:pPr>
    </w:p>
    <w:p w14:paraId="24D33B3E" w14:textId="77777777" w:rsidR="0050252E" w:rsidRDefault="0050252E">
      <w:pPr>
        <w:pStyle w:val="NormalWeb"/>
        <w:numPr>
          <w:ilvl w:val="0"/>
          <w:numId w:val="4"/>
        </w:numPr>
        <w:spacing w:before="0" w:after="0"/>
        <w:textAlignment w:val="baseline"/>
        <w:rPr>
          <w:rFonts w:ascii="Arial" w:hAnsi="Arial" w:cs="Arial"/>
          <w:sz w:val="22"/>
          <w:szCs w:val="22"/>
        </w:rPr>
      </w:pPr>
      <w:r>
        <w:rPr>
          <w:rFonts w:ascii="Arial" w:hAnsi="Arial" w:cs="Arial"/>
          <w:color w:val="000000"/>
          <w:sz w:val="22"/>
          <w:szCs w:val="22"/>
        </w:rPr>
        <w:t xml:space="preserve">Detenga la captura de paquetes en </w:t>
      </w:r>
      <w:r>
        <w:rPr>
          <w:rFonts w:ascii="Arial" w:hAnsi="Arial" w:cs="Arial"/>
          <w:b/>
          <w:bCs/>
          <w:i/>
          <w:iCs/>
          <w:color w:val="000000"/>
          <w:sz w:val="22"/>
          <w:szCs w:val="22"/>
        </w:rPr>
        <w:t>Wireshark</w:t>
      </w:r>
      <w:r>
        <w:rPr>
          <w:rFonts w:ascii="Arial" w:hAnsi="Arial" w:cs="Arial"/>
          <w:color w:val="000000"/>
          <w:sz w:val="22"/>
          <w:szCs w:val="22"/>
        </w:rPr>
        <w:t xml:space="preserve"> e introduzca ‘</w:t>
      </w:r>
      <w:r>
        <w:rPr>
          <w:rFonts w:ascii="Arial" w:hAnsi="Arial" w:cs="Arial"/>
          <w:b/>
          <w:bCs/>
          <w:i/>
          <w:iCs/>
          <w:color w:val="000000"/>
          <w:sz w:val="22"/>
          <w:szCs w:val="22"/>
        </w:rPr>
        <w:t>http</w:t>
      </w:r>
      <w:r>
        <w:rPr>
          <w:rFonts w:ascii="Arial" w:hAnsi="Arial" w:cs="Arial"/>
          <w:color w:val="000000"/>
          <w:sz w:val="22"/>
          <w:szCs w:val="22"/>
        </w:rPr>
        <w:t xml:space="preserve">’ en la ventana de especificación de filtros de visualización de manera que tan sólo se muestren los mensajes </w:t>
      </w:r>
      <w:r>
        <w:rPr>
          <w:rFonts w:ascii="Arial" w:hAnsi="Arial" w:cs="Arial"/>
          <w:b/>
          <w:bCs/>
          <w:i/>
          <w:iCs/>
          <w:color w:val="000000"/>
          <w:sz w:val="22"/>
          <w:szCs w:val="22"/>
        </w:rPr>
        <w:t>HTTP</w:t>
      </w:r>
      <w:r>
        <w:rPr>
          <w:rFonts w:ascii="Arial" w:hAnsi="Arial" w:cs="Arial"/>
          <w:color w:val="000000"/>
          <w:sz w:val="22"/>
          <w:szCs w:val="22"/>
        </w:rPr>
        <w:t xml:space="preserve">. </w:t>
      </w:r>
    </w:p>
    <w:p w14:paraId="56947A2F" w14:textId="77777777" w:rsidR="0050252E" w:rsidRDefault="0050252E">
      <w:pPr>
        <w:rPr>
          <w:rFonts w:ascii="Arial" w:hAnsi="Arial" w:cs="Arial"/>
          <w:sz w:val="22"/>
          <w:szCs w:val="22"/>
        </w:rPr>
      </w:pPr>
    </w:p>
    <w:p w14:paraId="192053EA" w14:textId="77777777" w:rsidR="0050252E" w:rsidRDefault="0050252E">
      <w:pPr>
        <w:pStyle w:val="NormalWeb"/>
        <w:spacing w:before="0" w:after="0"/>
        <w:rPr>
          <w:rFonts w:ascii="Arial" w:hAnsi="Arial" w:cs="Arial"/>
          <w:sz w:val="22"/>
          <w:szCs w:val="22"/>
        </w:rPr>
      </w:pPr>
      <w:r>
        <w:rPr>
          <w:rFonts w:ascii="Arial" w:hAnsi="Arial" w:cs="Arial"/>
          <w:color w:val="000000"/>
          <w:sz w:val="22"/>
          <w:szCs w:val="22"/>
        </w:rPr>
        <w:t xml:space="preserve">En la ventana de listado de paquetes debería ver un mensaje </w:t>
      </w:r>
      <w:r>
        <w:rPr>
          <w:rFonts w:ascii="Arial" w:hAnsi="Arial" w:cs="Arial"/>
          <w:b/>
          <w:bCs/>
          <w:i/>
          <w:iCs/>
          <w:color w:val="000000"/>
          <w:sz w:val="22"/>
          <w:szCs w:val="22"/>
        </w:rPr>
        <w:t>HTTP</w:t>
      </w:r>
      <w:r>
        <w:rPr>
          <w:rFonts w:ascii="Arial" w:hAnsi="Arial" w:cs="Arial"/>
          <w:color w:val="000000"/>
          <w:sz w:val="22"/>
          <w:szCs w:val="22"/>
        </w:rPr>
        <w:t xml:space="preserve"> del tipo </w:t>
      </w:r>
      <w:r>
        <w:rPr>
          <w:rFonts w:ascii="Arial" w:hAnsi="Arial" w:cs="Arial"/>
          <w:b/>
          <w:bCs/>
          <w:i/>
          <w:iCs/>
          <w:color w:val="000000"/>
          <w:sz w:val="22"/>
          <w:szCs w:val="22"/>
        </w:rPr>
        <w:t>GET</w:t>
      </w:r>
      <w:r>
        <w:rPr>
          <w:rFonts w:ascii="Arial" w:hAnsi="Arial" w:cs="Arial"/>
          <w:color w:val="000000"/>
          <w:sz w:val="22"/>
          <w:szCs w:val="22"/>
        </w:rPr>
        <w:t xml:space="preserve"> seguido de una respuesta multi-paquete a este mensaje. Esta respuesta multipaquete merece una explicación. </w:t>
      </w:r>
    </w:p>
    <w:p w14:paraId="083FEEA2" w14:textId="77777777" w:rsidR="0050252E" w:rsidRDefault="0050252E">
      <w:pPr>
        <w:rPr>
          <w:rFonts w:ascii="Arial" w:hAnsi="Arial" w:cs="Arial"/>
          <w:sz w:val="22"/>
          <w:szCs w:val="22"/>
        </w:rPr>
      </w:pPr>
    </w:p>
    <w:p w14:paraId="17B2804A" w14:textId="77777777" w:rsidR="0050252E" w:rsidRDefault="0050252E">
      <w:pPr>
        <w:pStyle w:val="NormalWeb"/>
        <w:spacing w:before="0" w:after="0"/>
        <w:rPr>
          <w:rFonts w:ascii="Arial" w:hAnsi="Arial" w:cs="Arial"/>
          <w:sz w:val="22"/>
          <w:szCs w:val="22"/>
        </w:rPr>
      </w:pPr>
      <w:r>
        <w:rPr>
          <w:rFonts w:ascii="Arial" w:hAnsi="Arial" w:cs="Arial"/>
          <w:color w:val="000000"/>
          <w:sz w:val="22"/>
          <w:szCs w:val="22"/>
        </w:rPr>
        <w:t xml:space="preserve">Han visto en la teoría que el mensaje de respuesta </w:t>
      </w:r>
      <w:r>
        <w:rPr>
          <w:rFonts w:ascii="Arial" w:hAnsi="Arial" w:cs="Arial"/>
          <w:b/>
          <w:bCs/>
          <w:i/>
          <w:iCs/>
          <w:color w:val="000000"/>
          <w:sz w:val="22"/>
          <w:szCs w:val="22"/>
        </w:rPr>
        <w:t>HTTP</w:t>
      </w:r>
      <w:r>
        <w:rPr>
          <w:rFonts w:ascii="Arial" w:hAnsi="Arial" w:cs="Arial"/>
          <w:color w:val="000000"/>
          <w:sz w:val="22"/>
          <w:szCs w:val="22"/>
        </w:rPr>
        <w:t xml:space="preserve"> consta de una línea de estado seguido de líneas conteniendo distintas cabeceras, seguidas de una línea en blanco, seguida del cuerpo de la entidad. En el caso de </w:t>
      </w:r>
      <w:r>
        <w:rPr>
          <w:rFonts w:ascii="Arial" w:hAnsi="Arial" w:cs="Arial"/>
          <w:b/>
          <w:bCs/>
          <w:i/>
          <w:iCs/>
          <w:color w:val="000000"/>
          <w:sz w:val="22"/>
          <w:szCs w:val="22"/>
        </w:rPr>
        <w:t>GET</w:t>
      </w:r>
      <w:r>
        <w:rPr>
          <w:rFonts w:ascii="Arial" w:hAnsi="Arial" w:cs="Arial"/>
          <w:color w:val="000000"/>
          <w:sz w:val="22"/>
          <w:szCs w:val="22"/>
        </w:rPr>
        <w:t xml:space="preserve">, este cuerpo es el fichero </w:t>
      </w:r>
      <w:r>
        <w:rPr>
          <w:rFonts w:ascii="Arial" w:hAnsi="Arial" w:cs="Arial"/>
          <w:b/>
          <w:bCs/>
          <w:i/>
          <w:iCs/>
          <w:color w:val="000000"/>
          <w:sz w:val="22"/>
          <w:szCs w:val="22"/>
        </w:rPr>
        <w:t>HTML</w:t>
      </w:r>
      <w:r>
        <w:rPr>
          <w:rFonts w:ascii="Arial" w:hAnsi="Arial" w:cs="Arial"/>
          <w:color w:val="000000"/>
          <w:sz w:val="22"/>
          <w:szCs w:val="22"/>
        </w:rPr>
        <w:t xml:space="preserve"> pedido. </w:t>
      </w:r>
    </w:p>
    <w:p w14:paraId="35F05CA4" w14:textId="77777777" w:rsidR="0050252E" w:rsidRDefault="0050252E">
      <w:pPr>
        <w:rPr>
          <w:rFonts w:ascii="Arial" w:hAnsi="Arial" w:cs="Arial"/>
          <w:sz w:val="22"/>
          <w:szCs w:val="22"/>
        </w:rPr>
      </w:pPr>
    </w:p>
    <w:p w14:paraId="611EDD89" w14:textId="77777777" w:rsidR="0050252E" w:rsidRDefault="0050252E">
      <w:pPr>
        <w:pStyle w:val="NormalWeb"/>
        <w:spacing w:before="0" w:after="0"/>
        <w:rPr>
          <w:rFonts w:ascii="Arial" w:hAnsi="Arial" w:cs="Arial"/>
          <w:sz w:val="22"/>
          <w:szCs w:val="22"/>
        </w:rPr>
      </w:pPr>
      <w:r>
        <w:rPr>
          <w:rFonts w:ascii="Arial" w:hAnsi="Arial" w:cs="Arial"/>
          <w:color w:val="000000"/>
          <w:sz w:val="22"/>
          <w:szCs w:val="22"/>
        </w:rPr>
        <w:t xml:space="preserve">Para nuestro caso el fichero </w:t>
      </w:r>
      <w:r>
        <w:rPr>
          <w:rFonts w:ascii="Arial" w:hAnsi="Arial" w:cs="Arial"/>
          <w:i/>
          <w:iCs/>
          <w:color w:val="000000"/>
          <w:sz w:val="22"/>
          <w:szCs w:val="22"/>
        </w:rPr>
        <w:t>HTTP-wireshark-file3.html</w:t>
      </w:r>
      <w:r>
        <w:rPr>
          <w:rFonts w:ascii="Arial" w:hAnsi="Arial" w:cs="Arial"/>
          <w:color w:val="000000"/>
          <w:sz w:val="22"/>
          <w:szCs w:val="22"/>
        </w:rPr>
        <w:t xml:space="preserve">, es bastante grande, los 139Kbytes de los que consta no caben en un único mensaje </w:t>
      </w:r>
      <w:r>
        <w:rPr>
          <w:rFonts w:ascii="Arial" w:hAnsi="Arial" w:cs="Arial"/>
          <w:b/>
          <w:bCs/>
          <w:i/>
          <w:iCs/>
          <w:color w:val="000000"/>
          <w:sz w:val="22"/>
          <w:szCs w:val="22"/>
        </w:rPr>
        <w:t>TCP</w:t>
      </w:r>
      <w:r>
        <w:rPr>
          <w:rFonts w:ascii="Arial" w:hAnsi="Arial" w:cs="Arial"/>
          <w:color w:val="000000"/>
          <w:sz w:val="22"/>
          <w:szCs w:val="22"/>
        </w:rPr>
        <w:t xml:space="preserve">. Esto obliga a que la respuesta </w:t>
      </w:r>
      <w:r>
        <w:rPr>
          <w:rFonts w:ascii="Arial" w:hAnsi="Arial" w:cs="Arial"/>
          <w:b/>
          <w:bCs/>
          <w:i/>
          <w:iCs/>
          <w:color w:val="000000"/>
          <w:sz w:val="22"/>
          <w:szCs w:val="22"/>
        </w:rPr>
        <w:t>HTTP</w:t>
      </w:r>
      <w:r>
        <w:rPr>
          <w:rFonts w:ascii="Arial" w:hAnsi="Arial" w:cs="Arial"/>
          <w:color w:val="000000"/>
          <w:sz w:val="22"/>
          <w:szCs w:val="22"/>
        </w:rPr>
        <w:t xml:space="preserve"> se divida en varias partes, viajando cada una de ellas en un segmento </w:t>
      </w:r>
      <w:r>
        <w:rPr>
          <w:rFonts w:ascii="Arial" w:hAnsi="Arial" w:cs="Arial"/>
          <w:b/>
          <w:bCs/>
          <w:i/>
          <w:iCs/>
          <w:color w:val="000000"/>
          <w:sz w:val="22"/>
          <w:szCs w:val="22"/>
        </w:rPr>
        <w:t>TCP</w:t>
      </w:r>
      <w:r>
        <w:rPr>
          <w:rFonts w:ascii="Arial" w:hAnsi="Arial" w:cs="Arial"/>
          <w:color w:val="000000"/>
          <w:sz w:val="22"/>
          <w:szCs w:val="22"/>
        </w:rPr>
        <w:t xml:space="preserve"> separado (recomendamos consultar la bibliografía para ver este tema). </w:t>
      </w:r>
      <w:r>
        <w:rPr>
          <w:rFonts w:ascii="Arial" w:hAnsi="Arial" w:cs="Arial"/>
          <w:b/>
          <w:bCs/>
          <w:i/>
          <w:iCs/>
          <w:color w:val="000000"/>
          <w:sz w:val="22"/>
          <w:szCs w:val="22"/>
        </w:rPr>
        <w:t>Wireshark</w:t>
      </w:r>
      <w:r>
        <w:rPr>
          <w:rFonts w:ascii="Arial" w:hAnsi="Arial" w:cs="Arial"/>
          <w:color w:val="000000"/>
          <w:sz w:val="22"/>
          <w:szCs w:val="22"/>
        </w:rPr>
        <w:t xml:space="preserve"> registra cada segmento </w:t>
      </w:r>
      <w:r>
        <w:rPr>
          <w:rFonts w:ascii="Arial" w:hAnsi="Arial" w:cs="Arial"/>
          <w:b/>
          <w:bCs/>
          <w:i/>
          <w:iCs/>
          <w:color w:val="000000"/>
          <w:sz w:val="22"/>
          <w:szCs w:val="22"/>
        </w:rPr>
        <w:t>TCP</w:t>
      </w:r>
      <w:r>
        <w:rPr>
          <w:rFonts w:ascii="Arial" w:hAnsi="Arial" w:cs="Arial"/>
          <w:color w:val="000000"/>
          <w:sz w:val="22"/>
          <w:szCs w:val="22"/>
        </w:rPr>
        <w:t xml:space="preserve"> como un paquete independiente. El hecho de que una única respuesta </w:t>
      </w:r>
      <w:r>
        <w:rPr>
          <w:rFonts w:ascii="Arial" w:hAnsi="Arial" w:cs="Arial"/>
          <w:b/>
          <w:bCs/>
          <w:i/>
          <w:iCs/>
          <w:color w:val="000000"/>
          <w:sz w:val="22"/>
          <w:szCs w:val="22"/>
        </w:rPr>
        <w:t>HTTP</w:t>
      </w:r>
      <w:r>
        <w:rPr>
          <w:rFonts w:ascii="Arial" w:hAnsi="Arial" w:cs="Arial"/>
          <w:color w:val="000000"/>
          <w:sz w:val="22"/>
          <w:szCs w:val="22"/>
        </w:rPr>
        <w:t xml:space="preserve"> se divida en múltiples paquetes </w:t>
      </w:r>
      <w:r>
        <w:rPr>
          <w:rFonts w:ascii="Arial" w:hAnsi="Arial" w:cs="Arial"/>
          <w:b/>
          <w:bCs/>
          <w:i/>
          <w:iCs/>
          <w:color w:val="000000"/>
          <w:sz w:val="22"/>
          <w:szCs w:val="22"/>
        </w:rPr>
        <w:t>TCP</w:t>
      </w:r>
      <w:r>
        <w:rPr>
          <w:rFonts w:ascii="Arial" w:hAnsi="Arial" w:cs="Arial"/>
          <w:color w:val="000000"/>
          <w:sz w:val="22"/>
          <w:szCs w:val="22"/>
        </w:rPr>
        <w:t xml:space="preserve"> se indica por parte de </w:t>
      </w:r>
      <w:r>
        <w:rPr>
          <w:rFonts w:ascii="Arial" w:hAnsi="Arial" w:cs="Arial"/>
          <w:b/>
          <w:bCs/>
          <w:i/>
          <w:iCs/>
          <w:color w:val="000000"/>
          <w:sz w:val="22"/>
          <w:szCs w:val="22"/>
        </w:rPr>
        <w:t>Wireshark</w:t>
      </w:r>
      <w:r>
        <w:rPr>
          <w:rFonts w:ascii="Arial" w:hAnsi="Arial" w:cs="Arial"/>
          <w:color w:val="000000"/>
          <w:sz w:val="22"/>
          <w:szCs w:val="22"/>
        </w:rPr>
        <w:t xml:space="preserve"> mediante el mensaje “</w:t>
      </w:r>
      <w:r>
        <w:rPr>
          <w:rFonts w:ascii="Arial" w:hAnsi="Arial" w:cs="Arial"/>
          <w:i/>
          <w:iCs/>
          <w:color w:val="000000"/>
          <w:sz w:val="22"/>
          <w:szCs w:val="22"/>
        </w:rPr>
        <w:t>Continuation</w:t>
      </w:r>
      <w:r>
        <w:rPr>
          <w:rFonts w:ascii="Arial" w:hAnsi="Arial" w:cs="Arial"/>
          <w:color w:val="000000"/>
          <w:sz w:val="22"/>
          <w:szCs w:val="22"/>
        </w:rPr>
        <w:t xml:space="preserve">” en cada uno de los segmentos </w:t>
      </w:r>
      <w:r>
        <w:rPr>
          <w:rFonts w:ascii="Arial" w:hAnsi="Arial" w:cs="Arial"/>
          <w:b/>
          <w:bCs/>
          <w:i/>
          <w:iCs/>
          <w:color w:val="000000"/>
          <w:sz w:val="22"/>
          <w:szCs w:val="22"/>
        </w:rPr>
        <w:t>TCP</w:t>
      </w:r>
      <w:r>
        <w:rPr>
          <w:rFonts w:ascii="Arial" w:hAnsi="Arial" w:cs="Arial"/>
          <w:color w:val="000000"/>
          <w:sz w:val="22"/>
          <w:szCs w:val="22"/>
        </w:rPr>
        <w:t xml:space="preserve"> que siguen al primero. Esto es únicamente un mecanismo que emplea Wireshark para indicar esto, no existe un mensaje “</w:t>
      </w:r>
      <w:r>
        <w:rPr>
          <w:rFonts w:ascii="Arial" w:hAnsi="Arial" w:cs="Arial"/>
          <w:i/>
          <w:iCs/>
          <w:color w:val="000000"/>
          <w:sz w:val="22"/>
          <w:szCs w:val="22"/>
        </w:rPr>
        <w:t>Continuation</w:t>
      </w:r>
      <w:r>
        <w:rPr>
          <w:rFonts w:ascii="Arial" w:hAnsi="Arial" w:cs="Arial"/>
          <w:color w:val="000000"/>
          <w:sz w:val="22"/>
          <w:szCs w:val="22"/>
        </w:rPr>
        <w:t xml:space="preserve">” ni en </w:t>
      </w:r>
      <w:r>
        <w:rPr>
          <w:rFonts w:ascii="Arial" w:hAnsi="Arial" w:cs="Arial"/>
          <w:b/>
          <w:bCs/>
          <w:i/>
          <w:iCs/>
          <w:color w:val="000000"/>
          <w:sz w:val="22"/>
          <w:szCs w:val="22"/>
        </w:rPr>
        <w:t>HTTP</w:t>
      </w:r>
      <w:r>
        <w:rPr>
          <w:rFonts w:ascii="Arial" w:hAnsi="Arial" w:cs="Arial"/>
          <w:color w:val="000000"/>
          <w:sz w:val="22"/>
          <w:szCs w:val="22"/>
        </w:rPr>
        <w:t xml:space="preserve"> ni en </w:t>
      </w:r>
      <w:r>
        <w:rPr>
          <w:rFonts w:ascii="Arial" w:hAnsi="Arial" w:cs="Arial"/>
          <w:b/>
          <w:bCs/>
          <w:i/>
          <w:iCs/>
          <w:color w:val="000000"/>
          <w:sz w:val="22"/>
          <w:szCs w:val="22"/>
        </w:rPr>
        <w:t>TCP</w:t>
      </w:r>
      <w:r>
        <w:rPr>
          <w:rFonts w:ascii="Arial" w:hAnsi="Arial" w:cs="Arial"/>
          <w:color w:val="000000"/>
          <w:sz w:val="22"/>
          <w:szCs w:val="22"/>
        </w:rPr>
        <w:t xml:space="preserve">. </w:t>
      </w:r>
    </w:p>
    <w:p w14:paraId="7825C86D" w14:textId="77777777" w:rsidR="0050252E" w:rsidRDefault="0050252E">
      <w:pPr>
        <w:rPr>
          <w:rFonts w:ascii="Arial" w:hAnsi="Arial" w:cs="Arial"/>
          <w:sz w:val="22"/>
          <w:szCs w:val="22"/>
        </w:rPr>
      </w:pPr>
    </w:p>
    <w:p w14:paraId="5C8700DF" w14:textId="77777777" w:rsidR="0050252E" w:rsidRDefault="0050252E">
      <w:pPr>
        <w:pStyle w:val="NormalWeb"/>
        <w:spacing w:before="0" w:after="0"/>
        <w:rPr>
          <w:rFonts w:ascii="Arial" w:hAnsi="Arial" w:cs="Arial"/>
          <w:sz w:val="22"/>
          <w:szCs w:val="22"/>
        </w:rPr>
      </w:pPr>
      <w:r>
        <w:rPr>
          <w:rFonts w:ascii="Arial" w:hAnsi="Arial" w:cs="Arial"/>
          <w:b/>
          <w:bCs/>
          <w:color w:val="000000"/>
          <w:sz w:val="22"/>
          <w:szCs w:val="22"/>
        </w:rPr>
        <w:t>Responda a las siguientes preguntas:</w:t>
      </w:r>
    </w:p>
    <w:p w14:paraId="42394DD8" w14:textId="77777777" w:rsidR="0050252E" w:rsidRDefault="0050252E">
      <w:pPr>
        <w:rPr>
          <w:rFonts w:ascii="Arial" w:hAnsi="Arial" w:cs="Arial"/>
          <w:sz w:val="22"/>
          <w:szCs w:val="22"/>
        </w:rPr>
      </w:pPr>
    </w:p>
    <w:p w14:paraId="2B6C215A" w14:textId="77777777" w:rsidR="0050252E" w:rsidRDefault="0050252E">
      <w:pPr>
        <w:pStyle w:val="NormalWeb"/>
        <w:spacing w:before="0" w:after="0"/>
        <w:textAlignment w:val="baseline"/>
        <w:rPr>
          <w:rFonts w:ascii="Arial" w:hAnsi="Arial" w:cs="Arial"/>
          <w:color w:val="000000"/>
          <w:sz w:val="22"/>
          <w:szCs w:val="22"/>
        </w:rPr>
      </w:pPr>
      <w:r>
        <w:rPr>
          <w:rFonts w:ascii="Arial" w:hAnsi="Arial" w:cs="Arial"/>
          <w:color w:val="000000"/>
          <w:sz w:val="22"/>
          <w:szCs w:val="22"/>
        </w:rPr>
        <w:t xml:space="preserve">12. ¿Cuántos mensajes de petición </w:t>
      </w:r>
      <w:r>
        <w:rPr>
          <w:rFonts w:ascii="Arial" w:hAnsi="Arial" w:cs="Arial"/>
          <w:b/>
          <w:bCs/>
          <w:i/>
          <w:iCs/>
          <w:color w:val="000000"/>
          <w:sz w:val="22"/>
          <w:szCs w:val="22"/>
        </w:rPr>
        <w:t>GET</w:t>
      </w:r>
      <w:r>
        <w:rPr>
          <w:rFonts w:ascii="Arial" w:hAnsi="Arial" w:cs="Arial"/>
          <w:color w:val="000000"/>
          <w:sz w:val="22"/>
          <w:szCs w:val="22"/>
        </w:rPr>
        <w:t xml:space="preserve"> han sido enviados por el navegador?</w:t>
      </w:r>
    </w:p>
    <w:p w14:paraId="6E4830EA" w14:textId="77777777" w:rsidR="0050252E" w:rsidRDefault="0050252E">
      <w:pPr>
        <w:pStyle w:val="NormalWeb"/>
        <w:spacing w:before="0" w:after="0"/>
        <w:textAlignment w:val="baseline"/>
        <w:rPr>
          <w:rFonts w:ascii="Arial" w:hAnsi="Arial" w:cs="Arial"/>
          <w:color w:val="000000"/>
          <w:sz w:val="22"/>
          <w:szCs w:val="22"/>
        </w:rPr>
      </w:pPr>
    </w:p>
    <w:p w14:paraId="62897C30" w14:textId="77777777" w:rsidR="0050252E" w:rsidRDefault="0050252E">
      <w:pPr>
        <w:pStyle w:val="NormalWeb"/>
        <w:spacing w:before="0" w:after="0"/>
        <w:textAlignment w:val="baseline"/>
        <w:rPr>
          <w:rFonts w:ascii="Arial" w:hAnsi="Arial" w:cs="Arial"/>
          <w:color w:val="000000"/>
          <w:sz w:val="22"/>
          <w:szCs w:val="22"/>
        </w:rPr>
      </w:pPr>
      <w:r w:rsidRPr="00E21690">
        <w:rPr>
          <w:rFonts w:ascii="Arial" w:hAnsi="Arial" w:cs="Arial"/>
          <w:color w:val="000000"/>
          <w:sz w:val="22"/>
          <w:szCs w:val="22"/>
        </w:rPr>
        <w:t xml:space="preserve">13. ¿Cuántos segmentos </w:t>
      </w:r>
      <w:r w:rsidRPr="00E21690">
        <w:rPr>
          <w:rFonts w:ascii="Arial" w:hAnsi="Arial" w:cs="Arial"/>
          <w:b/>
          <w:color w:val="000000"/>
          <w:sz w:val="22"/>
          <w:szCs w:val="22"/>
        </w:rPr>
        <w:t>TCP</w:t>
      </w:r>
      <w:r w:rsidRPr="00E21690">
        <w:rPr>
          <w:rFonts w:ascii="Arial" w:hAnsi="Arial" w:cs="Arial"/>
          <w:color w:val="000000"/>
          <w:sz w:val="22"/>
          <w:szCs w:val="22"/>
        </w:rPr>
        <w:t xml:space="preserve"> con datos han sido necesarios para una única respuesta </w:t>
      </w:r>
      <w:r w:rsidRPr="00E21690">
        <w:rPr>
          <w:rFonts w:ascii="Arial" w:hAnsi="Arial" w:cs="Arial"/>
          <w:b/>
          <w:color w:val="000000"/>
          <w:sz w:val="22"/>
          <w:szCs w:val="22"/>
        </w:rPr>
        <w:t>HTTP</w:t>
      </w:r>
      <w:r w:rsidRPr="00E21690">
        <w:rPr>
          <w:rFonts w:ascii="Arial" w:hAnsi="Arial" w:cs="Arial"/>
          <w:color w:val="000000"/>
          <w:sz w:val="22"/>
          <w:szCs w:val="22"/>
        </w:rPr>
        <w:t xml:space="preserve">? </w:t>
      </w:r>
    </w:p>
    <w:p w14:paraId="4F6E2EF4" w14:textId="77777777" w:rsidR="0050252E" w:rsidRDefault="0050252E">
      <w:pPr>
        <w:pStyle w:val="NormalWeb"/>
        <w:spacing w:before="0" w:after="0"/>
        <w:textAlignment w:val="baseline"/>
        <w:rPr>
          <w:rFonts w:ascii="Arial" w:hAnsi="Arial" w:cs="Arial"/>
          <w:color w:val="000000"/>
          <w:sz w:val="22"/>
          <w:szCs w:val="22"/>
        </w:rPr>
      </w:pPr>
    </w:p>
    <w:p w14:paraId="510C2799" w14:textId="77777777" w:rsidR="0050252E" w:rsidRDefault="0050252E">
      <w:pPr>
        <w:pStyle w:val="NormalWeb"/>
        <w:spacing w:before="0" w:after="0"/>
        <w:textAlignment w:val="baseline"/>
        <w:rPr>
          <w:rFonts w:ascii="Arial" w:hAnsi="Arial" w:cs="Arial"/>
          <w:sz w:val="22"/>
          <w:szCs w:val="22"/>
        </w:rPr>
      </w:pPr>
      <w:r>
        <w:rPr>
          <w:rFonts w:ascii="Arial" w:hAnsi="Arial" w:cs="Arial"/>
          <w:color w:val="000000"/>
          <w:sz w:val="22"/>
          <w:szCs w:val="22"/>
        </w:rPr>
        <w:t xml:space="preserve">14. ¿Cuál es el código de estado y el mensaje asociado con la respuesta a la petición </w:t>
      </w:r>
      <w:r>
        <w:rPr>
          <w:rFonts w:ascii="Arial" w:hAnsi="Arial" w:cs="Arial"/>
          <w:b/>
          <w:bCs/>
          <w:i/>
          <w:iCs/>
          <w:color w:val="000000"/>
          <w:sz w:val="22"/>
          <w:szCs w:val="22"/>
        </w:rPr>
        <w:t>GET</w:t>
      </w:r>
      <w:r>
        <w:rPr>
          <w:rFonts w:ascii="Arial" w:hAnsi="Arial" w:cs="Arial"/>
          <w:color w:val="000000"/>
          <w:sz w:val="22"/>
          <w:szCs w:val="22"/>
        </w:rPr>
        <w:t>?</w:t>
      </w:r>
    </w:p>
    <w:p w14:paraId="5A57F411" w14:textId="77777777" w:rsidR="0050252E" w:rsidRDefault="0050252E">
      <w:pPr>
        <w:spacing w:after="240"/>
        <w:rPr>
          <w:rFonts w:ascii="Arial" w:hAnsi="Arial" w:cs="Arial"/>
          <w:sz w:val="22"/>
          <w:szCs w:val="22"/>
        </w:rPr>
      </w:pPr>
    </w:p>
    <w:p w14:paraId="7B3B280F" w14:textId="77777777" w:rsidR="0050252E" w:rsidRDefault="0050252E">
      <w:pPr>
        <w:pStyle w:val="Ttulo4"/>
        <w:rPr>
          <w:rFonts w:ascii="Arial" w:hAnsi="Arial" w:cs="Arial"/>
          <w:color w:val="000000"/>
          <w:sz w:val="22"/>
          <w:szCs w:val="22"/>
        </w:rPr>
      </w:pPr>
      <w:bookmarkStart w:id="52" w:name="__RefHeading__70_2072329178"/>
      <w:bookmarkStart w:id="53" w:name="__RefHeading__51_2098184603"/>
      <w:bookmarkStart w:id="54" w:name="_Toc321387971"/>
      <w:bookmarkStart w:id="55" w:name="_Toc326320726"/>
      <w:bookmarkEnd w:id="52"/>
      <w:bookmarkEnd w:id="53"/>
      <w:r>
        <w:rPr>
          <w:rFonts w:ascii="Arial" w:hAnsi="Arial" w:cs="Arial"/>
        </w:rPr>
        <w:t>Documentos HTML con Objetos Empotrados</w:t>
      </w:r>
      <w:bookmarkEnd w:id="54"/>
      <w:bookmarkEnd w:id="55"/>
    </w:p>
    <w:p w14:paraId="277CB944" w14:textId="77777777" w:rsidR="0050252E" w:rsidRDefault="0050252E">
      <w:pPr>
        <w:pStyle w:val="NormalWeb"/>
        <w:spacing w:before="0" w:after="0"/>
        <w:jc w:val="both"/>
        <w:rPr>
          <w:rFonts w:ascii="Arial" w:hAnsi="Arial" w:cs="Arial"/>
          <w:sz w:val="22"/>
          <w:szCs w:val="22"/>
        </w:rPr>
      </w:pPr>
      <w:r>
        <w:rPr>
          <w:rFonts w:ascii="Arial" w:hAnsi="Arial" w:cs="Arial"/>
          <w:color w:val="000000"/>
          <w:sz w:val="22"/>
          <w:szCs w:val="22"/>
        </w:rPr>
        <w:t>Una vez que hemos visto la forma en que Wireshark muestra el tráfico de paquetes capturados para mensajes HTML grandes, vamos a analizar qué sucede cuando nuestro navegador descarga un fichero con objetos empotrados, por ejemplo un fichero que incluye otros objetos (en el ejemplo que veremos, imágenes) que se almacenan en otro u otros servidores.</w:t>
      </w:r>
    </w:p>
    <w:p w14:paraId="76DC3C3E" w14:textId="77777777" w:rsidR="0050252E" w:rsidRDefault="0050252E">
      <w:pPr>
        <w:rPr>
          <w:rFonts w:ascii="Arial" w:hAnsi="Arial" w:cs="Arial"/>
          <w:sz w:val="22"/>
          <w:szCs w:val="22"/>
        </w:rPr>
      </w:pPr>
    </w:p>
    <w:p w14:paraId="7A000EDB" w14:textId="77777777" w:rsidR="0050252E" w:rsidRDefault="0050252E">
      <w:pPr>
        <w:pStyle w:val="NormalWeb"/>
        <w:spacing w:before="0" w:after="0"/>
        <w:rPr>
          <w:rFonts w:ascii="Arial" w:hAnsi="Arial" w:cs="Arial"/>
          <w:sz w:val="22"/>
          <w:szCs w:val="22"/>
        </w:rPr>
      </w:pPr>
      <w:r>
        <w:rPr>
          <w:rFonts w:ascii="Arial" w:hAnsi="Arial" w:cs="Arial"/>
          <w:color w:val="000000"/>
          <w:sz w:val="22"/>
          <w:szCs w:val="22"/>
        </w:rPr>
        <w:t>Lleve a cabo las siguientes acciones:</w:t>
      </w:r>
    </w:p>
    <w:p w14:paraId="6F46DCF8" w14:textId="77777777" w:rsidR="0050252E" w:rsidRDefault="0050252E">
      <w:pPr>
        <w:rPr>
          <w:rFonts w:ascii="Arial" w:hAnsi="Arial" w:cs="Arial"/>
          <w:sz w:val="22"/>
          <w:szCs w:val="22"/>
        </w:rPr>
      </w:pPr>
    </w:p>
    <w:p w14:paraId="0C980837" w14:textId="77777777" w:rsidR="0050252E" w:rsidRDefault="0050252E">
      <w:pPr>
        <w:pStyle w:val="NormalWeb"/>
        <w:numPr>
          <w:ilvl w:val="0"/>
          <w:numId w:val="9"/>
        </w:numPr>
        <w:spacing w:before="0" w:after="0"/>
        <w:jc w:val="both"/>
        <w:rPr>
          <w:rFonts w:ascii="Arial" w:hAnsi="Arial" w:cs="Arial"/>
          <w:color w:val="000000"/>
          <w:sz w:val="22"/>
          <w:szCs w:val="22"/>
        </w:rPr>
      </w:pPr>
      <w:r>
        <w:rPr>
          <w:rFonts w:ascii="Arial" w:hAnsi="Arial" w:cs="Arial"/>
          <w:color w:val="000000"/>
          <w:sz w:val="22"/>
          <w:szCs w:val="22"/>
        </w:rPr>
        <w:t>Inicie el navegador web y asegúrese que ha vaciado la caché tal y como hemos explicado anteriormente.</w:t>
      </w:r>
    </w:p>
    <w:p w14:paraId="3F7FCBAB" w14:textId="77777777" w:rsidR="0050252E" w:rsidRDefault="0050252E">
      <w:pPr>
        <w:pStyle w:val="NormalWeb"/>
        <w:numPr>
          <w:ilvl w:val="0"/>
          <w:numId w:val="9"/>
        </w:numPr>
        <w:spacing w:before="0" w:after="0"/>
        <w:jc w:val="both"/>
        <w:rPr>
          <w:rFonts w:ascii="Arial" w:hAnsi="Arial" w:cs="Arial"/>
          <w:color w:val="000000"/>
          <w:sz w:val="22"/>
          <w:szCs w:val="22"/>
        </w:rPr>
      </w:pPr>
      <w:r>
        <w:rPr>
          <w:rFonts w:ascii="Arial" w:hAnsi="Arial" w:cs="Arial"/>
          <w:color w:val="000000"/>
          <w:sz w:val="22"/>
          <w:szCs w:val="22"/>
        </w:rPr>
        <w:t>Arranque Wireshark y comience a capturar paquetes.</w:t>
      </w:r>
    </w:p>
    <w:p w14:paraId="24B546F9" w14:textId="77777777" w:rsidR="0050252E" w:rsidRDefault="0050252E">
      <w:pPr>
        <w:pStyle w:val="NormalWeb"/>
        <w:numPr>
          <w:ilvl w:val="0"/>
          <w:numId w:val="9"/>
        </w:numPr>
        <w:spacing w:before="0" w:after="0"/>
        <w:jc w:val="both"/>
        <w:rPr>
          <w:rFonts w:ascii="Arial" w:hAnsi="Arial" w:cs="Arial"/>
          <w:sz w:val="22"/>
          <w:szCs w:val="22"/>
        </w:rPr>
      </w:pPr>
      <w:r>
        <w:rPr>
          <w:rFonts w:ascii="Arial" w:hAnsi="Arial" w:cs="Arial"/>
          <w:color w:val="000000"/>
          <w:sz w:val="22"/>
          <w:szCs w:val="22"/>
        </w:rPr>
        <w:t>Introduzca la siguiente URL en el navegador:</w:t>
      </w:r>
    </w:p>
    <w:p w14:paraId="59708EDB" w14:textId="77777777" w:rsidR="0050252E" w:rsidRDefault="0050252E">
      <w:pPr>
        <w:rPr>
          <w:rFonts w:ascii="Arial" w:hAnsi="Arial" w:cs="Arial"/>
          <w:sz w:val="22"/>
          <w:szCs w:val="22"/>
        </w:rPr>
      </w:pPr>
    </w:p>
    <w:p w14:paraId="4E253D93" w14:textId="77777777" w:rsidR="0050252E" w:rsidRDefault="0050252E">
      <w:pPr>
        <w:pStyle w:val="NormalWeb"/>
        <w:spacing w:before="0" w:after="0"/>
        <w:rPr>
          <w:rFonts w:ascii="Arial" w:hAnsi="Arial" w:cs="Arial"/>
          <w:sz w:val="22"/>
          <w:szCs w:val="22"/>
        </w:rPr>
      </w:pPr>
      <w:r>
        <w:rPr>
          <w:rFonts w:ascii="Arial" w:hAnsi="Arial" w:cs="Arial"/>
          <w:i/>
          <w:iCs/>
          <w:color w:val="000000"/>
          <w:sz w:val="22"/>
          <w:szCs w:val="22"/>
        </w:rPr>
        <w:tab/>
      </w:r>
      <w:r>
        <w:rPr>
          <w:rFonts w:ascii="Arial" w:hAnsi="Arial" w:cs="Arial"/>
          <w:i/>
          <w:iCs/>
          <w:color w:val="000000"/>
          <w:sz w:val="22"/>
          <w:szCs w:val="22"/>
        </w:rPr>
        <w:tab/>
        <w:t>http://IPdelProfesor/HTTP-wireshark-file4.html</w:t>
      </w:r>
    </w:p>
    <w:p w14:paraId="05B81E53" w14:textId="77777777" w:rsidR="0050252E" w:rsidRDefault="0050252E">
      <w:pPr>
        <w:rPr>
          <w:rFonts w:ascii="Arial" w:hAnsi="Arial" w:cs="Arial"/>
          <w:sz w:val="22"/>
          <w:szCs w:val="22"/>
        </w:rPr>
      </w:pPr>
    </w:p>
    <w:p w14:paraId="03701B8A" w14:textId="77777777" w:rsidR="0050252E" w:rsidRDefault="0050252E">
      <w:pPr>
        <w:pStyle w:val="NormalWeb"/>
        <w:spacing w:before="0" w:after="0"/>
        <w:jc w:val="both"/>
        <w:rPr>
          <w:rFonts w:ascii="Arial" w:hAnsi="Arial" w:cs="Arial"/>
          <w:sz w:val="22"/>
          <w:szCs w:val="22"/>
        </w:rPr>
      </w:pPr>
      <w:r>
        <w:rPr>
          <w:rFonts w:ascii="Arial" w:hAnsi="Arial" w:cs="Arial"/>
          <w:color w:val="000000"/>
          <w:sz w:val="22"/>
          <w:szCs w:val="22"/>
        </w:rPr>
        <w:t xml:space="preserve">El navegador debería mostrar un fichero HTML con dos imágenes. Estas dos imágenes se referencia en el fichero HTML, es decir, las dos imágenes no están contenidas en el HTML sino que lo que aparece en el HTML son las URLs donde se ubican las imágenes. Por ejemplo, la primera imagen aparece referenciada del siguiente modo empleando la etiqueta html </w:t>
      </w:r>
      <w:r>
        <w:rPr>
          <w:rFonts w:ascii="Arial" w:hAnsi="Arial" w:cs="Arial"/>
          <w:b/>
          <w:bCs/>
          <w:i/>
          <w:iCs/>
          <w:color w:val="000000"/>
          <w:sz w:val="22"/>
          <w:szCs w:val="22"/>
        </w:rPr>
        <w:t>img</w:t>
      </w:r>
      <w:r>
        <w:rPr>
          <w:rFonts w:ascii="Arial" w:hAnsi="Arial" w:cs="Arial"/>
          <w:color w:val="000000"/>
          <w:sz w:val="22"/>
          <w:szCs w:val="22"/>
        </w:rPr>
        <w:t xml:space="preserve">. </w:t>
      </w:r>
    </w:p>
    <w:p w14:paraId="7EDD383F" w14:textId="77777777" w:rsidR="0050252E" w:rsidRDefault="0050252E">
      <w:pPr>
        <w:rPr>
          <w:rFonts w:ascii="Arial" w:hAnsi="Arial" w:cs="Arial"/>
          <w:sz w:val="22"/>
          <w:szCs w:val="22"/>
        </w:rPr>
      </w:pPr>
    </w:p>
    <w:p w14:paraId="07C3D528" w14:textId="77777777" w:rsidR="0050252E" w:rsidRDefault="0050252E">
      <w:pPr>
        <w:pStyle w:val="NormalWeb"/>
        <w:spacing w:before="0" w:after="0"/>
        <w:rPr>
          <w:rFonts w:ascii="Arial" w:hAnsi="Arial" w:cs="Arial"/>
          <w:sz w:val="22"/>
          <w:szCs w:val="22"/>
        </w:rPr>
      </w:pPr>
      <w:r>
        <w:rPr>
          <w:rFonts w:ascii="Arial" w:hAnsi="Arial" w:cs="Arial"/>
          <w:i/>
          <w:iCs/>
          <w:color w:val="000000"/>
          <w:sz w:val="22"/>
          <w:szCs w:val="22"/>
        </w:rPr>
        <w:tab/>
        <w:t>&lt;img src="Logo.gif"&gt;</w:t>
      </w:r>
    </w:p>
    <w:p w14:paraId="7ED51434" w14:textId="77777777" w:rsidR="0050252E" w:rsidRDefault="0050252E">
      <w:pPr>
        <w:rPr>
          <w:rFonts w:ascii="Arial" w:hAnsi="Arial" w:cs="Arial"/>
          <w:sz w:val="22"/>
          <w:szCs w:val="22"/>
        </w:rPr>
      </w:pPr>
    </w:p>
    <w:p w14:paraId="4F750354" w14:textId="77777777" w:rsidR="0050252E" w:rsidRDefault="0050252E">
      <w:pPr>
        <w:pStyle w:val="NormalWeb"/>
        <w:spacing w:before="0" w:after="0"/>
        <w:jc w:val="both"/>
        <w:rPr>
          <w:rFonts w:ascii="Arial" w:hAnsi="Arial" w:cs="Arial"/>
          <w:sz w:val="22"/>
          <w:szCs w:val="22"/>
        </w:rPr>
      </w:pPr>
      <w:r>
        <w:rPr>
          <w:rFonts w:ascii="Arial" w:hAnsi="Arial" w:cs="Arial"/>
          <w:color w:val="000000"/>
          <w:sz w:val="22"/>
          <w:szCs w:val="22"/>
        </w:rPr>
        <w:t>Si copia la URL que aparece a continuación de “</w:t>
      </w:r>
      <w:r>
        <w:rPr>
          <w:rFonts w:ascii="Arial" w:hAnsi="Arial" w:cs="Arial"/>
          <w:b/>
          <w:bCs/>
          <w:i/>
          <w:iCs/>
          <w:color w:val="000000"/>
          <w:sz w:val="22"/>
          <w:szCs w:val="22"/>
        </w:rPr>
        <w:t>src</w:t>
      </w:r>
      <w:r>
        <w:rPr>
          <w:rFonts w:ascii="Arial" w:hAnsi="Arial" w:cs="Arial"/>
          <w:color w:val="000000"/>
          <w:sz w:val="22"/>
          <w:szCs w:val="22"/>
        </w:rPr>
        <w:t xml:space="preserve">” y la pega en la barra de direcciones del navegador, comprobará como el navegador muestra una página que tan sólo contiene la primera imagen de las dos que aparecen en la página. Tal y como hemos visto, el navegador tendrá que descargar esas imágenes de los sitios web indicados en el HTML. </w:t>
      </w:r>
    </w:p>
    <w:p w14:paraId="570D91D8" w14:textId="77777777" w:rsidR="0050252E" w:rsidRDefault="0050252E">
      <w:pPr>
        <w:pStyle w:val="NormalWeb"/>
        <w:spacing w:before="0" w:after="0"/>
        <w:jc w:val="both"/>
        <w:rPr>
          <w:rFonts w:ascii="Arial" w:hAnsi="Arial" w:cs="Arial"/>
          <w:sz w:val="22"/>
          <w:szCs w:val="22"/>
        </w:rPr>
      </w:pPr>
    </w:p>
    <w:p w14:paraId="3EA0EDA0" w14:textId="77777777" w:rsidR="0050252E" w:rsidRDefault="0050252E">
      <w:pPr>
        <w:pStyle w:val="NormalWeb"/>
        <w:spacing w:before="0" w:after="0"/>
        <w:jc w:val="both"/>
        <w:rPr>
          <w:rFonts w:ascii="Arial" w:hAnsi="Arial" w:cs="Arial"/>
          <w:sz w:val="22"/>
          <w:szCs w:val="22"/>
        </w:rPr>
      </w:pPr>
      <w:r>
        <w:rPr>
          <w:rFonts w:ascii="Arial" w:hAnsi="Arial" w:cs="Arial"/>
          <w:color w:val="000000"/>
          <w:sz w:val="22"/>
          <w:szCs w:val="22"/>
        </w:rPr>
        <w:t xml:space="preserve">Detenga la captura de paquetes de Wireshark e introduzca ‘http’ en la ventana de especificación de filtros de visualización de modo que sólo se muestren los mensajes HTTP. </w:t>
      </w:r>
    </w:p>
    <w:p w14:paraId="3EC8EB04" w14:textId="77777777" w:rsidR="0050252E" w:rsidRDefault="0050252E">
      <w:pPr>
        <w:rPr>
          <w:rFonts w:ascii="Arial" w:hAnsi="Arial" w:cs="Arial"/>
          <w:sz w:val="22"/>
          <w:szCs w:val="22"/>
        </w:rPr>
      </w:pPr>
    </w:p>
    <w:p w14:paraId="3CECD4C4" w14:textId="77777777" w:rsidR="0050252E" w:rsidRDefault="0050252E">
      <w:pPr>
        <w:pStyle w:val="NormalWeb"/>
        <w:spacing w:before="0" w:after="0"/>
        <w:rPr>
          <w:rFonts w:ascii="Arial" w:hAnsi="Arial" w:cs="Arial"/>
          <w:sz w:val="22"/>
          <w:szCs w:val="22"/>
        </w:rPr>
      </w:pPr>
      <w:r>
        <w:rPr>
          <w:rFonts w:ascii="Arial" w:hAnsi="Arial" w:cs="Arial"/>
          <w:b/>
          <w:bCs/>
          <w:color w:val="000000"/>
          <w:sz w:val="22"/>
          <w:szCs w:val="22"/>
        </w:rPr>
        <w:t>Responda a las siguientes preguntas:</w:t>
      </w:r>
    </w:p>
    <w:p w14:paraId="64AB34A6" w14:textId="77777777" w:rsidR="0050252E" w:rsidRDefault="0050252E">
      <w:pPr>
        <w:rPr>
          <w:rFonts w:ascii="Arial" w:hAnsi="Arial" w:cs="Arial"/>
          <w:sz w:val="22"/>
          <w:szCs w:val="22"/>
        </w:rPr>
      </w:pPr>
    </w:p>
    <w:p w14:paraId="170FAF28" w14:textId="77777777" w:rsidR="0050252E" w:rsidRDefault="0050252E">
      <w:pPr>
        <w:pStyle w:val="NormalWeb"/>
        <w:spacing w:before="0" w:after="0"/>
        <w:textAlignment w:val="baseline"/>
        <w:rPr>
          <w:rFonts w:ascii="Arial" w:hAnsi="Arial" w:cs="Arial"/>
          <w:sz w:val="22"/>
          <w:szCs w:val="22"/>
        </w:rPr>
      </w:pPr>
      <w:r>
        <w:rPr>
          <w:rFonts w:ascii="Arial" w:hAnsi="Arial" w:cs="Arial"/>
          <w:color w:val="000000"/>
          <w:sz w:val="22"/>
          <w:szCs w:val="22"/>
        </w:rPr>
        <w:t xml:space="preserve">15. ¿Cuántos mensajes </w:t>
      </w:r>
      <w:r>
        <w:rPr>
          <w:rFonts w:ascii="Arial" w:hAnsi="Arial" w:cs="Arial"/>
          <w:b/>
          <w:bCs/>
          <w:i/>
          <w:iCs/>
          <w:color w:val="000000"/>
          <w:sz w:val="22"/>
          <w:szCs w:val="22"/>
        </w:rPr>
        <w:t>GET</w:t>
      </w:r>
      <w:r>
        <w:rPr>
          <w:rFonts w:ascii="Arial" w:hAnsi="Arial" w:cs="Arial"/>
          <w:color w:val="000000"/>
          <w:sz w:val="22"/>
          <w:szCs w:val="22"/>
        </w:rPr>
        <w:t xml:space="preserve"> ha enviado el navegador? ¿A qué direcciones se han enviado esos mensajes?</w:t>
      </w:r>
    </w:p>
    <w:p w14:paraId="4FBF45C1" w14:textId="77777777" w:rsidR="0050252E" w:rsidRDefault="0050252E">
      <w:pPr>
        <w:rPr>
          <w:rFonts w:ascii="Arial" w:hAnsi="Arial" w:cs="Arial"/>
          <w:sz w:val="22"/>
          <w:szCs w:val="22"/>
        </w:rPr>
      </w:pPr>
    </w:p>
    <w:p w14:paraId="77E3EE1A" w14:textId="77777777" w:rsidR="0050252E" w:rsidRDefault="0050252E">
      <w:pPr>
        <w:pStyle w:val="NormalWeb"/>
        <w:spacing w:before="0" w:after="0"/>
        <w:textAlignment w:val="baseline"/>
        <w:rPr>
          <w:rFonts w:ascii="Arial" w:hAnsi="Arial" w:cs="Arial"/>
          <w:color w:val="000000"/>
          <w:sz w:val="22"/>
          <w:szCs w:val="22"/>
        </w:rPr>
      </w:pPr>
      <w:r>
        <w:rPr>
          <w:rFonts w:ascii="Arial" w:hAnsi="Arial" w:cs="Arial"/>
          <w:color w:val="000000"/>
          <w:sz w:val="22"/>
          <w:szCs w:val="22"/>
        </w:rPr>
        <w:t>16. ¿Puede determinar si las imágenes han sido descargadas sucesivamente (se pide una imagen, se descarga y después se pide la otra) o en paralelo (se lanzan las dos descargas de forma simultánea?</w:t>
      </w:r>
    </w:p>
    <w:p w14:paraId="7E325859" w14:textId="77777777" w:rsidR="0050252E" w:rsidRDefault="0050252E">
      <w:pPr>
        <w:pStyle w:val="NormalWeb"/>
        <w:spacing w:before="0" w:after="0"/>
        <w:textAlignment w:val="baseline"/>
        <w:rPr>
          <w:rFonts w:ascii="Arial" w:hAnsi="Arial" w:cs="Arial"/>
          <w:color w:val="000000"/>
          <w:sz w:val="22"/>
          <w:szCs w:val="22"/>
        </w:rPr>
      </w:pPr>
    </w:p>
    <w:p w14:paraId="6C7446BD" w14:textId="77777777" w:rsidR="0050252E" w:rsidRDefault="0050252E">
      <w:pPr>
        <w:pStyle w:val="Ttulo4"/>
        <w:rPr>
          <w:rFonts w:ascii="Arial" w:hAnsi="Arial" w:cs="Arial"/>
          <w:color w:val="000000"/>
          <w:sz w:val="22"/>
          <w:szCs w:val="22"/>
        </w:rPr>
      </w:pPr>
      <w:bookmarkStart w:id="56" w:name="__RefHeading__72_2072329178"/>
      <w:bookmarkStart w:id="57" w:name="__RefHeading__53_2098184603"/>
      <w:bookmarkStart w:id="58" w:name="_Toc321387972"/>
      <w:bookmarkStart w:id="59" w:name="_Toc326320727"/>
      <w:bookmarkEnd w:id="56"/>
      <w:bookmarkEnd w:id="57"/>
      <w:r>
        <w:rPr>
          <w:rFonts w:ascii="Arial" w:hAnsi="Arial" w:cs="Arial"/>
        </w:rPr>
        <w:t>Autenticación HTTP.</w:t>
      </w:r>
      <w:bookmarkEnd w:id="58"/>
      <w:bookmarkEnd w:id="59"/>
    </w:p>
    <w:p w14:paraId="43CABCF7" w14:textId="77777777" w:rsidR="0050252E" w:rsidRDefault="0050252E">
      <w:pPr>
        <w:pStyle w:val="NormalWeb"/>
        <w:spacing w:before="0" w:after="0"/>
        <w:rPr>
          <w:rFonts w:ascii="Arial" w:hAnsi="Arial" w:cs="Arial"/>
          <w:sz w:val="22"/>
          <w:szCs w:val="22"/>
        </w:rPr>
      </w:pPr>
      <w:r>
        <w:rPr>
          <w:rFonts w:ascii="Arial" w:hAnsi="Arial" w:cs="Arial"/>
          <w:color w:val="000000"/>
          <w:sz w:val="22"/>
          <w:szCs w:val="22"/>
        </w:rPr>
        <w:t>Finalmente vamos a tratar de visitar un sitio web protegido mediante una clave y vamos a examinar la secuencia de mensajes http intercambiados para dicho sitio.</w:t>
      </w:r>
    </w:p>
    <w:p w14:paraId="53C036C2" w14:textId="77777777" w:rsidR="0050252E" w:rsidRDefault="0050252E">
      <w:pPr>
        <w:rPr>
          <w:rFonts w:ascii="Arial" w:hAnsi="Arial" w:cs="Arial"/>
          <w:sz w:val="22"/>
          <w:szCs w:val="22"/>
        </w:rPr>
      </w:pPr>
    </w:p>
    <w:p w14:paraId="100180F4" w14:textId="77777777" w:rsidR="0050252E" w:rsidRDefault="0050252E">
      <w:pPr>
        <w:pStyle w:val="NormalWeb"/>
        <w:spacing w:before="0" w:after="0"/>
        <w:rPr>
          <w:rFonts w:ascii="Arial" w:hAnsi="Arial" w:cs="Arial"/>
          <w:sz w:val="22"/>
          <w:szCs w:val="22"/>
        </w:rPr>
      </w:pPr>
      <w:r>
        <w:rPr>
          <w:rFonts w:ascii="Arial" w:hAnsi="Arial" w:cs="Arial"/>
          <w:color w:val="000000"/>
          <w:sz w:val="22"/>
          <w:szCs w:val="22"/>
        </w:rPr>
        <w:t xml:space="preserve">La URL:        </w:t>
      </w:r>
      <w:r>
        <w:rPr>
          <w:rFonts w:ascii="Arial" w:hAnsi="Arial" w:cs="Arial"/>
          <w:i/>
          <w:iCs/>
          <w:color w:val="000000"/>
          <w:sz w:val="22"/>
          <w:szCs w:val="22"/>
        </w:rPr>
        <w:t>http://IPdelProfesor/protected_pages/HTTP-wireshark-file5.html</w:t>
      </w:r>
      <w:r>
        <w:rPr>
          <w:rFonts w:ascii="Arial" w:hAnsi="Arial" w:cs="Arial"/>
          <w:color w:val="000000"/>
          <w:sz w:val="22"/>
          <w:szCs w:val="22"/>
        </w:rPr>
        <w:t xml:space="preserve"> </w:t>
      </w:r>
    </w:p>
    <w:p w14:paraId="24BCC744" w14:textId="77777777" w:rsidR="0050252E" w:rsidRDefault="0050252E">
      <w:pPr>
        <w:rPr>
          <w:rFonts w:ascii="Arial" w:hAnsi="Arial" w:cs="Arial"/>
          <w:sz w:val="22"/>
          <w:szCs w:val="22"/>
        </w:rPr>
      </w:pPr>
    </w:p>
    <w:p w14:paraId="79353F23" w14:textId="77777777" w:rsidR="0050252E" w:rsidRDefault="0050252E">
      <w:pPr>
        <w:pStyle w:val="NormalWeb"/>
        <w:spacing w:before="0" w:after="0"/>
        <w:jc w:val="both"/>
        <w:rPr>
          <w:rFonts w:ascii="Arial" w:hAnsi="Arial" w:cs="Arial"/>
          <w:color w:val="000000"/>
          <w:sz w:val="22"/>
          <w:szCs w:val="22"/>
        </w:rPr>
      </w:pPr>
      <w:r>
        <w:rPr>
          <w:rFonts w:ascii="Arial" w:hAnsi="Arial" w:cs="Arial"/>
          <w:color w:val="000000"/>
          <w:sz w:val="22"/>
          <w:szCs w:val="22"/>
        </w:rPr>
        <w:lastRenderedPageBreak/>
        <w:t xml:space="preserve">está protegida mediante una clave. El nombre de usuario es </w:t>
      </w:r>
      <w:r>
        <w:rPr>
          <w:rFonts w:ascii="Arial" w:hAnsi="Arial" w:cs="Arial"/>
          <w:i/>
          <w:iCs/>
          <w:color w:val="000000"/>
          <w:sz w:val="22"/>
          <w:szCs w:val="22"/>
        </w:rPr>
        <w:t>‘wireshark’</w:t>
      </w:r>
      <w:r>
        <w:rPr>
          <w:rFonts w:ascii="Arial" w:hAnsi="Arial" w:cs="Arial"/>
          <w:color w:val="000000"/>
          <w:sz w:val="22"/>
          <w:szCs w:val="22"/>
        </w:rPr>
        <w:t xml:space="preserve"> (sin las comillas) y la clave es </w:t>
      </w:r>
      <w:r>
        <w:rPr>
          <w:rFonts w:ascii="Arial" w:hAnsi="Arial" w:cs="Arial"/>
          <w:i/>
          <w:iCs/>
          <w:color w:val="000000"/>
          <w:sz w:val="22"/>
          <w:szCs w:val="22"/>
        </w:rPr>
        <w:t>‘network’</w:t>
      </w:r>
      <w:r>
        <w:rPr>
          <w:rFonts w:ascii="Arial" w:hAnsi="Arial" w:cs="Arial"/>
          <w:color w:val="000000"/>
          <w:sz w:val="22"/>
          <w:szCs w:val="22"/>
        </w:rPr>
        <w:t xml:space="preserve"> (sin las comillas una vez más). Vamos a acceder a este sitio ‘protegido’ mediante esta pareja usuario/contraseña. </w:t>
      </w:r>
    </w:p>
    <w:p w14:paraId="0AC40DD7" w14:textId="77777777" w:rsidR="0050252E" w:rsidRDefault="0050252E">
      <w:pPr>
        <w:pStyle w:val="NormalWeb"/>
        <w:spacing w:before="0" w:after="0"/>
        <w:jc w:val="both"/>
        <w:rPr>
          <w:rFonts w:ascii="Arial" w:hAnsi="Arial" w:cs="Arial"/>
          <w:color w:val="000000"/>
          <w:sz w:val="22"/>
          <w:szCs w:val="22"/>
        </w:rPr>
      </w:pPr>
    </w:p>
    <w:p w14:paraId="1E53A8C8" w14:textId="77777777" w:rsidR="0050252E" w:rsidRDefault="0050252E">
      <w:pPr>
        <w:pStyle w:val="NormalWeb"/>
        <w:spacing w:before="0" w:after="0"/>
        <w:jc w:val="both"/>
        <w:rPr>
          <w:rFonts w:ascii="Arial" w:hAnsi="Arial" w:cs="Arial"/>
          <w:color w:val="000000"/>
          <w:sz w:val="22"/>
          <w:szCs w:val="22"/>
        </w:rPr>
      </w:pPr>
      <w:r>
        <w:rPr>
          <w:rFonts w:ascii="Arial" w:hAnsi="Arial" w:cs="Arial"/>
          <w:color w:val="000000"/>
          <w:sz w:val="22"/>
          <w:szCs w:val="22"/>
        </w:rPr>
        <w:t>Haga lo siguiente:</w:t>
      </w:r>
    </w:p>
    <w:p w14:paraId="0A7EB290" w14:textId="77777777" w:rsidR="0050252E" w:rsidRDefault="0050252E" w:rsidP="007A373F">
      <w:pPr>
        <w:pStyle w:val="NormalWeb"/>
        <w:numPr>
          <w:ilvl w:val="0"/>
          <w:numId w:val="22"/>
        </w:numPr>
        <w:spacing w:before="0" w:after="0"/>
        <w:jc w:val="both"/>
        <w:rPr>
          <w:rFonts w:ascii="Arial" w:hAnsi="Arial" w:cs="Arial"/>
        </w:rPr>
      </w:pPr>
      <w:r>
        <w:rPr>
          <w:rFonts w:ascii="Arial" w:hAnsi="Arial" w:cs="Arial"/>
          <w:color w:val="000000"/>
          <w:sz w:val="22"/>
          <w:szCs w:val="22"/>
        </w:rPr>
        <w:t>Asegúrese que la caché del navegador está vacía, tal y como hemos explicado antes, y cierre el navegador. A continuación arranque el navegador de nuevo.</w:t>
      </w:r>
    </w:p>
    <w:p w14:paraId="3994F0BD" w14:textId="77777777" w:rsidR="0050252E" w:rsidRDefault="0050252E">
      <w:pPr>
        <w:pStyle w:val="NormalWeb"/>
        <w:spacing w:before="0" w:after="0"/>
        <w:jc w:val="both"/>
        <w:rPr>
          <w:rFonts w:ascii="Arial" w:hAnsi="Arial" w:cs="Arial"/>
        </w:rPr>
      </w:pPr>
    </w:p>
    <w:p w14:paraId="21E465DE" w14:textId="77777777" w:rsidR="0050252E" w:rsidRDefault="0050252E" w:rsidP="007A373F">
      <w:pPr>
        <w:pStyle w:val="NormalWeb"/>
        <w:numPr>
          <w:ilvl w:val="0"/>
          <w:numId w:val="22"/>
        </w:numPr>
        <w:spacing w:before="0" w:after="0"/>
        <w:jc w:val="both"/>
        <w:rPr>
          <w:rFonts w:ascii="Arial" w:hAnsi="Arial" w:cs="Arial"/>
        </w:rPr>
      </w:pPr>
      <w:r>
        <w:rPr>
          <w:rFonts w:ascii="Arial" w:hAnsi="Arial" w:cs="Arial"/>
          <w:color w:val="000000"/>
          <w:sz w:val="22"/>
          <w:szCs w:val="22"/>
        </w:rPr>
        <w:t>Arranque Wireshark y comience a capturar paquetes</w:t>
      </w:r>
    </w:p>
    <w:p w14:paraId="5224BC01" w14:textId="77777777" w:rsidR="0050252E" w:rsidRDefault="0050252E">
      <w:pPr>
        <w:pStyle w:val="NormalWeb"/>
        <w:spacing w:before="0" w:after="0"/>
        <w:jc w:val="both"/>
        <w:rPr>
          <w:rFonts w:ascii="Arial" w:hAnsi="Arial" w:cs="Arial"/>
        </w:rPr>
      </w:pPr>
    </w:p>
    <w:p w14:paraId="664D61B4" w14:textId="77777777" w:rsidR="0050252E" w:rsidRDefault="0050252E" w:rsidP="007A373F">
      <w:pPr>
        <w:pStyle w:val="NormalWeb"/>
        <w:numPr>
          <w:ilvl w:val="0"/>
          <w:numId w:val="22"/>
        </w:numPr>
        <w:spacing w:before="0" w:after="0"/>
        <w:jc w:val="both"/>
        <w:rPr>
          <w:rFonts w:ascii="Arial" w:hAnsi="Arial" w:cs="Arial"/>
          <w:sz w:val="22"/>
          <w:szCs w:val="22"/>
        </w:rPr>
      </w:pPr>
      <w:r>
        <w:rPr>
          <w:rFonts w:ascii="Arial" w:hAnsi="Arial" w:cs="Arial"/>
          <w:color w:val="000000"/>
          <w:sz w:val="22"/>
          <w:szCs w:val="22"/>
        </w:rPr>
        <w:t>Introduzca la siguiente URL en el navegador:</w:t>
      </w:r>
    </w:p>
    <w:p w14:paraId="41AA3372" w14:textId="77777777" w:rsidR="0050252E" w:rsidRDefault="0050252E">
      <w:pPr>
        <w:rPr>
          <w:rFonts w:ascii="Arial" w:hAnsi="Arial" w:cs="Arial"/>
          <w:sz w:val="22"/>
          <w:szCs w:val="22"/>
        </w:rPr>
      </w:pPr>
    </w:p>
    <w:p w14:paraId="39847C53" w14:textId="77777777" w:rsidR="0050252E" w:rsidRDefault="0050252E">
      <w:pPr>
        <w:pStyle w:val="NormalWeb"/>
        <w:spacing w:before="0" w:after="0"/>
        <w:rPr>
          <w:rFonts w:ascii="Arial" w:hAnsi="Arial" w:cs="Arial"/>
          <w:sz w:val="22"/>
          <w:szCs w:val="22"/>
        </w:rPr>
      </w:pPr>
      <w:r>
        <w:rPr>
          <w:rFonts w:ascii="Arial" w:hAnsi="Arial" w:cs="Arial"/>
          <w:i/>
          <w:iCs/>
          <w:color w:val="000000"/>
          <w:sz w:val="22"/>
          <w:szCs w:val="22"/>
        </w:rPr>
        <w:tab/>
      </w:r>
      <w:r>
        <w:rPr>
          <w:rFonts w:ascii="Arial" w:hAnsi="Arial" w:cs="Arial"/>
          <w:i/>
          <w:iCs/>
          <w:color w:val="000000"/>
          <w:sz w:val="22"/>
          <w:szCs w:val="22"/>
        </w:rPr>
        <w:tab/>
        <w:t>http://IPdelProfesor/protected_pages/HTTP-wireshark-file5.html</w:t>
      </w:r>
      <w:r>
        <w:rPr>
          <w:rFonts w:ascii="Arial" w:hAnsi="Arial" w:cs="Arial"/>
          <w:color w:val="000000"/>
          <w:sz w:val="22"/>
          <w:szCs w:val="22"/>
        </w:rPr>
        <w:t xml:space="preserve"> </w:t>
      </w:r>
    </w:p>
    <w:p w14:paraId="2AA242D0" w14:textId="77777777" w:rsidR="0050252E" w:rsidRDefault="0050252E">
      <w:pPr>
        <w:rPr>
          <w:rFonts w:ascii="Arial" w:hAnsi="Arial" w:cs="Arial"/>
          <w:sz w:val="22"/>
          <w:szCs w:val="22"/>
        </w:rPr>
      </w:pPr>
    </w:p>
    <w:p w14:paraId="2DE9E40E" w14:textId="77777777" w:rsidR="0050252E" w:rsidRDefault="0050252E">
      <w:pPr>
        <w:pStyle w:val="NormalWeb"/>
        <w:spacing w:before="0" w:after="0"/>
        <w:rPr>
          <w:rFonts w:ascii="Arial" w:hAnsi="Arial" w:cs="Arial"/>
          <w:sz w:val="22"/>
          <w:szCs w:val="22"/>
        </w:rPr>
      </w:pPr>
      <w:r>
        <w:rPr>
          <w:rFonts w:ascii="Arial" w:hAnsi="Arial" w:cs="Arial"/>
          <w:color w:val="000000"/>
          <w:sz w:val="22"/>
          <w:szCs w:val="22"/>
        </w:rPr>
        <w:tab/>
        <w:t>Introduzca el nombre de usuario y la contraseña.</w:t>
      </w:r>
    </w:p>
    <w:p w14:paraId="00DEB34C" w14:textId="77777777" w:rsidR="0050252E" w:rsidRDefault="0050252E">
      <w:pPr>
        <w:rPr>
          <w:rFonts w:ascii="Arial" w:hAnsi="Arial" w:cs="Arial"/>
          <w:sz w:val="22"/>
          <w:szCs w:val="22"/>
        </w:rPr>
      </w:pPr>
    </w:p>
    <w:p w14:paraId="7A9125A6" w14:textId="77777777" w:rsidR="0050252E" w:rsidRDefault="0050252E" w:rsidP="007A373F">
      <w:pPr>
        <w:pStyle w:val="NormalWeb"/>
        <w:numPr>
          <w:ilvl w:val="0"/>
          <w:numId w:val="11"/>
        </w:numPr>
        <w:spacing w:before="0" w:after="0"/>
        <w:rPr>
          <w:rFonts w:ascii="Arial" w:hAnsi="Arial" w:cs="Arial"/>
          <w:sz w:val="22"/>
          <w:szCs w:val="22"/>
        </w:rPr>
      </w:pPr>
      <w:r>
        <w:rPr>
          <w:rFonts w:ascii="Arial" w:hAnsi="Arial" w:cs="Arial"/>
          <w:color w:val="000000"/>
          <w:sz w:val="22"/>
          <w:szCs w:val="22"/>
        </w:rPr>
        <w:t xml:space="preserve">Detenga la captura de paquetes de Wireshark e introduzca </w:t>
      </w:r>
      <w:r>
        <w:rPr>
          <w:rFonts w:ascii="Arial" w:hAnsi="Arial" w:cs="Arial"/>
          <w:b/>
          <w:bCs/>
          <w:i/>
          <w:iCs/>
          <w:color w:val="000000"/>
          <w:sz w:val="22"/>
          <w:szCs w:val="22"/>
        </w:rPr>
        <w:t>‘http’</w:t>
      </w:r>
      <w:r>
        <w:rPr>
          <w:rFonts w:ascii="Arial" w:hAnsi="Arial" w:cs="Arial"/>
          <w:color w:val="000000"/>
          <w:sz w:val="22"/>
          <w:szCs w:val="22"/>
        </w:rPr>
        <w:t xml:space="preserve"> en la ventana de especificación de filtros de visualización de modo que sólo se muestren los mensajes HTTP. </w:t>
      </w:r>
    </w:p>
    <w:p w14:paraId="2D5E569B" w14:textId="77777777" w:rsidR="0050252E" w:rsidRDefault="0050252E">
      <w:pPr>
        <w:rPr>
          <w:rFonts w:ascii="Arial" w:hAnsi="Arial" w:cs="Arial"/>
          <w:sz w:val="22"/>
          <w:szCs w:val="22"/>
        </w:rPr>
      </w:pPr>
    </w:p>
    <w:p w14:paraId="172D3CB9" w14:textId="77777777" w:rsidR="0050252E" w:rsidRDefault="0050252E">
      <w:pPr>
        <w:pStyle w:val="NormalWeb"/>
        <w:spacing w:before="0" w:after="0"/>
        <w:jc w:val="both"/>
        <w:rPr>
          <w:rFonts w:ascii="Arial" w:hAnsi="Arial" w:cs="Arial"/>
          <w:sz w:val="22"/>
          <w:szCs w:val="22"/>
        </w:rPr>
      </w:pPr>
      <w:r>
        <w:rPr>
          <w:rFonts w:ascii="Arial" w:hAnsi="Arial" w:cs="Arial"/>
          <w:color w:val="000000"/>
          <w:sz w:val="22"/>
          <w:szCs w:val="22"/>
        </w:rPr>
        <w:t xml:space="preserve">Examine la salida de Wireshark. </w:t>
      </w:r>
      <w:r>
        <w:rPr>
          <w:rFonts w:ascii="Arial" w:hAnsi="Arial" w:cs="Arial"/>
          <w:b/>
          <w:bCs/>
          <w:i/>
          <w:iCs/>
          <w:color w:val="000000"/>
          <w:sz w:val="22"/>
          <w:szCs w:val="22"/>
        </w:rPr>
        <w:t xml:space="preserve">Se recomienda leer primero el siguiente documento sobre autenticación HTTP:  </w:t>
      </w:r>
      <w:r>
        <w:rPr>
          <w:rFonts w:ascii="Arial" w:hAnsi="Arial" w:cs="Arial"/>
          <w:i/>
          <w:iCs/>
          <w:color w:val="000000"/>
          <w:sz w:val="22"/>
          <w:szCs w:val="22"/>
        </w:rPr>
        <w:t>http://frontier.userland.com/stories/storyReader$2159</w:t>
      </w:r>
    </w:p>
    <w:p w14:paraId="3D7F3277" w14:textId="77777777" w:rsidR="0050252E" w:rsidRDefault="0050252E">
      <w:pPr>
        <w:rPr>
          <w:rFonts w:ascii="Arial" w:hAnsi="Arial" w:cs="Arial"/>
          <w:sz w:val="22"/>
          <w:szCs w:val="22"/>
        </w:rPr>
      </w:pPr>
    </w:p>
    <w:p w14:paraId="53BFCDFB" w14:textId="77777777" w:rsidR="0050252E" w:rsidRDefault="0050252E">
      <w:pPr>
        <w:pStyle w:val="NormalWeb"/>
        <w:spacing w:before="0" w:after="0"/>
        <w:rPr>
          <w:rFonts w:ascii="Arial" w:hAnsi="Arial" w:cs="Arial"/>
          <w:sz w:val="22"/>
          <w:szCs w:val="22"/>
        </w:rPr>
      </w:pPr>
      <w:r>
        <w:rPr>
          <w:rFonts w:ascii="Arial" w:hAnsi="Arial" w:cs="Arial"/>
          <w:b/>
          <w:bCs/>
          <w:color w:val="000000"/>
          <w:sz w:val="22"/>
          <w:szCs w:val="22"/>
        </w:rPr>
        <w:t>Responda a las siguientes preguntas:</w:t>
      </w:r>
    </w:p>
    <w:p w14:paraId="004DEC5B" w14:textId="77777777" w:rsidR="0050252E" w:rsidRDefault="0050252E">
      <w:pPr>
        <w:rPr>
          <w:rFonts w:ascii="Arial" w:hAnsi="Arial" w:cs="Arial"/>
          <w:sz w:val="22"/>
          <w:szCs w:val="22"/>
        </w:rPr>
      </w:pPr>
    </w:p>
    <w:p w14:paraId="48710E30" w14:textId="77777777" w:rsidR="0050252E" w:rsidRDefault="0050252E">
      <w:pPr>
        <w:pStyle w:val="NormalWeb"/>
        <w:spacing w:before="0" w:after="0"/>
        <w:textAlignment w:val="baseline"/>
        <w:rPr>
          <w:rFonts w:ascii="Arial" w:hAnsi="Arial" w:cs="Arial"/>
          <w:sz w:val="22"/>
          <w:szCs w:val="22"/>
        </w:rPr>
      </w:pPr>
      <w:r>
        <w:rPr>
          <w:rFonts w:ascii="Arial" w:hAnsi="Arial" w:cs="Arial"/>
          <w:color w:val="000000"/>
          <w:sz w:val="22"/>
          <w:szCs w:val="22"/>
        </w:rPr>
        <w:t>17. ¿Cuál es el código de respuesta y el mensaje del servidor en respuesta al mensaje GET inicial de su navegador?</w:t>
      </w:r>
    </w:p>
    <w:p w14:paraId="343A2AF2" w14:textId="77777777" w:rsidR="0050252E" w:rsidRDefault="0050252E">
      <w:pPr>
        <w:rPr>
          <w:rFonts w:ascii="Arial" w:hAnsi="Arial" w:cs="Arial"/>
          <w:sz w:val="22"/>
          <w:szCs w:val="22"/>
        </w:rPr>
      </w:pPr>
    </w:p>
    <w:p w14:paraId="368E502B" w14:textId="77777777" w:rsidR="0050252E" w:rsidRDefault="0050252E">
      <w:pPr>
        <w:pStyle w:val="NormalWeb"/>
        <w:spacing w:before="0" w:after="0"/>
        <w:textAlignment w:val="baseline"/>
        <w:rPr>
          <w:rFonts w:ascii="Arial" w:hAnsi="Arial" w:cs="Arial"/>
          <w:sz w:val="22"/>
          <w:szCs w:val="22"/>
        </w:rPr>
      </w:pPr>
      <w:r>
        <w:rPr>
          <w:rFonts w:ascii="Arial" w:hAnsi="Arial" w:cs="Arial"/>
          <w:color w:val="000000"/>
          <w:sz w:val="22"/>
          <w:szCs w:val="22"/>
        </w:rPr>
        <w:t>18. Cuando su navegador envía el mensaje HTTP GET por segunda vez, ¿qué nuevo campo se incluye en el mensaje GET?</w:t>
      </w:r>
    </w:p>
    <w:p w14:paraId="0CA65BB0" w14:textId="77777777" w:rsidR="0050252E" w:rsidRDefault="0050252E">
      <w:pPr>
        <w:rPr>
          <w:rFonts w:ascii="Arial" w:hAnsi="Arial" w:cs="Arial"/>
          <w:sz w:val="22"/>
          <w:szCs w:val="22"/>
        </w:rPr>
      </w:pPr>
    </w:p>
    <w:p w14:paraId="65182F26" w14:textId="77777777" w:rsidR="0050252E" w:rsidRDefault="0050252E">
      <w:pPr>
        <w:pStyle w:val="NormalWeb"/>
        <w:spacing w:before="0" w:after="0"/>
        <w:textAlignment w:val="baseline"/>
        <w:rPr>
          <w:rFonts w:ascii="Arial" w:hAnsi="Arial" w:cs="Arial"/>
          <w:sz w:val="22"/>
          <w:szCs w:val="22"/>
        </w:rPr>
      </w:pPr>
      <w:r>
        <w:rPr>
          <w:rFonts w:ascii="Arial" w:hAnsi="Arial" w:cs="Arial"/>
          <w:color w:val="000000"/>
          <w:sz w:val="22"/>
          <w:szCs w:val="22"/>
        </w:rPr>
        <w:t>19. Explique la codificación Base64.</w:t>
      </w:r>
    </w:p>
    <w:p w14:paraId="6BD5B831" w14:textId="77777777" w:rsidR="0050252E" w:rsidRDefault="0050252E">
      <w:pPr>
        <w:rPr>
          <w:rFonts w:ascii="Arial" w:hAnsi="Arial" w:cs="Arial"/>
          <w:sz w:val="22"/>
          <w:szCs w:val="22"/>
        </w:rPr>
      </w:pPr>
    </w:p>
    <w:p w14:paraId="01082584" w14:textId="77777777" w:rsidR="0050252E" w:rsidRDefault="0050252E">
      <w:pPr>
        <w:pStyle w:val="NormalWeb"/>
        <w:spacing w:before="0" w:after="0"/>
        <w:jc w:val="both"/>
        <w:rPr>
          <w:rFonts w:ascii="Arial" w:hAnsi="Arial" w:cs="Arial"/>
          <w:sz w:val="22"/>
          <w:szCs w:val="22"/>
        </w:rPr>
      </w:pPr>
      <w:r>
        <w:rPr>
          <w:rFonts w:ascii="Arial" w:hAnsi="Arial" w:cs="Arial"/>
          <w:color w:val="000000"/>
          <w:sz w:val="22"/>
          <w:szCs w:val="22"/>
        </w:rPr>
        <w:t>El nombre de usuario (wireshark) y la contraseña (network) introducidas se codifican en la cadena de caracteres (d2lyZXNoYXJrLXN0dWRlbnRzOm5ldHdvcms= o algo así) que aparece a continuación de la cabecera “</w:t>
      </w:r>
      <w:r>
        <w:rPr>
          <w:rFonts w:ascii="Arial" w:hAnsi="Arial" w:cs="Arial"/>
          <w:b/>
          <w:bCs/>
          <w:i/>
          <w:iCs/>
          <w:color w:val="000000"/>
          <w:sz w:val="22"/>
          <w:szCs w:val="22"/>
        </w:rPr>
        <w:t>Authorization: Basic</w:t>
      </w:r>
      <w:r>
        <w:rPr>
          <w:rFonts w:ascii="Arial" w:hAnsi="Arial" w:cs="Arial"/>
          <w:color w:val="000000"/>
          <w:sz w:val="22"/>
          <w:szCs w:val="22"/>
        </w:rPr>
        <w:t xml:space="preserve">” en el mensaje </w:t>
      </w:r>
      <w:r>
        <w:rPr>
          <w:rFonts w:ascii="Arial" w:hAnsi="Arial" w:cs="Arial"/>
          <w:b/>
          <w:bCs/>
          <w:i/>
          <w:iCs/>
          <w:color w:val="000000"/>
          <w:sz w:val="22"/>
          <w:szCs w:val="22"/>
        </w:rPr>
        <w:t>GET</w:t>
      </w:r>
      <w:r>
        <w:rPr>
          <w:rFonts w:ascii="Arial" w:hAnsi="Arial" w:cs="Arial"/>
          <w:color w:val="000000"/>
          <w:sz w:val="22"/>
          <w:szCs w:val="22"/>
        </w:rPr>
        <w:t xml:space="preserve"> del cliente. Aunque pudiera parecer que se envían cifrados, simplemente están codificados en un formato conocido como Base64. Puede comprobar esto accediendo a cualquier codificador de </w:t>
      </w:r>
      <w:r>
        <w:rPr>
          <w:rFonts w:ascii="Arial" w:hAnsi="Arial" w:cs="Arial"/>
          <w:b/>
          <w:bCs/>
          <w:i/>
          <w:iCs/>
          <w:color w:val="000000"/>
          <w:sz w:val="22"/>
          <w:szCs w:val="22"/>
        </w:rPr>
        <w:t>Base64</w:t>
      </w:r>
      <w:r>
        <w:rPr>
          <w:rFonts w:ascii="Arial" w:hAnsi="Arial" w:cs="Arial"/>
          <w:color w:val="000000"/>
          <w:sz w:val="22"/>
          <w:szCs w:val="22"/>
        </w:rPr>
        <w:t xml:space="preserve"> web, donde se vería que se concatenan usuario y contraseña codificados en </w:t>
      </w:r>
      <w:r>
        <w:rPr>
          <w:rFonts w:ascii="Arial" w:hAnsi="Arial" w:cs="Arial"/>
          <w:b/>
          <w:bCs/>
          <w:i/>
          <w:iCs/>
          <w:color w:val="000000"/>
          <w:sz w:val="22"/>
          <w:szCs w:val="22"/>
        </w:rPr>
        <w:t>Base64</w:t>
      </w:r>
      <w:r>
        <w:rPr>
          <w:rFonts w:ascii="Arial" w:hAnsi="Arial" w:cs="Arial"/>
          <w:color w:val="000000"/>
          <w:sz w:val="22"/>
          <w:szCs w:val="22"/>
        </w:rPr>
        <w:t xml:space="preserve">. </w:t>
      </w:r>
    </w:p>
    <w:p w14:paraId="3093FA38" w14:textId="77777777" w:rsidR="0050252E" w:rsidRDefault="0050252E">
      <w:pPr>
        <w:rPr>
          <w:rFonts w:ascii="Arial" w:hAnsi="Arial" w:cs="Arial"/>
          <w:sz w:val="22"/>
          <w:szCs w:val="22"/>
        </w:rPr>
      </w:pPr>
    </w:p>
    <w:p w14:paraId="37F2F1D7" w14:textId="77777777" w:rsidR="0050252E" w:rsidRDefault="0050252E">
      <w:pPr>
        <w:pStyle w:val="NormalWeb"/>
        <w:spacing w:before="0" w:after="0"/>
        <w:jc w:val="both"/>
        <w:rPr>
          <w:rFonts w:ascii="Arial" w:hAnsi="Arial" w:cs="Arial"/>
        </w:rPr>
      </w:pPr>
      <w:r>
        <w:rPr>
          <w:rFonts w:ascii="Arial" w:hAnsi="Arial" w:cs="Arial"/>
          <w:color w:val="000000"/>
          <w:sz w:val="22"/>
          <w:szCs w:val="22"/>
        </w:rPr>
        <w:t xml:space="preserve">Cualquier persona con acceso a una utilidad como Wireshark podría capturar paquetes de la red y trasladarlos de </w:t>
      </w:r>
      <w:r>
        <w:rPr>
          <w:rFonts w:ascii="Arial" w:hAnsi="Arial" w:cs="Arial"/>
          <w:b/>
          <w:bCs/>
          <w:i/>
          <w:iCs/>
          <w:color w:val="000000"/>
          <w:sz w:val="22"/>
          <w:szCs w:val="22"/>
        </w:rPr>
        <w:t>Base64</w:t>
      </w:r>
      <w:r>
        <w:rPr>
          <w:rFonts w:ascii="Arial" w:hAnsi="Arial" w:cs="Arial"/>
          <w:color w:val="000000"/>
          <w:sz w:val="22"/>
          <w:szCs w:val="22"/>
        </w:rPr>
        <w:t xml:space="preserve"> a </w:t>
      </w:r>
      <w:r>
        <w:rPr>
          <w:rFonts w:ascii="Arial" w:hAnsi="Arial" w:cs="Arial"/>
          <w:b/>
          <w:bCs/>
          <w:i/>
          <w:iCs/>
          <w:color w:val="000000"/>
          <w:sz w:val="22"/>
          <w:szCs w:val="22"/>
        </w:rPr>
        <w:t>ASCII</w:t>
      </w:r>
      <w:r>
        <w:rPr>
          <w:rFonts w:ascii="Arial" w:hAnsi="Arial" w:cs="Arial"/>
          <w:color w:val="000000"/>
          <w:sz w:val="22"/>
          <w:szCs w:val="22"/>
        </w:rPr>
        <w:t>. Esto debería dejar claro que el empleo de sistemas sencillos de autenticación en HTTP como los descritos aquí no son seguros a menos que se tomen medidas adicionales.</w:t>
      </w:r>
    </w:p>
    <w:p w14:paraId="7E348C9F" w14:textId="77777777" w:rsidR="0050252E" w:rsidRDefault="0050252E" w:rsidP="00EA50D8">
      <w:pPr>
        <w:pStyle w:val="Ttulo4"/>
        <w:pageBreakBefore/>
        <w:numPr>
          <w:ilvl w:val="0"/>
          <w:numId w:val="0"/>
        </w:numPr>
        <w:rPr>
          <w:rFonts w:ascii="Arial" w:hAnsi="Arial" w:cs="Arial"/>
          <w:sz w:val="22"/>
          <w:szCs w:val="22"/>
        </w:rPr>
      </w:pPr>
      <w:bookmarkStart w:id="60" w:name="__RefHeading__55_2098184603"/>
      <w:bookmarkStart w:id="61" w:name="_Toc321387973"/>
      <w:bookmarkStart w:id="62" w:name="_Toc326320728"/>
      <w:bookmarkEnd w:id="60"/>
      <w:r>
        <w:rPr>
          <w:rFonts w:ascii="Arial" w:hAnsi="Arial" w:cs="Arial"/>
        </w:rPr>
        <w:lastRenderedPageBreak/>
        <w:t>TELNET AL PUERTO 80.</w:t>
      </w:r>
      <w:bookmarkEnd w:id="61"/>
      <w:bookmarkEnd w:id="62"/>
    </w:p>
    <w:p w14:paraId="4103AB3E" w14:textId="77777777" w:rsidR="0050252E" w:rsidRDefault="0050252E">
      <w:pPr>
        <w:rPr>
          <w:rFonts w:ascii="Arial" w:hAnsi="Arial" w:cs="Arial"/>
          <w:sz w:val="22"/>
          <w:szCs w:val="22"/>
        </w:rPr>
      </w:pPr>
    </w:p>
    <w:p w14:paraId="44CD508D" w14:textId="77777777" w:rsidR="0050252E" w:rsidRDefault="0050252E">
      <w:pPr>
        <w:pStyle w:val="NormalWeb"/>
        <w:spacing w:before="0" w:after="240"/>
        <w:jc w:val="both"/>
        <w:rPr>
          <w:rFonts w:ascii="Arial" w:hAnsi="Arial" w:cs="Arial"/>
          <w:color w:val="000000"/>
          <w:sz w:val="22"/>
          <w:szCs w:val="22"/>
        </w:rPr>
      </w:pPr>
      <w:r>
        <w:rPr>
          <w:rFonts w:ascii="Arial" w:hAnsi="Arial" w:cs="Arial"/>
          <w:color w:val="000000"/>
          <w:sz w:val="22"/>
          <w:szCs w:val="22"/>
        </w:rPr>
        <w:t xml:space="preserve">Telnet es una aplicación que también utiliza TCP para el transporte de sus mensajes. </w:t>
      </w:r>
    </w:p>
    <w:p w14:paraId="139801B3" w14:textId="77777777" w:rsidR="0050252E" w:rsidRDefault="0050252E">
      <w:pPr>
        <w:pStyle w:val="NormalWeb"/>
        <w:spacing w:before="0" w:after="240"/>
        <w:jc w:val="both"/>
        <w:rPr>
          <w:rFonts w:ascii="Arial" w:hAnsi="Arial" w:cs="Arial"/>
          <w:sz w:val="22"/>
          <w:szCs w:val="22"/>
        </w:rPr>
      </w:pPr>
      <w:r>
        <w:rPr>
          <w:rFonts w:ascii="Arial" w:hAnsi="Arial" w:cs="Arial"/>
          <w:color w:val="000000"/>
          <w:sz w:val="22"/>
          <w:szCs w:val="22"/>
        </w:rPr>
        <w:t>El servidor telnet ejecuta los comandos remotos enviados por el cliente y devuelve la respuesta resultante de la ejecución de los mismos. Si solicitamos una conexión TCP al puerto 80 de un servidor web mediante telnet, engañaremos al servidor web, que pensará que somos un navegador y, una vez establecida la conexión, podremos escribirle un mensaje HTTP directamente al servidor web.</w:t>
      </w:r>
    </w:p>
    <w:p w14:paraId="4985E6A6" w14:textId="77777777" w:rsidR="0050252E" w:rsidRDefault="0050252E">
      <w:pPr>
        <w:rPr>
          <w:rFonts w:ascii="Arial" w:hAnsi="Arial" w:cs="Arial"/>
          <w:sz w:val="22"/>
          <w:szCs w:val="22"/>
        </w:rPr>
      </w:pPr>
    </w:p>
    <w:p w14:paraId="30EE581B" w14:textId="77777777" w:rsidR="0050252E" w:rsidRDefault="0050252E">
      <w:pPr>
        <w:pStyle w:val="NormalWeb"/>
        <w:spacing w:before="0" w:after="240"/>
        <w:rPr>
          <w:rFonts w:ascii="Arial" w:hAnsi="Arial" w:cs="Arial"/>
          <w:i/>
          <w:iCs/>
          <w:color w:val="000000"/>
          <w:sz w:val="22"/>
          <w:szCs w:val="22"/>
        </w:rPr>
      </w:pPr>
      <w:r>
        <w:rPr>
          <w:rFonts w:ascii="Arial" w:eastAsia="Arial" w:hAnsi="Arial" w:cs="Arial"/>
          <w:color w:val="000000"/>
          <w:sz w:val="22"/>
          <w:szCs w:val="22"/>
        </w:rPr>
        <w:t xml:space="preserve">• </w:t>
      </w:r>
      <w:r>
        <w:rPr>
          <w:rFonts w:ascii="Arial" w:hAnsi="Arial" w:cs="Arial"/>
          <w:color w:val="000000"/>
          <w:sz w:val="22"/>
          <w:szCs w:val="22"/>
        </w:rPr>
        <w:t xml:space="preserve">Desde un terminal, ejecuta el siguiente comando: </w:t>
      </w:r>
    </w:p>
    <w:p w14:paraId="42B6C991" w14:textId="77777777" w:rsidR="0050252E" w:rsidRDefault="0050252E">
      <w:pPr>
        <w:pStyle w:val="NormalWeb"/>
        <w:spacing w:before="0" w:after="240"/>
        <w:rPr>
          <w:rFonts w:ascii="Arial" w:eastAsia="Arial" w:hAnsi="Arial" w:cs="Arial"/>
          <w:color w:val="000000"/>
          <w:sz w:val="22"/>
          <w:szCs w:val="22"/>
        </w:rPr>
      </w:pPr>
      <w:r>
        <w:rPr>
          <w:rFonts w:ascii="Arial" w:hAnsi="Arial" w:cs="Arial"/>
          <w:i/>
          <w:iCs/>
          <w:color w:val="000000"/>
          <w:sz w:val="22"/>
          <w:szCs w:val="22"/>
        </w:rPr>
        <w:tab/>
      </w:r>
      <w:r>
        <w:rPr>
          <w:rFonts w:ascii="Arial" w:hAnsi="Arial" w:cs="Arial"/>
          <w:i/>
          <w:iCs/>
          <w:color w:val="000000"/>
          <w:sz w:val="22"/>
          <w:szCs w:val="22"/>
        </w:rPr>
        <w:tab/>
        <w:t>%&gt; telnet &lt;IP DEL PROFESOR&gt; 80</w:t>
      </w:r>
    </w:p>
    <w:p w14:paraId="795F9DA2" w14:textId="77777777" w:rsidR="0050252E" w:rsidRDefault="0050252E">
      <w:pPr>
        <w:pStyle w:val="NormalWeb"/>
        <w:spacing w:before="0" w:after="240"/>
        <w:rPr>
          <w:rFonts w:ascii="Arial" w:hAnsi="Arial" w:cs="Arial"/>
          <w:i/>
          <w:iCs/>
          <w:color w:val="000000"/>
          <w:sz w:val="22"/>
          <w:szCs w:val="22"/>
        </w:rPr>
      </w:pPr>
      <w:r>
        <w:rPr>
          <w:rFonts w:ascii="Arial" w:eastAsia="Arial" w:hAnsi="Arial" w:cs="Arial"/>
          <w:color w:val="000000"/>
          <w:sz w:val="22"/>
          <w:szCs w:val="22"/>
        </w:rPr>
        <w:t xml:space="preserve">• </w:t>
      </w:r>
      <w:r>
        <w:rPr>
          <w:rFonts w:ascii="Arial" w:hAnsi="Arial" w:cs="Arial"/>
          <w:color w:val="000000"/>
          <w:sz w:val="22"/>
          <w:szCs w:val="22"/>
        </w:rPr>
        <w:t xml:space="preserve">Después escribe el siguiente mensaje de petición HTTP: </w:t>
      </w:r>
    </w:p>
    <w:p w14:paraId="642F4783" w14:textId="77777777" w:rsidR="0050252E" w:rsidRDefault="0050252E">
      <w:pPr>
        <w:pStyle w:val="NormalWeb"/>
        <w:spacing w:before="0" w:after="240"/>
        <w:rPr>
          <w:rFonts w:ascii="Arial" w:hAnsi="Arial" w:cs="Arial"/>
          <w:color w:val="000000"/>
          <w:sz w:val="22"/>
          <w:szCs w:val="22"/>
        </w:rPr>
      </w:pPr>
      <w:r>
        <w:rPr>
          <w:rFonts w:ascii="Arial" w:hAnsi="Arial" w:cs="Arial"/>
          <w:i/>
          <w:iCs/>
          <w:color w:val="000000"/>
          <w:sz w:val="22"/>
          <w:szCs w:val="22"/>
        </w:rPr>
        <w:tab/>
      </w:r>
      <w:r>
        <w:rPr>
          <w:rFonts w:ascii="Arial" w:hAnsi="Arial" w:cs="Arial"/>
          <w:i/>
          <w:iCs/>
          <w:color w:val="000000"/>
          <w:sz w:val="22"/>
          <w:szCs w:val="22"/>
        </w:rPr>
        <w:tab/>
        <w:t>GET /index.html HTTP/1.1</w:t>
      </w:r>
    </w:p>
    <w:p w14:paraId="04D74994" w14:textId="77777777" w:rsidR="0050252E" w:rsidRDefault="0050252E">
      <w:pPr>
        <w:pStyle w:val="NormalWeb"/>
        <w:spacing w:before="0" w:after="240"/>
        <w:jc w:val="both"/>
        <w:rPr>
          <w:rFonts w:ascii="Arial" w:hAnsi="Arial" w:cs="Arial"/>
          <w:color w:val="000000"/>
          <w:sz w:val="22"/>
          <w:szCs w:val="22"/>
        </w:rPr>
      </w:pPr>
      <w:r>
        <w:rPr>
          <w:rFonts w:ascii="Arial" w:hAnsi="Arial" w:cs="Arial"/>
          <w:color w:val="000000"/>
          <w:sz w:val="22"/>
          <w:szCs w:val="22"/>
        </w:rPr>
        <w:t xml:space="preserve">Pulsar dos veces INTRO al terminar la linea para enviar el mensaje. Deberías obtener la página solicitada como respuesta. </w:t>
      </w:r>
    </w:p>
    <w:p w14:paraId="522E7633" w14:textId="77777777" w:rsidR="0050252E" w:rsidRDefault="0050252E">
      <w:pPr>
        <w:pStyle w:val="NormalWeb"/>
        <w:spacing w:before="0" w:after="240"/>
        <w:rPr>
          <w:rFonts w:ascii="Arial" w:hAnsi="Arial" w:cs="Arial"/>
          <w:i/>
          <w:iCs/>
          <w:color w:val="000000"/>
          <w:sz w:val="22"/>
          <w:szCs w:val="22"/>
        </w:rPr>
      </w:pPr>
      <w:r>
        <w:rPr>
          <w:rFonts w:ascii="Arial" w:hAnsi="Arial" w:cs="Arial"/>
          <w:color w:val="000000"/>
          <w:sz w:val="22"/>
          <w:szCs w:val="22"/>
        </w:rPr>
        <w:t>Intenta ahora volver a conectarte y envíale un método erróneo, por ejemplo:</w:t>
      </w:r>
    </w:p>
    <w:p w14:paraId="5B796EA6" w14:textId="77777777" w:rsidR="0050252E" w:rsidRDefault="0050252E">
      <w:pPr>
        <w:pStyle w:val="NormalWeb"/>
        <w:spacing w:before="0" w:after="240"/>
        <w:rPr>
          <w:rFonts w:ascii="Arial" w:hAnsi="Arial" w:cs="Arial"/>
          <w:color w:val="000000"/>
          <w:sz w:val="22"/>
          <w:szCs w:val="22"/>
        </w:rPr>
      </w:pPr>
      <w:r>
        <w:rPr>
          <w:rFonts w:ascii="Arial" w:hAnsi="Arial" w:cs="Arial"/>
          <w:i/>
          <w:iCs/>
          <w:color w:val="000000"/>
          <w:sz w:val="22"/>
          <w:szCs w:val="22"/>
        </w:rPr>
        <w:tab/>
      </w:r>
      <w:r>
        <w:rPr>
          <w:rFonts w:ascii="Arial" w:hAnsi="Arial" w:cs="Arial"/>
          <w:i/>
          <w:iCs/>
          <w:color w:val="000000"/>
          <w:sz w:val="22"/>
          <w:szCs w:val="22"/>
        </w:rPr>
        <w:tab/>
        <w:t>JET /index.html HTTP/1.1</w:t>
      </w:r>
    </w:p>
    <w:p w14:paraId="5C96B443" w14:textId="77777777" w:rsidR="0050252E" w:rsidRDefault="0050252E">
      <w:pPr>
        <w:pStyle w:val="NormalWeb"/>
        <w:spacing w:before="0" w:after="240"/>
        <w:textAlignment w:val="baseline"/>
        <w:rPr>
          <w:rFonts w:ascii="Arial" w:hAnsi="Arial" w:cs="Arial"/>
          <w:color w:val="000000"/>
          <w:sz w:val="22"/>
          <w:szCs w:val="22"/>
        </w:rPr>
      </w:pPr>
      <w:r>
        <w:rPr>
          <w:rFonts w:ascii="Arial" w:hAnsi="Arial" w:cs="Arial"/>
          <w:color w:val="000000"/>
          <w:sz w:val="22"/>
          <w:szCs w:val="22"/>
        </w:rPr>
        <w:t>20. ¿Qué mensaje recibes como respuesta?</w:t>
      </w:r>
    </w:p>
    <w:p w14:paraId="1C8E6601" w14:textId="77777777" w:rsidR="0050252E" w:rsidRDefault="0050252E">
      <w:pPr>
        <w:pStyle w:val="NormalWeb"/>
        <w:spacing w:before="0" w:after="240"/>
        <w:rPr>
          <w:rFonts w:ascii="Arial" w:hAnsi="Arial" w:cs="Arial"/>
          <w:i/>
          <w:iCs/>
          <w:color w:val="000000"/>
          <w:sz w:val="22"/>
          <w:szCs w:val="22"/>
        </w:rPr>
      </w:pPr>
      <w:r>
        <w:rPr>
          <w:rFonts w:ascii="Arial" w:hAnsi="Arial" w:cs="Arial"/>
          <w:color w:val="000000"/>
          <w:sz w:val="22"/>
          <w:szCs w:val="22"/>
        </w:rPr>
        <w:t>Intenta ahora solicitar un objeto que no existe, por ejemplo:</w:t>
      </w:r>
    </w:p>
    <w:p w14:paraId="1DEBEAEA" w14:textId="77777777" w:rsidR="0050252E" w:rsidRDefault="0050252E">
      <w:pPr>
        <w:pStyle w:val="NormalWeb"/>
        <w:spacing w:before="0" w:after="240"/>
        <w:rPr>
          <w:rFonts w:ascii="Arial" w:hAnsi="Arial" w:cs="Arial"/>
          <w:color w:val="000000"/>
          <w:sz w:val="22"/>
          <w:szCs w:val="22"/>
        </w:rPr>
      </w:pPr>
      <w:r>
        <w:rPr>
          <w:rFonts w:ascii="Arial" w:hAnsi="Arial" w:cs="Arial"/>
          <w:i/>
          <w:iCs/>
          <w:color w:val="000000"/>
          <w:sz w:val="22"/>
          <w:szCs w:val="22"/>
        </w:rPr>
        <w:tab/>
      </w:r>
      <w:r>
        <w:rPr>
          <w:rFonts w:ascii="Arial" w:hAnsi="Arial" w:cs="Arial"/>
          <w:i/>
          <w:iCs/>
          <w:color w:val="000000"/>
          <w:sz w:val="22"/>
          <w:szCs w:val="22"/>
        </w:rPr>
        <w:tab/>
        <w:t>GET /ittex.html HTTP/1.1</w:t>
      </w:r>
    </w:p>
    <w:p w14:paraId="7E9FCF79" w14:textId="77777777" w:rsidR="0050252E" w:rsidRDefault="0050252E">
      <w:pPr>
        <w:pStyle w:val="NormalWeb"/>
        <w:spacing w:before="0" w:after="0"/>
        <w:textAlignment w:val="baseline"/>
        <w:rPr>
          <w:rFonts w:ascii="Arial" w:hAnsi="Arial" w:cs="Arial"/>
          <w:color w:val="000000"/>
          <w:sz w:val="22"/>
          <w:szCs w:val="22"/>
        </w:rPr>
      </w:pPr>
      <w:r>
        <w:rPr>
          <w:rFonts w:ascii="Arial" w:hAnsi="Arial" w:cs="Arial"/>
          <w:color w:val="000000"/>
          <w:sz w:val="22"/>
          <w:szCs w:val="22"/>
        </w:rPr>
        <w:t>21. ¿Qué mensaje recibes como respuesta ahora?</w:t>
      </w:r>
    </w:p>
    <w:p w14:paraId="53E74533" w14:textId="77777777" w:rsidR="0050252E" w:rsidRDefault="0050252E">
      <w:pPr>
        <w:pStyle w:val="NormalWeb"/>
        <w:spacing w:before="0" w:after="0"/>
        <w:textAlignment w:val="baseline"/>
        <w:rPr>
          <w:rFonts w:ascii="Arial" w:hAnsi="Arial" w:cs="Arial"/>
          <w:color w:val="000000"/>
          <w:sz w:val="22"/>
          <w:szCs w:val="22"/>
        </w:rPr>
      </w:pPr>
    </w:p>
    <w:p w14:paraId="6A569343" w14:textId="77777777" w:rsidR="0050252E" w:rsidRDefault="0050252E">
      <w:pPr>
        <w:pStyle w:val="Ttulo4"/>
        <w:rPr>
          <w:rFonts w:ascii="Arial" w:hAnsi="Arial" w:cs="Arial"/>
          <w:bCs/>
        </w:rPr>
      </w:pPr>
      <w:bookmarkStart w:id="63" w:name="__RefHeading__57_2098184603"/>
      <w:bookmarkStart w:id="64" w:name="_Toc321387974"/>
      <w:bookmarkStart w:id="65" w:name="_Toc326320729"/>
      <w:bookmarkEnd w:id="63"/>
      <w:r>
        <w:rPr>
          <w:rFonts w:ascii="Arial" w:hAnsi="Arial" w:cs="Arial"/>
        </w:rPr>
        <w:t>Utilidades de línea de comandos.</w:t>
      </w:r>
      <w:bookmarkEnd w:id="64"/>
      <w:bookmarkEnd w:id="65"/>
    </w:p>
    <w:p w14:paraId="165C5419" w14:textId="77777777" w:rsidR="0050252E" w:rsidRDefault="0050252E">
      <w:pPr>
        <w:pStyle w:val="Ttulo4"/>
        <w:rPr>
          <w:rFonts w:ascii="Arial" w:hAnsi="Arial" w:cs="Arial"/>
          <w:bCs/>
        </w:rPr>
      </w:pPr>
      <w:bookmarkStart w:id="66" w:name="__RefHeading__59_2098184603"/>
      <w:bookmarkStart w:id="67" w:name="_Toc321387975"/>
      <w:bookmarkStart w:id="68" w:name="_Toc326320730"/>
      <w:bookmarkEnd w:id="66"/>
      <w:r>
        <w:rPr>
          <w:rFonts w:ascii="Arial" w:hAnsi="Arial" w:cs="Arial"/>
          <w:bCs/>
        </w:rPr>
        <w:t>Hay ciertas herramientas de línea de comandos en GNU/linux que pueden resultar útiles para</w:t>
      </w:r>
      <w:bookmarkEnd w:id="67"/>
      <w:bookmarkEnd w:id="68"/>
    </w:p>
    <w:p w14:paraId="6F1305FE" w14:textId="77777777" w:rsidR="0050252E" w:rsidRDefault="0050252E">
      <w:pPr>
        <w:pStyle w:val="Ttulo4"/>
        <w:rPr>
          <w:rFonts w:ascii="Arial" w:hAnsi="Arial" w:cs="Arial"/>
          <w:bCs/>
        </w:rPr>
      </w:pPr>
      <w:bookmarkStart w:id="69" w:name="__RefHeading__61_2098184603"/>
      <w:bookmarkStart w:id="70" w:name="_Toc321387976"/>
      <w:bookmarkStart w:id="71" w:name="_Toc326320731"/>
      <w:bookmarkEnd w:id="69"/>
      <w:r>
        <w:rPr>
          <w:rFonts w:ascii="Arial" w:hAnsi="Arial" w:cs="Arial"/>
          <w:bCs/>
        </w:rPr>
        <w:t>experimentar y/o depurar aplicaciones cliente-servidor, especialmente las desarrolladas</w:t>
      </w:r>
      <w:bookmarkEnd w:id="70"/>
      <w:bookmarkEnd w:id="71"/>
    </w:p>
    <w:p w14:paraId="47D9C2FB" w14:textId="77777777" w:rsidR="0050252E" w:rsidRDefault="0050252E">
      <w:pPr>
        <w:pStyle w:val="Ttulo4"/>
        <w:rPr>
          <w:rFonts w:ascii="Arial" w:hAnsi="Arial" w:cs="Arial"/>
          <w:sz w:val="22"/>
          <w:szCs w:val="22"/>
        </w:rPr>
      </w:pPr>
      <w:bookmarkStart w:id="72" w:name="__RefHeading__63_2098184603"/>
      <w:bookmarkStart w:id="73" w:name="_Toc321387977"/>
      <w:bookmarkStart w:id="74" w:name="_Toc326320732"/>
      <w:bookmarkEnd w:id="72"/>
      <w:r>
        <w:rPr>
          <w:rFonts w:ascii="Arial" w:hAnsi="Arial" w:cs="Arial"/>
          <w:bCs/>
        </w:rPr>
        <w:t>directamente sobre el interfaz de sockets.</w:t>
      </w:r>
      <w:bookmarkEnd w:id="73"/>
      <w:bookmarkEnd w:id="74"/>
    </w:p>
    <w:p w14:paraId="0819EBA2" w14:textId="77777777" w:rsidR="0050252E" w:rsidRDefault="0050252E">
      <w:pPr>
        <w:rPr>
          <w:rFonts w:ascii="Arial" w:hAnsi="Arial" w:cs="Arial"/>
          <w:sz w:val="22"/>
          <w:szCs w:val="22"/>
        </w:rPr>
      </w:pPr>
    </w:p>
    <w:p w14:paraId="65714E29" w14:textId="77777777" w:rsidR="0050252E" w:rsidRDefault="0050252E">
      <w:pPr>
        <w:pStyle w:val="NormalWeb"/>
        <w:spacing w:before="0" w:after="0"/>
        <w:rPr>
          <w:rFonts w:ascii="Arial" w:hAnsi="Arial" w:cs="Arial"/>
          <w:sz w:val="22"/>
          <w:szCs w:val="22"/>
        </w:rPr>
      </w:pPr>
      <w:r>
        <w:rPr>
          <w:rFonts w:ascii="Arial" w:hAnsi="Arial" w:cs="Arial"/>
          <w:b/>
          <w:bCs/>
          <w:color w:val="000000"/>
          <w:sz w:val="22"/>
          <w:szCs w:val="22"/>
        </w:rPr>
        <w:t>Comando nc/netcat.</w:t>
      </w:r>
    </w:p>
    <w:p w14:paraId="46D07075" w14:textId="77777777" w:rsidR="0050252E" w:rsidRDefault="0050252E">
      <w:pPr>
        <w:rPr>
          <w:rFonts w:ascii="Arial" w:hAnsi="Arial" w:cs="Arial"/>
          <w:sz w:val="22"/>
          <w:szCs w:val="22"/>
        </w:rPr>
      </w:pPr>
    </w:p>
    <w:p w14:paraId="4577121E" w14:textId="77777777" w:rsidR="0050252E" w:rsidRDefault="0050252E">
      <w:pPr>
        <w:pStyle w:val="NormalWeb"/>
        <w:spacing w:before="0" w:after="240"/>
        <w:rPr>
          <w:rFonts w:ascii="Arial" w:hAnsi="Arial" w:cs="Arial"/>
          <w:color w:val="000000"/>
          <w:sz w:val="22"/>
          <w:szCs w:val="22"/>
        </w:rPr>
      </w:pPr>
      <w:r>
        <w:rPr>
          <w:rFonts w:ascii="Arial" w:hAnsi="Arial" w:cs="Arial"/>
          <w:color w:val="000000"/>
          <w:sz w:val="22"/>
          <w:szCs w:val="22"/>
        </w:rPr>
        <w:t>netcat (</w:t>
      </w:r>
      <w:r>
        <w:rPr>
          <w:rFonts w:ascii="Arial" w:hAnsi="Arial" w:cs="Arial"/>
          <w:b/>
          <w:bCs/>
          <w:i/>
          <w:iCs/>
          <w:color w:val="000000"/>
          <w:sz w:val="22"/>
          <w:szCs w:val="22"/>
        </w:rPr>
        <w:t>nc</w:t>
      </w:r>
      <w:r>
        <w:rPr>
          <w:rFonts w:ascii="Arial" w:hAnsi="Arial" w:cs="Arial"/>
          <w:color w:val="000000"/>
          <w:sz w:val="22"/>
          <w:szCs w:val="22"/>
        </w:rPr>
        <w:t>) es un comando que permite acceder a puertos TCP o UDP de la máquina local o de otras remotas.</w:t>
      </w:r>
    </w:p>
    <w:p w14:paraId="03FEEC08" w14:textId="77777777" w:rsidR="0050252E" w:rsidRDefault="0050252E">
      <w:pPr>
        <w:pStyle w:val="NormalWeb"/>
        <w:spacing w:before="0" w:after="240"/>
        <w:rPr>
          <w:rFonts w:ascii="Arial" w:hAnsi="Arial" w:cs="Arial"/>
          <w:b/>
          <w:bCs/>
          <w:color w:val="000000"/>
          <w:sz w:val="22"/>
          <w:szCs w:val="22"/>
        </w:rPr>
      </w:pPr>
      <w:r>
        <w:rPr>
          <w:rFonts w:ascii="Arial" w:hAnsi="Arial" w:cs="Arial"/>
          <w:color w:val="000000"/>
          <w:sz w:val="22"/>
          <w:szCs w:val="22"/>
        </w:rPr>
        <w:t>También permite quedar a la escucha en un puerto dado (TCP o UDP) de la máquina local.</w:t>
      </w:r>
    </w:p>
    <w:p w14:paraId="65B1AE4B" w14:textId="77777777" w:rsidR="0050252E" w:rsidRDefault="0050252E">
      <w:pPr>
        <w:pStyle w:val="NormalWeb"/>
        <w:spacing w:before="0" w:after="240"/>
        <w:rPr>
          <w:rFonts w:ascii="Arial" w:hAnsi="Arial" w:cs="Arial"/>
          <w:color w:val="000000"/>
          <w:sz w:val="22"/>
          <w:szCs w:val="22"/>
        </w:rPr>
      </w:pPr>
      <w:r>
        <w:rPr>
          <w:rFonts w:ascii="Arial" w:hAnsi="Arial" w:cs="Arial"/>
          <w:b/>
          <w:bCs/>
          <w:color w:val="000000"/>
          <w:sz w:val="22"/>
          <w:szCs w:val="22"/>
        </w:rPr>
        <w:t>Funcionamiento</w:t>
      </w:r>
    </w:p>
    <w:p w14:paraId="6C7866B5" w14:textId="77777777" w:rsidR="0050252E" w:rsidRDefault="0050252E" w:rsidP="007A373F">
      <w:pPr>
        <w:pStyle w:val="NormalWeb"/>
        <w:numPr>
          <w:ilvl w:val="0"/>
          <w:numId w:val="15"/>
        </w:numPr>
        <w:spacing w:before="0" w:after="240"/>
        <w:jc w:val="both"/>
        <w:textAlignment w:val="baseline"/>
        <w:rPr>
          <w:rFonts w:ascii="Arial" w:eastAsia="Arial" w:hAnsi="Arial" w:cs="Arial"/>
          <w:i/>
          <w:iCs/>
          <w:color w:val="000000"/>
          <w:sz w:val="22"/>
          <w:szCs w:val="22"/>
        </w:rPr>
      </w:pPr>
      <w:r>
        <w:rPr>
          <w:rFonts w:ascii="Arial" w:hAnsi="Arial" w:cs="Arial"/>
          <w:color w:val="000000"/>
          <w:sz w:val="22"/>
          <w:szCs w:val="22"/>
        </w:rPr>
        <w:t xml:space="preserve">Cuando funciona como cliente, </w:t>
      </w:r>
      <w:r>
        <w:rPr>
          <w:rFonts w:ascii="Arial" w:hAnsi="Arial" w:cs="Arial"/>
          <w:b/>
          <w:bCs/>
          <w:i/>
          <w:iCs/>
          <w:color w:val="000000"/>
          <w:sz w:val="22"/>
          <w:szCs w:val="22"/>
        </w:rPr>
        <w:t>nc</w:t>
      </w:r>
      <w:r>
        <w:rPr>
          <w:rFonts w:ascii="Arial" w:hAnsi="Arial" w:cs="Arial"/>
          <w:color w:val="000000"/>
          <w:sz w:val="22"/>
          <w:szCs w:val="22"/>
        </w:rPr>
        <w:t xml:space="preserve"> crea un socket para conectarse al puerto indicado de la máquina destino.</w:t>
      </w:r>
    </w:p>
    <w:p w14:paraId="62092A6F" w14:textId="77777777" w:rsidR="0050252E" w:rsidRDefault="0050252E">
      <w:pPr>
        <w:pStyle w:val="NormalWeb"/>
        <w:spacing w:before="0" w:after="0"/>
        <w:rPr>
          <w:rFonts w:ascii="Arial" w:hAnsi="Arial" w:cs="Arial"/>
          <w:sz w:val="22"/>
          <w:szCs w:val="22"/>
        </w:rPr>
      </w:pPr>
      <w:r>
        <w:rPr>
          <w:rFonts w:ascii="Arial" w:eastAsia="Arial" w:hAnsi="Arial" w:cs="Arial"/>
          <w:i/>
          <w:iCs/>
          <w:color w:val="000000"/>
          <w:sz w:val="22"/>
          <w:szCs w:val="22"/>
        </w:rPr>
        <w:tab/>
      </w:r>
      <w:r>
        <w:rPr>
          <w:rFonts w:ascii="Arial" w:eastAsia="Arial" w:hAnsi="Arial" w:cs="Arial"/>
          <w:i/>
          <w:iCs/>
          <w:color w:val="000000"/>
          <w:sz w:val="22"/>
          <w:szCs w:val="22"/>
        </w:rPr>
        <w:tab/>
      </w:r>
      <w:r>
        <w:rPr>
          <w:rFonts w:ascii="Arial" w:hAnsi="Arial" w:cs="Arial"/>
          <w:i/>
          <w:iCs/>
          <w:color w:val="000000"/>
          <w:sz w:val="22"/>
          <w:szCs w:val="22"/>
        </w:rPr>
        <w:t>$ nc maquina_destino puerto_destino</w:t>
      </w:r>
    </w:p>
    <w:p w14:paraId="14ADC7C2" w14:textId="77777777" w:rsidR="0050252E" w:rsidRDefault="0050252E">
      <w:pPr>
        <w:rPr>
          <w:rFonts w:ascii="Arial" w:hAnsi="Arial" w:cs="Arial"/>
          <w:sz w:val="22"/>
          <w:szCs w:val="22"/>
        </w:rPr>
      </w:pPr>
    </w:p>
    <w:p w14:paraId="69D51260" w14:textId="77777777" w:rsidR="0050252E" w:rsidRDefault="0050252E" w:rsidP="007A373F">
      <w:pPr>
        <w:pStyle w:val="NormalWeb"/>
        <w:numPr>
          <w:ilvl w:val="0"/>
          <w:numId w:val="19"/>
        </w:numPr>
        <w:spacing w:before="0" w:after="0"/>
        <w:jc w:val="both"/>
        <w:textAlignment w:val="baseline"/>
        <w:rPr>
          <w:rFonts w:ascii="Arial" w:hAnsi="Arial" w:cs="Arial"/>
          <w:sz w:val="22"/>
          <w:szCs w:val="22"/>
        </w:rPr>
      </w:pPr>
      <w:r>
        <w:rPr>
          <w:rFonts w:ascii="Arial" w:hAnsi="Arial" w:cs="Arial"/>
          <w:color w:val="000000"/>
          <w:sz w:val="22"/>
          <w:szCs w:val="22"/>
        </w:rPr>
        <w:t xml:space="preserve">La conexión permanecerá abierta mientras no la finalice el servidor o el cliente </w:t>
      </w:r>
      <w:r>
        <w:rPr>
          <w:rFonts w:ascii="Arial" w:hAnsi="Arial" w:cs="Arial"/>
          <w:b/>
          <w:bCs/>
          <w:i/>
          <w:iCs/>
          <w:color w:val="000000"/>
          <w:sz w:val="22"/>
          <w:szCs w:val="22"/>
        </w:rPr>
        <w:t>nc</w:t>
      </w:r>
      <w:r>
        <w:rPr>
          <w:rFonts w:ascii="Arial" w:hAnsi="Arial" w:cs="Arial"/>
          <w:color w:val="000000"/>
          <w:sz w:val="22"/>
          <w:szCs w:val="22"/>
        </w:rPr>
        <w:t xml:space="preserve"> (control+C).</w:t>
      </w:r>
    </w:p>
    <w:p w14:paraId="2E2ECFDB" w14:textId="77777777" w:rsidR="0050252E" w:rsidRDefault="0050252E">
      <w:pPr>
        <w:rPr>
          <w:rFonts w:ascii="Arial" w:hAnsi="Arial" w:cs="Arial"/>
          <w:sz w:val="22"/>
          <w:szCs w:val="22"/>
        </w:rPr>
      </w:pPr>
    </w:p>
    <w:p w14:paraId="54E8DC60" w14:textId="77777777" w:rsidR="0050252E" w:rsidRDefault="0050252E" w:rsidP="007A373F">
      <w:pPr>
        <w:pStyle w:val="NormalWeb"/>
        <w:numPr>
          <w:ilvl w:val="0"/>
          <w:numId w:val="12"/>
        </w:numPr>
        <w:spacing w:before="0" w:after="0"/>
        <w:jc w:val="both"/>
        <w:textAlignment w:val="baseline"/>
        <w:rPr>
          <w:rFonts w:ascii="Arial" w:eastAsia="Arial" w:hAnsi="Arial" w:cs="Arial"/>
          <w:i/>
          <w:iCs/>
          <w:color w:val="000000"/>
          <w:sz w:val="22"/>
          <w:szCs w:val="22"/>
        </w:rPr>
      </w:pPr>
      <w:r>
        <w:rPr>
          <w:rFonts w:ascii="Arial" w:hAnsi="Arial" w:cs="Arial"/>
          <w:color w:val="000000"/>
          <w:sz w:val="22"/>
          <w:szCs w:val="22"/>
        </w:rPr>
        <w:lastRenderedPageBreak/>
        <w:t xml:space="preserve">Cuando funciona como servidor (modo escucha [opción </w:t>
      </w:r>
      <w:r>
        <w:rPr>
          <w:rFonts w:ascii="Arial" w:hAnsi="Arial" w:cs="Arial"/>
          <w:b/>
          <w:bCs/>
          <w:i/>
          <w:iCs/>
          <w:color w:val="000000"/>
          <w:sz w:val="22"/>
          <w:szCs w:val="22"/>
        </w:rPr>
        <w:t>-l</w:t>
      </w:r>
      <w:r>
        <w:rPr>
          <w:rFonts w:ascii="Arial" w:hAnsi="Arial" w:cs="Arial"/>
          <w:color w:val="000000"/>
          <w:sz w:val="22"/>
          <w:szCs w:val="22"/>
        </w:rPr>
        <w:t>, listen]), abre un socket en la máquina local que queda a la escucha en el puerto indicado</w:t>
      </w:r>
    </w:p>
    <w:p w14:paraId="045B2439" w14:textId="77777777" w:rsidR="0050252E" w:rsidRDefault="0050252E">
      <w:pPr>
        <w:pStyle w:val="NormalWeb"/>
        <w:spacing w:before="0" w:after="240"/>
        <w:rPr>
          <w:rFonts w:ascii="Arial" w:hAnsi="Arial" w:cs="Arial"/>
          <w:color w:val="000000"/>
          <w:sz w:val="22"/>
          <w:szCs w:val="22"/>
        </w:rPr>
      </w:pPr>
      <w:r>
        <w:rPr>
          <w:rFonts w:ascii="Arial" w:eastAsia="Arial" w:hAnsi="Arial" w:cs="Arial"/>
          <w:i/>
          <w:iCs/>
          <w:color w:val="000000"/>
          <w:sz w:val="22"/>
          <w:szCs w:val="22"/>
        </w:rPr>
        <w:tab/>
      </w:r>
      <w:r>
        <w:rPr>
          <w:rFonts w:ascii="Arial" w:eastAsia="Arial" w:hAnsi="Arial" w:cs="Arial"/>
          <w:i/>
          <w:iCs/>
          <w:color w:val="000000"/>
          <w:sz w:val="22"/>
          <w:szCs w:val="22"/>
        </w:rPr>
        <w:tab/>
      </w:r>
      <w:r>
        <w:rPr>
          <w:rFonts w:ascii="Arial" w:eastAsia="Arial" w:hAnsi="Arial" w:cs="Arial"/>
          <w:i/>
          <w:iCs/>
          <w:color w:val="000000"/>
          <w:sz w:val="22"/>
          <w:szCs w:val="22"/>
        </w:rPr>
        <w:tab/>
      </w:r>
      <w:r>
        <w:rPr>
          <w:rFonts w:ascii="Arial" w:hAnsi="Arial" w:cs="Arial"/>
          <w:i/>
          <w:iCs/>
          <w:color w:val="000000"/>
          <w:sz w:val="22"/>
          <w:szCs w:val="22"/>
        </w:rPr>
        <w:t>$ nc -l -p puerto_escucha</w:t>
      </w:r>
    </w:p>
    <w:p w14:paraId="37894DEA" w14:textId="77777777" w:rsidR="0050252E" w:rsidRDefault="0050252E">
      <w:pPr>
        <w:pStyle w:val="NormalWeb"/>
        <w:spacing w:before="0" w:after="240"/>
        <w:jc w:val="both"/>
        <w:rPr>
          <w:rFonts w:ascii="Arial" w:hAnsi="Arial" w:cs="Arial"/>
          <w:b/>
          <w:bCs/>
          <w:color w:val="000000"/>
          <w:sz w:val="22"/>
          <w:szCs w:val="22"/>
        </w:rPr>
      </w:pPr>
      <w:r>
        <w:rPr>
          <w:rFonts w:ascii="Arial" w:hAnsi="Arial" w:cs="Arial"/>
          <w:color w:val="000000"/>
          <w:sz w:val="22"/>
          <w:szCs w:val="22"/>
        </w:rPr>
        <w:t xml:space="preserve">En ambos casos, una vez establecida la conexión, </w:t>
      </w:r>
      <w:r>
        <w:rPr>
          <w:rFonts w:ascii="Arial" w:hAnsi="Arial" w:cs="Arial"/>
          <w:b/>
          <w:bCs/>
          <w:i/>
          <w:iCs/>
          <w:color w:val="000000"/>
          <w:sz w:val="22"/>
          <w:szCs w:val="22"/>
        </w:rPr>
        <w:t>nc</w:t>
      </w:r>
      <w:r>
        <w:rPr>
          <w:rFonts w:ascii="Arial" w:hAnsi="Arial" w:cs="Arial"/>
          <w:color w:val="000000"/>
          <w:sz w:val="22"/>
          <w:szCs w:val="22"/>
        </w:rPr>
        <w:t xml:space="preserve"> envía a través del socket creado todo lo que reciba por la entrada estándar y envía a la salida estándar lo que le llegue por el socket.</w:t>
      </w:r>
    </w:p>
    <w:p w14:paraId="297ECE1F" w14:textId="77777777" w:rsidR="0050252E" w:rsidRDefault="0050252E">
      <w:pPr>
        <w:pStyle w:val="NormalWeb"/>
        <w:spacing w:before="0" w:after="240"/>
        <w:rPr>
          <w:rFonts w:ascii="Arial" w:hAnsi="Arial" w:cs="Arial"/>
          <w:b/>
          <w:bCs/>
          <w:color w:val="000000"/>
          <w:sz w:val="22"/>
          <w:szCs w:val="22"/>
        </w:rPr>
      </w:pPr>
      <w:r>
        <w:rPr>
          <w:rFonts w:ascii="Arial" w:hAnsi="Arial" w:cs="Arial"/>
          <w:b/>
          <w:bCs/>
          <w:color w:val="000000"/>
          <w:sz w:val="22"/>
          <w:szCs w:val="22"/>
        </w:rPr>
        <w:t>Opciones interesantes:</w:t>
      </w:r>
    </w:p>
    <w:p w14:paraId="00B63303" w14:textId="77777777" w:rsidR="0050252E" w:rsidRDefault="0050252E">
      <w:pPr>
        <w:pStyle w:val="NormalWeb"/>
        <w:spacing w:before="0" w:after="240"/>
        <w:rPr>
          <w:rFonts w:ascii="Arial" w:hAnsi="Arial" w:cs="Arial"/>
          <w:b/>
          <w:bCs/>
          <w:color w:val="000000"/>
          <w:sz w:val="22"/>
          <w:szCs w:val="22"/>
        </w:rPr>
      </w:pPr>
      <w:r>
        <w:rPr>
          <w:rFonts w:ascii="Arial" w:hAnsi="Arial" w:cs="Arial"/>
          <w:b/>
          <w:bCs/>
          <w:color w:val="000000"/>
          <w:sz w:val="22"/>
          <w:szCs w:val="22"/>
        </w:rPr>
        <w:t>-u</w:t>
      </w:r>
      <w:r>
        <w:rPr>
          <w:rFonts w:ascii="Arial" w:hAnsi="Arial" w:cs="Arial"/>
          <w:color w:val="000000"/>
          <w:sz w:val="22"/>
          <w:szCs w:val="22"/>
        </w:rPr>
        <w:t xml:space="preserve"> usa el modo UDP (por defecto son conexiones TCP)</w:t>
      </w:r>
    </w:p>
    <w:p w14:paraId="68CFB2F5" w14:textId="77777777" w:rsidR="0050252E" w:rsidRDefault="0050252E">
      <w:pPr>
        <w:pStyle w:val="NormalWeb"/>
        <w:spacing w:before="0" w:after="0"/>
        <w:jc w:val="both"/>
        <w:rPr>
          <w:rFonts w:ascii="Arial" w:hAnsi="Arial" w:cs="Arial"/>
          <w:color w:val="000000"/>
          <w:sz w:val="22"/>
          <w:szCs w:val="22"/>
        </w:rPr>
      </w:pPr>
      <w:r>
        <w:rPr>
          <w:rFonts w:ascii="Arial" w:hAnsi="Arial" w:cs="Arial"/>
          <w:b/>
          <w:bCs/>
          <w:color w:val="000000"/>
          <w:sz w:val="22"/>
          <w:szCs w:val="22"/>
        </w:rPr>
        <w:t>-c comando</w:t>
      </w:r>
      <w:r>
        <w:rPr>
          <w:rFonts w:ascii="Arial" w:hAnsi="Arial" w:cs="Arial"/>
          <w:color w:val="000000"/>
          <w:sz w:val="22"/>
          <w:szCs w:val="22"/>
        </w:rPr>
        <w:t xml:space="preserve"> / </w:t>
      </w:r>
      <w:r>
        <w:rPr>
          <w:rFonts w:ascii="Arial" w:hAnsi="Arial" w:cs="Arial"/>
          <w:b/>
          <w:bCs/>
          <w:color w:val="000000"/>
          <w:sz w:val="22"/>
          <w:szCs w:val="22"/>
        </w:rPr>
        <w:t>-e ejecutable</w:t>
      </w:r>
      <w:r>
        <w:rPr>
          <w:rFonts w:ascii="Arial" w:hAnsi="Arial" w:cs="Arial"/>
          <w:color w:val="000000"/>
          <w:sz w:val="22"/>
          <w:szCs w:val="22"/>
        </w:rPr>
        <w:t xml:space="preserve"> ejecuta un comando/programa una vez iniciada la conexión cuyas entrada y salida estándar están redirigidas a la conexión establecida.</w:t>
      </w:r>
    </w:p>
    <w:p w14:paraId="03115C0B" w14:textId="77777777" w:rsidR="0050252E" w:rsidRDefault="0050252E">
      <w:pPr>
        <w:pStyle w:val="NormalWeb"/>
        <w:spacing w:before="0" w:after="0"/>
        <w:jc w:val="both"/>
        <w:rPr>
          <w:rFonts w:ascii="Arial" w:hAnsi="Arial" w:cs="Arial"/>
          <w:color w:val="000000"/>
          <w:sz w:val="22"/>
          <w:szCs w:val="22"/>
        </w:rPr>
      </w:pPr>
      <w:r>
        <w:rPr>
          <w:rFonts w:ascii="Arial" w:hAnsi="Arial" w:cs="Arial"/>
          <w:color w:val="000000"/>
          <w:sz w:val="22"/>
          <w:szCs w:val="22"/>
        </w:rPr>
        <w:br/>
      </w:r>
      <w:r>
        <w:rPr>
          <w:rFonts w:ascii="Arial" w:hAnsi="Arial" w:cs="Arial"/>
          <w:b/>
          <w:bCs/>
          <w:color w:val="000000"/>
          <w:sz w:val="22"/>
          <w:szCs w:val="22"/>
        </w:rPr>
        <w:t>Pruebas a realizar</w:t>
      </w:r>
    </w:p>
    <w:p w14:paraId="4C04B450" w14:textId="77777777" w:rsidR="0050252E" w:rsidRDefault="0050252E">
      <w:pPr>
        <w:pStyle w:val="NormalWeb"/>
        <w:spacing w:before="0" w:after="240"/>
        <w:jc w:val="both"/>
        <w:rPr>
          <w:rFonts w:ascii="Arial" w:hAnsi="Arial" w:cs="Arial"/>
          <w:color w:val="000000"/>
          <w:sz w:val="22"/>
          <w:szCs w:val="22"/>
        </w:rPr>
      </w:pPr>
      <w:r>
        <w:rPr>
          <w:rFonts w:ascii="Arial" w:hAnsi="Arial" w:cs="Arial"/>
          <w:color w:val="000000"/>
          <w:sz w:val="22"/>
          <w:szCs w:val="22"/>
        </w:rPr>
        <w:t xml:space="preserve">Abrir una sesión </w:t>
      </w:r>
      <w:r>
        <w:rPr>
          <w:rFonts w:ascii="Arial" w:hAnsi="Arial" w:cs="Arial"/>
          <w:b/>
          <w:bCs/>
          <w:color w:val="000000"/>
          <w:sz w:val="22"/>
          <w:szCs w:val="22"/>
        </w:rPr>
        <w:t>nc</w:t>
      </w:r>
      <w:r>
        <w:rPr>
          <w:rFonts w:ascii="Arial" w:hAnsi="Arial" w:cs="Arial"/>
          <w:color w:val="000000"/>
          <w:sz w:val="22"/>
          <w:szCs w:val="22"/>
        </w:rPr>
        <w:t xml:space="preserve"> en modo escucha desde un terminal en un puerto no privilegiado. En otro terminal abrir otra sesión </w:t>
      </w:r>
      <w:r>
        <w:rPr>
          <w:rFonts w:ascii="Arial" w:hAnsi="Arial" w:cs="Arial"/>
          <w:b/>
          <w:bCs/>
          <w:color w:val="000000"/>
          <w:sz w:val="22"/>
          <w:szCs w:val="22"/>
        </w:rPr>
        <w:t>nc</w:t>
      </w:r>
      <w:r>
        <w:rPr>
          <w:rFonts w:ascii="Arial" w:hAnsi="Arial" w:cs="Arial"/>
          <w:color w:val="000000"/>
          <w:sz w:val="22"/>
          <w:szCs w:val="22"/>
        </w:rPr>
        <w:t xml:space="preserve"> que se conecte al primero. Comprobar que el funcionamiento es el descrito.</w:t>
      </w:r>
    </w:p>
    <w:p w14:paraId="6B86423F" w14:textId="77777777" w:rsidR="0050252E" w:rsidRDefault="0050252E">
      <w:pPr>
        <w:pStyle w:val="NormalWeb"/>
        <w:spacing w:before="0" w:after="0"/>
        <w:rPr>
          <w:rFonts w:ascii="Arial" w:hAnsi="Arial" w:cs="Arial"/>
          <w:sz w:val="22"/>
          <w:szCs w:val="22"/>
        </w:rPr>
      </w:pPr>
      <w:r>
        <w:rPr>
          <w:rFonts w:ascii="Arial" w:hAnsi="Arial" w:cs="Arial"/>
          <w:color w:val="000000"/>
          <w:sz w:val="22"/>
          <w:szCs w:val="22"/>
        </w:rPr>
        <w:t>Repetir el ejercicio entre dos máquinas.</w:t>
      </w:r>
    </w:p>
    <w:p w14:paraId="18A84BEC" w14:textId="77777777" w:rsidR="0050252E" w:rsidRDefault="0050252E">
      <w:pPr>
        <w:spacing w:after="240"/>
        <w:rPr>
          <w:rFonts w:ascii="Arial" w:hAnsi="Arial" w:cs="Arial"/>
          <w:sz w:val="22"/>
          <w:szCs w:val="22"/>
        </w:rPr>
      </w:pPr>
    </w:p>
    <w:p w14:paraId="0B7558E8" w14:textId="77777777" w:rsidR="0050252E" w:rsidRDefault="0050252E">
      <w:pPr>
        <w:pStyle w:val="NormalWeb"/>
        <w:spacing w:before="0" w:after="0"/>
        <w:rPr>
          <w:rFonts w:ascii="Arial" w:hAnsi="Arial" w:cs="Arial"/>
          <w:sz w:val="22"/>
          <w:szCs w:val="22"/>
        </w:rPr>
      </w:pPr>
      <w:r>
        <w:rPr>
          <w:rFonts w:ascii="Arial" w:hAnsi="Arial" w:cs="Arial"/>
          <w:b/>
          <w:bCs/>
          <w:color w:val="000000"/>
          <w:sz w:val="22"/>
          <w:szCs w:val="22"/>
        </w:rPr>
        <w:t>Comando netstat.</w:t>
      </w:r>
    </w:p>
    <w:p w14:paraId="2FE06A4A" w14:textId="77777777" w:rsidR="0050252E" w:rsidRDefault="0050252E">
      <w:pPr>
        <w:pStyle w:val="NormalWeb"/>
        <w:spacing w:before="0" w:after="0"/>
        <w:rPr>
          <w:rFonts w:ascii="Arial" w:hAnsi="Arial" w:cs="Arial"/>
          <w:sz w:val="22"/>
          <w:szCs w:val="22"/>
        </w:rPr>
      </w:pPr>
    </w:p>
    <w:p w14:paraId="4F5A6097" w14:textId="77777777" w:rsidR="0050252E" w:rsidRDefault="0050252E">
      <w:pPr>
        <w:pStyle w:val="NormalWeb"/>
        <w:spacing w:before="0" w:after="0"/>
        <w:jc w:val="both"/>
        <w:rPr>
          <w:rFonts w:ascii="Arial" w:hAnsi="Arial" w:cs="Arial"/>
          <w:color w:val="000000"/>
          <w:sz w:val="22"/>
          <w:szCs w:val="22"/>
        </w:rPr>
      </w:pPr>
      <w:r>
        <w:rPr>
          <w:rFonts w:ascii="Arial" w:hAnsi="Arial" w:cs="Arial"/>
          <w:b/>
          <w:bCs/>
          <w:color w:val="000000"/>
          <w:sz w:val="22"/>
          <w:szCs w:val="22"/>
        </w:rPr>
        <w:t>netstat</w:t>
      </w:r>
      <w:r>
        <w:rPr>
          <w:rFonts w:ascii="Arial" w:hAnsi="Arial" w:cs="Arial"/>
          <w:color w:val="000000"/>
          <w:sz w:val="22"/>
          <w:szCs w:val="22"/>
        </w:rPr>
        <w:t xml:space="preserve"> es un comando que ofrece información (uso, estado, etc) sobre las conexiones de la máquina propia, tanto entrantes como salientes, además de otras informaciones sobre la red.</w:t>
      </w:r>
    </w:p>
    <w:p w14:paraId="5938542D" w14:textId="77777777" w:rsidR="0050252E" w:rsidRDefault="0050252E">
      <w:pPr>
        <w:pStyle w:val="NormalWeb"/>
        <w:spacing w:before="0" w:after="240"/>
        <w:rPr>
          <w:rFonts w:ascii="Arial" w:hAnsi="Arial" w:cs="Arial"/>
          <w:color w:val="000000"/>
          <w:sz w:val="22"/>
          <w:szCs w:val="22"/>
        </w:rPr>
      </w:pPr>
      <w:r>
        <w:rPr>
          <w:rFonts w:ascii="Arial" w:hAnsi="Arial" w:cs="Arial"/>
          <w:color w:val="000000"/>
          <w:sz w:val="22"/>
          <w:szCs w:val="22"/>
        </w:rPr>
        <w:br/>
        <w:t>Informa tanto de conexiones del dominio de Internet (locales y remota) como de conexiones del dominio UNIX (entre procesos locales).</w:t>
      </w:r>
    </w:p>
    <w:p w14:paraId="61021B96" w14:textId="77777777" w:rsidR="0050252E" w:rsidRDefault="0050252E">
      <w:pPr>
        <w:pStyle w:val="NormalWeb"/>
        <w:spacing w:before="0" w:after="240"/>
        <w:rPr>
          <w:rFonts w:ascii="Arial" w:hAnsi="Arial" w:cs="Arial"/>
          <w:color w:val="000000"/>
          <w:sz w:val="22"/>
          <w:szCs w:val="22"/>
        </w:rPr>
      </w:pPr>
      <w:r>
        <w:rPr>
          <w:rFonts w:ascii="Arial" w:hAnsi="Arial" w:cs="Arial"/>
          <w:color w:val="000000"/>
          <w:sz w:val="22"/>
          <w:szCs w:val="22"/>
        </w:rPr>
        <w:t>La información típica que muestra para cada conexión de red es:</w:t>
      </w:r>
    </w:p>
    <w:p w14:paraId="28E93025" w14:textId="77777777" w:rsidR="0050252E" w:rsidRDefault="0050252E" w:rsidP="007A373F">
      <w:pPr>
        <w:pStyle w:val="NormalWeb"/>
        <w:numPr>
          <w:ilvl w:val="0"/>
          <w:numId w:val="16"/>
        </w:numPr>
        <w:spacing w:before="0" w:after="0"/>
        <w:textAlignment w:val="baseline"/>
        <w:rPr>
          <w:rFonts w:ascii="Arial" w:hAnsi="Arial" w:cs="Arial"/>
          <w:color w:val="000000"/>
          <w:sz w:val="22"/>
          <w:szCs w:val="22"/>
        </w:rPr>
      </w:pPr>
      <w:r>
        <w:rPr>
          <w:rFonts w:ascii="Arial" w:hAnsi="Arial" w:cs="Arial"/>
          <w:color w:val="000000"/>
          <w:sz w:val="22"/>
          <w:szCs w:val="22"/>
        </w:rPr>
        <w:t>tipo de protocolo</w:t>
      </w:r>
    </w:p>
    <w:p w14:paraId="14E8CF70" w14:textId="77777777" w:rsidR="0050252E" w:rsidRDefault="0050252E" w:rsidP="007A373F">
      <w:pPr>
        <w:pStyle w:val="NormalWeb"/>
        <w:numPr>
          <w:ilvl w:val="0"/>
          <w:numId w:val="16"/>
        </w:numPr>
        <w:spacing w:before="0" w:after="0"/>
        <w:textAlignment w:val="baseline"/>
        <w:rPr>
          <w:rFonts w:ascii="Arial" w:hAnsi="Arial" w:cs="Arial"/>
          <w:color w:val="000000"/>
          <w:sz w:val="22"/>
          <w:szCs w:val="22"/>
        </w:rPr>
      </w:pPr>
      <w:r>
        <w:rPr>
          <w:rFonts w:ascii="Arial" w:hAnsi="Arial" w:cs="Arial"/>
          <w:color w:val="000000"/>
          <w:sz w:val="22"/>
          <w:szCs w:val="22"/>
        </w:rPr>
        <w:t>dirección+puerto local</w:t>
      </w:r>
    </w:p>
    <w:p w14:paraId="426AC6EA" w14:textId="77777777" w:rsidR="0050252E" w:rsidRDefault="0050252E" w:rsidP="007A373F">
      <w:pPr>
        <w:pStyle w:val="NormalWeb"/>
        <w:numPr>
          <w:ilvl w:val="0"/>
          <w:numId w:val="16"/>
        </w:numPr>
        <w:spacing w:before="0" w:after="0"/>
        <w:textAlignment w:val="baseline"/>
        <w:rPr>
          <w:rFonts w:ascii="Arial" w:hAnsi="Arial" w:cs="Arial"/>
          <w:color w:val="000000"/>
          <w:sz w:val="22"/>
          <w:szCs w:val="22"/>
        </w:rPr>
      </w:pPr>
      <w:r>
        <w:rPr>
          <w:rFonts w:ascii="Arial" w:hAnsi="Arial" w:cs="Arial"/>
          <w:color w:val="000000"/>
          <w:sz w:val="22"/>
          <w:szCs w:val="22"/>
        </w:rPr>
        <w:t>dirección+puerto remoto</w:t>
      </w:r>
    </w:p>
    <w:p w14:paraId="155DE6F0" w14:textId="77777777" w:rsidR="0050252E" w:rsidRDefault="0050252E" w:rsidP="007A373F">
      <w:pPr>
        <w:pStyle w:val="NormalWeb"/>
        <w:numPr>
          <w:ilvl w:val="0"/>
          <w:numId w:val="16"/>
        </w:numPr>
        <w:spacing w:before="0" w:after="240"/>
        <w:textAlignment w:val="baseline"/>
        <w:rPr>
          <w:rFonts w:ascii="Arial" w:hAnsi="Arial" w:cs="Arial"/>
          <w:color w:val="000000"/>
          <w:sz w:val="22"/>
          <w:szCs w:val="22"/>
        </w:rPr>
      </w:pPr>
      <w:r>
        <w:rPr>
          <w:rFonts w:ascii="Arial" w:hAnsi="Arial" w:cs="Arial"/>
          <w:color w:val="000000"/>
          <w:sz w:val="22"/>
          <w:szCs w:val="22"/>
        </w:rPr>
        <w:t>estado de la conexión (para TCP): establecida, cerrada, esperando cierre, en espera, etc</w:t>
      </w:r>
    </w:p>
    <w:p w14:paraId="4E713631" w14:textId="77777777" w:rsidR="0050252E" w:rsidRDefault="0050252E">
      <w:pPr>
        <w:pStyle w:val="NormalWeb"/>
        <w:spacing w:before="0" w:after="240"/>
        <w:rPr>
          <w:rFonts w:ascii="Arial" w:hAnsi="Arial" w:cs="Arial"/>
          <w:b/>
          <w:bCs/>
          <w:color w:val="000000"/>
          <w:sz w:val="22"/>
          <w:szCs w:val="22"/>
        </w:rPr>
      </w:pPr>
      <w:r>
        <w:rPr>
          <w:rFonts w:ascii="Arial" w:hAnsi="Arial" w:cs="Arial"/>
          <w:color w:val="000000"/>
          <w:sz w:val="22"/>
          <w:szCs w:val="22"/>
        </w:rPr>
        <w:t>Opciones interesantes:</w:t>
      </w:r>
    </w:p>
    <w:p w14:paraId="6838C7B2" w14:textId="77777777" w:rsidR="0050252E" w:rsidRDefault="0050252E" w:rsidP="007A373F">
      <w:pPr>
        <w:pStyle w:val="NormalWeb"/>
        <w:numPr>
          <w:ilvl w:val="0"/>
          <w:numId w:val="17"/>
        </w:numPr>
        <w:spacing w:before="0" w:after="0"/>
        <w:textAlignment w:val="baseline"/>
        <w:rPr>
          <w:rFonts w:ascii="Arial" w:hAnsi="Arial" w:cs="Arial"/>
          <w:b/>
          <w:bCs/>
          <w:color w:val="000000"/>
          <w:sz w:val="22"/>
          <w:szCs w:val="22"/>
        </w:rPr>
      </w:pPr>
      <w:r>
        <w:rPr>
          <w:rFonts w:ascii="Arial" w:hAnsi="Arial" w:cs="Arial"/>
          <w:b/>
          <w:bCs/>
          <w:color w:val="000000"/>
          <w:sz w:val="22"/>
          <w:szCs w:val="22"/>
        </w:rPr>
        <w:t xml:space="preserve">-a </w:t>
      </w:r>
      <w:r>
        <w:rPr>
          <w:rFonts w:ascii="Arial" w:hAnsi="Arial" w:cs="Arial"/>
          <w:color w:val="000000"/>
          <w:sz w:val="22"/>
          <w:szCs w:val="22"/>
        </w:rPr>
        <w:t>muestra información sobre todas las conexiones/sockets (tanto TCP y UDP)</w:t>
      </w:r>
    </w:p>
    <w:p w14:paraId="6551E5F5" w14:textId="77777777" w:rsidR="0050252E" w:rsidRDefault="0050252E" w:rsidP="007A373F">
      <w:pPr>
        <w:pStyle w:val="NormalWeb"/>
        <w:numPr>
          <w:ilvl w:val="0"/>
          <w:numId w:val="17"/>
        </w:numPr>
        <w:spacing w:before="0" w:after="0"/>
        <w:textAlignment w:val="baseline"/>
        <w:rPr>
          <w:rFonts w:ascii="Arial" w:hAnsi="Arial" w:cs="Arial"/>
          <w:b/>
          <w:bCs/>
          <w:color w:val="000000"/>
          <w:sz w:val="22"/>
          <w:szCs w:val="22"/>
        </w:rPr>
      </w:pPr>
      <w:r>
        <w:rPr>
          <w:rFonts w:ascii="Arial" w:hAnsi="Arial" w:cs="Arial"/>
          <w:b/>
          <w:bCs/>
          <w:color w:val="000000"/>
          <w:sz w:val="22"/>
          <w:szCs w:val="22"/>
        </w:rPr>
        <w:t>-p</w:t>
      </w:r>
      <w:r>
        <w:rPr>
          <w:rFonts w:ascii="Arial" w:hAnsi="Arial" w:cs="Arial"/>
          <w:color w:val="000000"/>
          <w:sz w:val="22"/>
          <w:szCs w:val="22"/>
        </w:rPr>
        <w:t xml:space="preserve"> muestra los procesos que están usando las conexiones.</w:t>
      </w:r>
    </w:p>
    <w:p w14:paraId="11EFD03B" w14:textId="77777777" w:rsidR="0050252E" w:rsidRDefault="0050252E" w:rsidP="007A373F">
      <w:pPr>
        <w:pStyle w:val="NormalWeb"/>
        <w:numPr>
          <w:ilvl w:val="0"/>
          <w:numId w:val="17"/>
        </w:numPr>
        <w:spacing w:before="0" w:after="0"/>
        <w:textAlignment w:val="baseline"/>
        <w:rPr>
          <w:rFonts w:ascii="Arial" w:hAnsi="Arial" w:cs="Arial"/>
          <w:b/>
          <w:bCs/>
          <w:color w:val="000000"/>
          <w:sz w:val="22"/>
          <w:szCs w:val="22"/>
        </w:rPr>
      </w:pPr>
      <w:r>
        <w:rPr>
          <w:rFonts w:ascii="Arial" w:hAnsi="Arial" w:cs="Arial"/>
          <w:b/>
          <w:bCs/>
          <w:color w:val="000000"/>
          <w:sz w:val="22"/>
          <w:szCs w:val="22"/>
        </w:rPr>
        <w:t>-l</w:t>
      </w:r>
      <w:r>
        <w:rPr>
          <w:rFonts w:ascii="Arial" w:hAnsi="Arial" w:cs="Arial"/>
          <w:color w:val="000000"/>
          <w:sz w:val="22"/>
          <w:szCs w:val="22"/>
        </w:rPr>
        <w:t xml:space="preserve"> muestra información sobre las conexiones/sockets en modo escucha</w:t>
      </w:r>
    </w:p>
    <w:p w14:paraId="38143450" w14:textId="77777777" w:rsidR="0050252E" w:rsidRDefault="0050252E" w:rsidP="007A373F">
      <w:pPr>
        <w:pStyle w:val="NormalWeb"/>
        <w:numPr>
          <w:ilvl w:val="0"/>
          <w:numId w:val="17"/>
        </w:numPr>
        <w:spacing w:before="0" w:after="0"/>
        <w:textAlignment w:val="baseline"/>
        <w:rPr>
          <w:rFonts w:ascii="Arial" w:hAnsi="Arial" w:cs="Arial"/>
          <w:b/>
          <w:bCs/>
          <w:color w:val="000000"/>
          <w:sz w:val="22"/>
          <w:szCs w:val="22"/>
        </w:rPr>
      </w:pPr>
      <w:r>
        <w:rPr>
          <w:rFonts w:ascii="Arial" w:hAnsi="Arial" w:cs="Arial"/>
          <w:b/>
          <w:bCs/>
          <w:color w:val="000000"/>
          <w:sz w:val="22"/>
          <w:szCs w:val="22"/>
        </w:rPr>
        <w:t>-e</w:t>
      </w:r>
      <w:r>
        <w:rPr>
          <w:rFonts w:ascii="Arial" w:hAnsi="Arial" w:cs="Arial"/>
          <w:color w:val="000000"/>
          <w:sz w:val="22"/>
          <w:szCs w:val="22"/>
        </w:rPr>
        <w:t xml:space="preserve"> información en formato extendido</w:t>
      </w:r>
    </w:p>
    <w:p w14:paraId="7A27A279" w14:textId="77777777" w:rsidR="0050252E" w:rsidRDefault="0050252E" w:rsidP="007A373F">
      <w:pPr>
        <w:pStyle w:val="NormalWeb"/>
        <w:numPr>
          <w:ilvl w:val="0"/>
          <w:numId w:val="17"/>
        </w:numPr>
        <w:spacing w:before="0" w:after="0"/>
        <w:textAlignment w:val="baseline"/>
        <w:rPr>
          <w:rFonts w:ascii="Arial" w:hAnsi="Arial" w:cs="Arial"/>
          <w:sz w:val="22"/>
          <w:szCs w:val="22"/>
        </w:rPr>
      </w:pPr>
      <w:r>
        <w:rPr>
          <w:rFonts w:ascii="Arial" w:hAnsi="Arial" w:cs="Arial"/>
          <w:b/>
          <w:bCs/>
          <w:color w:val="000000"/>
          <w:sz w:val="22"/>
          <w:szCs w:val="22"/>
        </w:rPr>
        <w:t xml:space="preserve">-t </w:t>
      </w:r>
      <w:r>
        <w:rPr>
          <w:rFonts w:ascii="Arial" w:hAnsi="Arial" w:cs="Arial"/>
          <w:color w:val="000000"/>
          <w:sz w:val="22"/>
          <w:szCs w:val="22"/>
        </w:rPr>
        <w:t xml:space="preserve">sólo conexiones TCP, </w:t>
      </w:r>
      <w:r>
        <w:rPr>
          <w:rFonts w:ascii="Arial" w:hAnsi="Arial" w:cs="Arial"/>
          <w:b/>
          <w:bCs/>
          <w:color w:val="000000"/>
          <w:sz w:val="22"/>
          <w:szCs w:val="22"/>
        </w:rPr>
        <w:t>-u</w:t>
      </w:r>
      <w:r>
        <w:rPr>
          <w:rFonts w:ascii="Arial" w:hAnsi="Arial" w:cs="Arial"/>
          <w:color w:val="000000"/>
          <w:sz w:val="22"/>
          <w:szCs w:val="22"/>
        </w:rPr>
        <w:t xml:space="preserve"> sólo conexiones UDP.</w:t>
      </w:r>
    </w:p>
    <w:p w14:paraId="5D90EBC0" w14:textId="77777777" w:rsidR="0050252E" w:rsidRDefault="0050252E">
      <w:pPr>
        <w:spacing w:after="240"/>
        <w:rPr>
          <w:rFonts w:ascii="Arial" w:hAnsi="Arial" w:cs="Arial"/>
          <w:sz w:val="22"/>
          <w:szCs w:val="22"/>
        </w:rPr>
      </w:pPr>
    </w:p>
    <w:p w14:paraId="1BB0FEE4" w14:textId="77777777" w:rsidR="0050252E" w:rsidRDefault="0050252E">
      <w:pPr>
        <w:pStyle w:val="NormalWeb"/>
        <w:spacing w:before="0" w:after="240"/>
        <w:rPr>
          <w:rFonts w:ascii="Arial" w:hAnsi="Arial" w:cs="Arial"/>
          <w:color w:val="000000"/>
          <w:sz w:val="22"/>
          <w:szCs w:val="22"/>
        </w:rPr>
      </w:pPr>
      <w:r>
        <w:rPr>
          <w:rFonts w:ascii="Arial" w:hAnsi="Arial" w:cs="Arial"/>
          <w:b/>
          <w:bCs/>
          <w:color w:val="000000"/>
          <w:sz w:val="22"/>
          <w:szCs w:val="22"/>
        </w:rPr>
        <w:t>Pruebas a realizar.</w:t>
      </w:r>
    </w:p>
    <w:p w14:paraId="702F3802" w14:textId="77777777" w:rsidR="0050252E" w:rsidRDefault="0050252E">
      <w:pPr>
        <w:pStyle w:val="NormalWeb"/>
        <w:spacing w:before="0" w:after="0"/>
        <w:jc w:val="both"/>
        <w:rPr>
          <w:rFonts w:ascii="Arial" w:hAnsi="Arial" w:cs="Arial"/>
          <w:sz w:val="22"/>
          <w:szCs w:val="22"/>
        </w:rPr>
      </w:pPr>
      <w:r>
        <w:rPr>
          <w:rFonts w:ascii="Arial" w:hAnsi="Arial" w:cs="Arial"/>
          <w:color w:val="000000"/>
          <w:sz w:val="22"/>
          <w:szCs w:val="22"/>
        </w:rPr>
        <w:t xml:space="preserve">Comprobar los distintos parámetros de </w:t>
      </w:r>
      <w:r>
        <w:rPr>
          <w:rFonts w:ascii="Arial" w:hAnsi="Arial" w:cs="Arial"/>
          <w:b/>
          <w:bCs/>
          <w:color w:val="000000"/>
          <w:sz w:val="22"/>
          <w:szCs w:val="22"/>
        </w:rPr>
        <w:t>netstat</w:t>
      </w:r>
      <w:r>
        <w:rPr>
          <w:rFonts w:ascii="Arial" w:hAnsi="Arial" w:cs="Arial"/>
          <w:color w:val="000000"/>
          <w:sz w:val="22"/>
          <w:szCs w:val="22"/>
        </w:rPr>
        <w:t xml:space="preserve"> e identificar las conexiones abiertas en la máquina local.</w:t>
      </w:r>
    </w:p>
    <w:p w14:paraId="5E8493FE" w14:textId="77777777" w:rsidR="0050252E" w:rsidRDefault="0050252E">
      <w:pPr>
        <w:rPr>
          <w:rFonts w:ascii="Arial" w:hAnsi="Arial" w:cs="Arial"/>
          <w:sz w:val="22"/>
          <w:szCs w:val="22"/>
        </w:rPr>
      </w:pPr>
    </w:p>
    <w:p w14:paraId="1F2E6D70" w14:textId="77777777" w:rsidR="0050252E" w:rsidRDefault="0050252E">
      <w:pPr>
        <w:pStyle w:val="NormalWeb"/>
        <w:spacing w:before="0" w:after="240"/>
        <w:jc w:val="both"/>
        <w:rPr>
          <w:rFonts w:ascii="Arial" w:hAnsi="Arial" w:cs="Arial"/>
        </w:rPr>
      </w:pPr>
      <w:r>
        <w:rPr>
          <w:rFonts w:ascii="Arial" w:hAnsi="Arial" w:cs="Arial"/>
          <w:color w:val="000000"/>
          <w:sz w:val="22"/>
          <w:szCs w:val="22"/>
        </w:rPr>
        <w:t xml:space="preserve">Comprobar las conexiones abiertas en los ejemplos de comunicación entre sesiones </w:t>
      </w:r>
      <w:r>
        <w:rPr>
          <w:rFonts w:ascii="Arial" w:hAnsi="Arial" w:cs="Arial"/>
          <w:b/>
          <w:bCs/>
          <w:color w:val="000000"/>
          <w:sz w:val="22"/>
          <w:szCs w:val="22"/>
        </w:rPr>
        <w:t>nc</w:t>
      </w:r>
      <w:r>
        <w:rPr>
          <w:rFonts w:ascii="Arial" w:hAnsi="Arial" w:cs="Arial"/>
          <w:color w:val="000000"/>
          <w:sz w:val="22"/>
          <w:szCs w:val="22"/>
        </w:rPr>
        <w:t xml:space="preserve"> de la sección anterior, identificar los puertos cliente de la sesión </w:t>
      </w:r>
      <w:r>
        <w:rPr>
          <w:rFonts w:ascii="Arial" w:hAnsi="Arial" w:cs="Arial"/>
          <w:b/>
          <w:bCs/>
          <w:color w:val="000000"/>
          <w:sz w:val="22"/>
          <w:szCs w:val="22"/>
        </w:rPr>
        <w:t>nc</w:t>
      </w:r>
      <w:r>
        <w:rPr>
          <w:rFonts w:ascii="Arial" w:hAnsi="Arial" w:cs="Arial"/>
          <w:color w:val="000000"/>
          <w:sz w:val="22"/>
          <w:szCs w:val="22"/>
        </w:rPr>
        <w:t>.</w:t>
      </w:r>
    </w:p>
    <w:p w14:paraId="53292652" w14:textId="77777777" w:rsidR="0050252E" w:rsidRDefault="0050252E">
      <w:pPr>
        <w:pStyle w:val="Ttulo4"/>
        <w:rPr>
          <w:rFonts w:ascii="Arial" w:hAnsi="Arial" w:cs="Arial"/>
          <w:sz w:val="22"/>
          <w:szCs w:val="22"/>
        </w:rPr>
      </w:pPr>
      <w:bookmarkStart w:id="75" w:name="__RefHeading__65_2098184603"/>
      <w:bookmarkStart w:id="76" w:name="_Toc321387978"/>
      <w:bookmarkStart w:id="77" w:name="_Toc326320733"/>
      <w:bookmarkEnd w:id="75"/>
      <w:r>
        <w:rPr>
          <w:rFonts w:ascii="Arial" w:hAnsi="Arial" w:cs="Arial"/>
        </w:rPr>
        <w:lastRenderedPageBreak/>
        <w:t>Ejemplos de servicios con estado y sin estado</w:t>
      </w:r>
      <w:bookmarkEnd w:id="76"/>
      <w:bookmarkEnd w:id="77"/>
    </w:p>
    <w:p w14:paraId="6CB00050" w14:textId="77777777" w:rsidR="0050252E" w:rsidRDefault="0050252E">
      <w:pPr>
        <w:rPr>
          <w:rFonts w:ascii="Arial" w:hAnsi="Arial" w:cs="Arial"/>
          <w:sz w:val="22"/>
          <w:szCs w:val="22"/>
        </w:rPr>
      </w:pPr>
    </w:p>
    <w:p w14:paraId="3708E5D0" w14:textId="77777777" w:rsidR="0050252E" w:rsidRDefault="0050252E">
      <w:pPr>
        <w:pStyle w:val="NormalWeb"/>
        <w:spacing w:before="0" w:after="0"/>
        <w:rPr>
          <w:rFonts w:ascii="Arial" w:hAnsi="Arial" w:cs="Arial"/>
          <w:color w:val="000000"/>
          <w:sz w:val="22"/>
          <w:szCs w:val="22"/>
        </w:rPr>
      </w:pPr>
      <w:r>
        <w:rPr>
          <w:rFonts w:ascii="Arial" w:hAnsi="Arial" w:cs="Arial"/>
          <w:b/>
          <w:bCs/>
          <w:color w:val="000000"/>
          <w:sz w:val="22"/>
          <w:szCs w:val="22"/>
        </w:rPr>
        <w:t>Servicio sin estado.</w:t>
      </w:r>
      <w:r>
        <w:rPr>
          <w:rFonts w:ascii="Arial" w:hAnsi="Arial" w:cs="Arial"/>
          <w:color w:val="000000"/>
          <w:sz w:val="22"/>
          <w:szCs w:val="22"/>
        </w:rPr>
        <w:t xml:space="preserve"> </w:t>
      </w:r>
      <w:r>
        <w:rPr>
          <w:rFonts w:ascii="Arial" w:hAnsi="Arial" w:cs="Arial"/>
          <w:b/>
          <w:bCs/>
          <w:color w:val="000000"/>
          <w:sz w:val="22"/>
          <w:szCs w:val="22"/>
        </w:rPr>
        <w:t>HTTP.</w:t>
      </w:r>
    </w:p>
    <w:p w14:paraId="6B653400" w14:textId="77777777" w:rsidR="0050252E" w:rsidRDefault="0050252E">
      <w:pPr>
        <w:pStyle w:val="NormalWeb"/>
        <w:spacing w:before="0" w:after="240"/>
        <w:rPr>
          <w:rFonts w:ascii="Arial" w:hAnsi="Arial" w:cs="Arial"/>
          <w:b/>
          <w:bCs/>
          <w:color w:val="000000"/>
          <w:sz w:val="22"/>
          <w:szCs w:val="22"/>
        </w:rPr>
      </w:pPr>
      <w:r>
        <w:rPr>
          <w:rFonts w:ascii="Arial" w:hAnsi="Arial" w:cs="Arial"/>
          <w:color w:val="000000"/>
          <w:sz w:val="22"/>
          <w:szCs w:val="22"/>
        </w:rPr>
        <w:t>Es el ejemplo típico de servicio sin estado, implementa un esquema una petición → una respuesta.</w:t>
      </w:r>
    </w:p>
    <w:p w14:paraId="2488E33B" w14:textId="77777777" w:rsidR="0050252E" w:rsidRDefault="0050252E">
      <w:pPr>
        <w:pStyle w:val="NormalWeb"/>
        <w:spacing w:before="0" w:after="0"/>
        <w:rPr>
          <w:rFonts w:ascii="Arial" w:hAnsi="Arial" w:cs="Arial"/>
          <w:color w:val="000000"/>
          <w:sz w:val="22"/>
          <w:szCs w:val="22"/>
        </w:rPr>
      </w:pPr>
      <w:r>
        <w:rPr>
          <w:rFonts w:ascii="Arial" w:hAnsi="Arial" w:cs="Arial"/>
          <w:b/>
          <w:bCs/>
          <w:color w:val="000000"/>
          <w:sz w:val="22"/>
          <w:szCs w:val="22"/>
        </w:rPr>
        <w:t>Acceso a un servidor WEB.</w:t>
      </w:r>
    </w:p>
    <w:p w14:paraId="32821265" w14:textId="77777777" w:rsidR="0050252E" w:rsidRDefault="0050252E">
      <w:pPr>
        <w:pStyle w:val="NormalWeb"/>
        <w:spacing w:before="0" w:after="0"/>
        <w:rPr>
          <w:rFonts w:ascii="Arial" w:hAnsi="Arial" w:cs="Arial"/>
          <w:sz w:val="22"/>
          <w:szCs w:val="22"/>
        </w:rPr>
      </w:pPr>
      <w:r>
        <w:rPr>
          <w:rFonts w:ascii="Arial" w:hAnsi="Arial" w:cs="Arial"/>
          <w:color w:val="000000"/>
          <w:sz w:val="22"/>
          <w:szCs w:val="22"/>
        </w:rPr>
        <w:t>Comprobar el diálogo HTTP desde el punto de vista de un cliente.</w:t>
      </w:r>
    </w:p>
    <w:p w14:paraId="43087CDD" w14:textId="77777777" w:rsidR="0050252E" w:rsidRDefault="0050252E">
      <w:pPr>
        <w:rPr>
          <w:rFonts w:ascii="Arial" w:hAnsi="Arial" w:cs="Arial"/>
          <w:sz w:val="22"/>
          <w:szCs w:val="22"/>
        </w:rPr>
      </w:pPr>
    </w:p>
    <w:p w14:paraId="37AB11C3" w14:textId="77777777" w:rsidR="0050252E" w:rsidRDefault="0050252E">
      <w:pPr>
        <w:pStyle w:val="NormalWeb"/>
        <w:spacing w:before="0" w:after="240"/>
        <w:rPr>
          <w:rFonts w:ascii="Arial" w:hAnsi="Arial" w:cs="Arial"/>
          <w:i/>
          <w:iCs/>
          <w:color w:val="000000"/>
          <w:sz w:val="22"/>
          <w:szCs w:val="22"/>
        </w:rPr>
      </w:pPr>
      <w:r>
        <w:rPr>
          <w:rFonts w:ascii="Arial" w:hAnsi="Arial" w:cs="Arial"/>
          <w:color w:val="000000"/>
          <w:sz w:val="22"/>
          <w:szCs w:val="22"/>
        </w:rPr>
        <w:t xml:space="preserve">1. Ejecutar </w:t>
      </w:r>
      <w:r>
        <w:rPr>
          <w:rFonts w:ascii="Arial" w:hAnsi="Arial" w:cs="Arial"/>
          <w:b/>
          <w:bCs/>
          <w:color w:val="000000"/>
          <w:sz w:val="22"/>
          <w:szCs w:val="22"/>
        </w:rPr>
        <w:t>nc</w:t>
      </w:r>
      <w:r>
        <w:rPr>
          <w:rFonts w:ascii="Arial" w:hAnsi="Arial" w:cs="Arial"/>
          <w:color w:val="000000"/>
          <w:sz w:val="22"/>
          <w:szCs w:val="22"/>
        </w:rPr>
        <w:t xml:space="preserve"> en modo conexión con el puerto 80 de un servidor web accesible.</w:t>
      </w:r>
    </w:p>
    <w:p w14:paraId="38D539C3" w14:textId="77777777" w:rsidR="0050252E" w:rsidRDefault="0050252E">
      <w:pPr>
        <w:pStyle w:val="NormalWeb"/>
        <w:spacing w:before="0" w:after="240"/>
        <w:rPr>
          <w:rFonts w:ascii="Arial" w:hAnsi="Arial" w:cs="Arial"/>
          <w:color w:val="000000"/>
          <w:sz w:val="22"/>
          <w:szCs w:val="22"/>
        </w:rPr>
      </w:pPr>
      <w:r>
        <w:rPr>
          <w:rFonts w:ascii="Arial" w:hAnsi="Arial" w:cs="Arial"/>
          <w:i/>
          <w:iCs/>
          <w:color w:val="000000"/>
          <w:sz w:val="22"/>
          <w:szCs w:val="22"/>
        </w:rPr>
        <w:tab/>
        <w:t>$ nc IPDelProfesor 80</w:t>
      </w:r>
    </w:p>
    <w:p w14:paraId="6715B219" w14:textId="77777777" w:rsidR="0050252E" w:rsidRDefault="0050252E">
      <w:pPr>
        <w:pStyle w:val="NormalWeb"/>
        <w:spacing w:before="0" w:after="0"/>
        <w:rPr>
          <w:rFonts w:ascii="Arial" w:hAnsi="Arial" w:cs="Arial"/>
          <w:sz w:val="22"/>
          <w:szCs w:val="22"/>
        </w:rPr>
      </w:pPr>
      <w:r>
        <w:rPr>
          <w:rFonts w:ascii="Arial" w:hAnsi="Arial" w:cs="Arial"/>
          <w:color w:val="000000"/>
          <w:sz w:val="22"/>
          <w:szCs w:val="22"/>
        </w:rPr>
        <w:t>2. Escribir la siguiente petición.</w:t>
      </w:r>
    </w:p>
    <w:p w14:paraId="465E5521" w14:textId="77777777" w:rsidR="0050252E" w:rsidRDefault="0050252E">
      <w:pPr>
        <w:rPr>
          <w:rFonts w:ascii="Arial" w:hAnsi="Arial" w:cs="Arial"/>
          <w:sz w:val="22"/>
          <w:szCs w:val="22"/>
        </w:rPr>
      </w:pPr>
    </w:p>
    <w:p w14:paraId="2BF4A9FB" w14:textId="77777777" w:rsidR="0050252E" w:rsidRDefault="0050252E">
      <w:pPr>
        <w:pStyle w:val="NormalWeb"/>
        <w:spacing w:before="0" w:after="240"/>
        <w:rPr>
          <w:rFonts w:ascii="Arial" w:hAnsi="Arial" w:cs="Arial"/>
          <w:b/>
          <w:bCs/>
          <w:color w:val="000000"/>
          <w:sz w:val="22"/>
          <w:szCs w:val="22"/>
        </w:rPr>
      </w:pPr>
      <w:r>
        <w:rPr>
          <w:rFonts w:ascii="Arial" w:hAnsi="Arial" w:cs="Arial"/>
          <w:i/>
          <w:iCs/>
          <w:color w:val="000000"/>
          <w:sz w:val="22"/>
          <w:szCs w:val="22"/>
        </w:rPr>
        <w:tab/>
        <w:t>GET /index.html HTTP/1.1</w:t>
      </w:r>
    </w:p>
    <w:p w14:paraId="6429D79A" w14:textId="77777777" w:rsidR="0050252E" w:rsidRDefault="0050252E">
      <w:pPr>
        <w:pStyle w:val="NormalWeb"/>
        <w:spacing w:before="0" w:after="240"/>
        <w:rPr>
          <w:rFonts w:ascii="Arial" w:hAnsi="Arial" w:cs="Arial"/>
          <w:color w:val="000000"/>
          <w:sz w:val="22"/>
          <w:szCs w:val="22"/>
        </w:rPr>
      </w:pPr>
      <w:r>
        <w:rPr>
          <w:rFonts w:ascii="Arial" w:hAnsi="Arial" w:cs="Arial"/>
          <w:b/>
          <w:bCs/>
          <w:color w:val="000000"/>
          <w:sz w:val="22"/>
          <w:szCs w:val="22"/>
        </w:rPr>
        <w:t>Simulación de un servidor WEB en el puerto 8080</w:t>
      </w:r>
    </w:p>
    <w:p w14:paraId="34410B7C" w14:textId="77777777" w:rsidR="0050252E" w:rsidRDefault="0050252E">
      <w:pPr>
        <w:pStyle w:val="NormalWeb"/>
        <w:spacing w:before="0" w:after="240"/>
        <w:rPr>
          <w:rFonts w:ascii="Arial" w:hAnsi="Arial" w:cs="Arial"/>
          <w:color w:val="000000"/>
          <w:sz w:val="22"/>
          <w:szCs w:val="22"/>
        </w:rPr>
      </w:pPr>
      <w:r>
        <w:rPr>
          <w:rFonts w:ascii="Arial" w:hAnsi="Arial" w:cs="Arial"/>
          <w:color w:val="000000"/>
          <w:sz w:val="22"/>
          <w:szCs w:val="22"/>
        </w:rPr>
        <w:t>Comprobar el diálogo HTTP desde el punto de vista del servidor.</w:t>
      </w:r>
    </w:p>
    <w:p w14:paraId="3E625409" w14:textId="77777777" w:rsidR="0050252E" w:rsidRDefault="0050252E">
      <w:pPr>
        <w:pStyle w:val="NormalWeb"/>
        <w:spacing w:before="0" w:after="0"/>
        <w:rPr>
          <w:rFonts w:ascii="Arial" w:hAnsi="Arial" w:cs="Arial"/>
          <w:sz w:val="22"/>
          <w:szCs w:val="22"/>
        </w:rPr>
      </w:pPr>
      <w:r>
        <w:rPr>
          <w:rFonts w:ascii="Arial" w:hAnsi="Arial" w:cs="Arial"/>
          <w:color w:val="000000"/>
          <w:sz w:val="22"/>
          <w:szCs w:val="22"/>
        </w:rPr>
        <w:t xml:space="preserve">1. Ejecutar </w:t>
      </w:r>
      <w:r>
        <w:rPr>
          <w:rFonts w:ascii="Arial" w:hAnsi="Arial" w:cs="Arial"/>
          <w:b/>
          <w:bCs/>
          <w:color w:val="000000"/>
          <w:sz w:val="22"/>
          <w:szCs w:val="22"/>
        </w:rPr>
        <w:t>nc</w:t>
      </w:r>
      <w:r>
        <w:rPr>
          <w:rFonts w:ascii="Arial" w:hAnsi="Arial" w:cs="Arial"/>
          <w:color w:val="000000"/>
          <w:sz w:val="22"/>
          <w:szCs w:val="22"/>
        </w:rPr>
        <w:t xml:space="preserve"> en modo escucha en el puerto 8080.</w:t>
      </w:r>
    </w:p>
    <w:p w14:paraId="5D3EBBC1" w14:textId="77777777" w:rsidR="0050252E" w:rsidRDefault="0050252E">
      <w:pPr>
        <w:rPr>
          <w:rFonts w:ascii="Arial" w:hAnsi="Arial" w:cs="Arial"/>
          <w:sz w:val="22"/>
          <w:szCs w:val="22"/>
        </w:rPr>
      </w:pPr>
    </w:p>
    <w:p w14:paraId="4AB5B6D3" w14:textId="77777777" w:rsidR="0050252E" w:rsidRDefault="0050252E">
      <w:pPr>
        <w:pStyle w:val="NormalWeb"/>
        <w:spacing w:before="0" w:after="0"/>
        <w:rPr>
          <w:rFonts w:ascii="Arial" w:hAnsi="Arial" w:cs="Arial"/>
          <w:sz w:val="22"/>
          <w:szCs w:val="22"/>
        </w:rPr>
      </w:pPr>
      <w:r>
        <w:rPr>
          <w:rFonts w:ascii="Arial" w:hAnsi="Arial" w:cs="Arial"/>
          <w:i/>
          <w:iCs/>
          <w:color w:val="000000"/>
          <w:sz w:val="22"/>
          <w:szCs w:val="22"/>
        </w:rPr>
        <w:tab/>
        <w:t>$ nc -l -p 8080</w:t>
      </w:r>
    </w:p>
    <w:p w14:paraId="3833A315" w14:textId="77777777" w:rsidR="0050252E" w:rsidRDefault="0050252E">
      <w:pPr>
        <w:rPr>
          <w:rFonts w:ascii="Arial" w:hAnsi="Arial" w:cs="Arial"/>
          <w:sz w:val="22"/>
          <w:szCs w:val="22"/>
        </w:rPr>
      </w:pPr>
    </w:p>
    <w:p w14:paraId="30041BB8" w14:textId="77777777" w:rsidR="0050252E" w:rsidRDefault="0050252E">
      <w:pPr>
        <w:pStyle w:val="NormalWeb"/>
        <w:spacing w:before="0" w:after="0"/>
        <w:rPr>
          <w:rFonts w:ascii="Arial" w:hAnsi="Arial" w:cs="Arial"/>
          <w:b/>
          <w:bCs/>
          <w:color w:val="000000"/>
          <w:sz w:val="22"/>
          <w:szCs w:val="22"/>
        </w:rPr>
      </w:pPr>
      <w:r>
        <w:rPr>
          <w:rFonts w:ascii="Arial" w:hAnsi="Arial" w:cs="Arial"/>
          <w:color w:val="000000"/>
          <w:sz w:val="22"/>
          <w:szCs w:val="22"/>
        </w:rPr>
        <w:t xml:space="preserve">2. Desde un navegador web escribir </w:t>
      </w:r>
      <w:hyperlink r:id="rId10" w:history="1">
        <w:r>
          <w:rPr>
            <w:rStyle w:val="Hipervnculo"/>
            <w:rFonts w:ascii="Arial" w:hAnsi="Arial"/>
          </w:rPr>
          <w:t>http://localhost:8080/index.html</w:t>
        </w:r>
        <w:r>
          <w:rPr>
            <w:rStyle w:val="Hipervnculo"/>
            <w:rFonts w:ascii="Arial" w:hAnsi="Arial"/>
          </w:rPr>
          <w:br/>
        </w:r>
        <w:r>
          <w:rPr>
            <w:rStyle w:val="Hipervnculo"/>
            <w:rFonts w:ascii="Arial" w:hAnsi="Arial"/>
          </w:rPr>
          <w:br/>
        </w:r>
      </w:hyperlink>
    </w:p>
    <w:p w14:paraId="28A83970" w14:textId="77777777" w:rsidR="0050252E" w:rsidRDefault="0050252E" w:rsidP="007A373F">
      <w:pPr>
        <w:pStyle w:val="NormalWeb"/>
        <w:numPr>
          <w:ilvl w:val="0"/>
          <w:numId w:val="21"/>
        </w:numPr>
        <w:spacing w:before="0" w:after="240"/>
        <w:textAlignment w:val="baseline"/>
        <w:rPr>
          <w:rFonts w:ascii="Arial" w:hAnsi="Arial" w:cs="Arial"/>
          <w:color w:val="000000"/>
          <w:sz w:val="22"/>
          <w:szCs w:val="22"/>
        </w:rPr>
      </w:pPr>
      <w:r>
        <w:rPr>
          <w:rFonts w:ascii="Arial" w:hAnsi="Arial" w:cs="Arial"/>
          <w:b/>
          <w:bCs/>
          <w:color w:val="000000"/>
          <w:sz w:val="22"/>
          <w:szCs w:val="22"/>
        </w:rPr>
        <w:t>nc</w:t>
      </w:r>
      <w:r>
        <w:rPr>
          <w:rFonts w:ascii="Arial" w:hAnsi="Arial" w:cs="Arial"/>
          <w:color w:val="000000"/>
          <w:sz w:val="22"/>
          <w:szCs w:val="22"/>
        </w:rPr>
        <w:t xml:space="preserve"> muestra la petición HTTP realizada por el navegador</w:t>
      </w:r>
    </w:p>
    <w:p w14:paraId="58B03E20" w14:textId="77777777" w:rsidR="0050252E" w:rsidRDefault="0050252E">
      <w:pPr>
        <w:pStyle w:val="NormalWeb"/>
        <w:spacing w:before="0" w:after="0"/>
        <w:rPr>
          <w:rFonts w:ascii="Arial" w:hAnsi="Arial" w:cs="Arial"/>
          <w:sz w:val="22"/>
          <w:szCs w:val="22"/>
        </w:rPr>
      </w:pPr>
      <w:r>
        <w:rPr>
          <w:rFonts w:ascii="Arial" w:hAnsi="Arial" w:cs="Arial"/>
          <w:color w:val="000000"/>
          <w:sz w:val="22"/>
          <w:szCs w:val="22"/>
        </w:rPr>
        <w:t xml:space="preserve">3. Responder a la petición desde </w:t>
      </w:r>
      <w:r>
        <w:rPr>
          <w:rFonts w:ascii="Arial" w:hAnsi="Arial" w:cs="Arial"/>
          <w:b/>
          <w:bCs/>
          <w:color w:val="000000"/>
          <w:sz w:val="22"/>
          <w:szCs w:val="22"/>
        </w:rPr>
        <w:t>nc</w:t>
      </w:r>
      <w:r>
        <w:rPr>
          <w:rFonts w:ascii="Arial" w:hAnsi="Arial" w:cs="Arial"/>
          <w:color w:val="000000"/>
          <w:sz w:val="22"/>
          <w:szCs w:val="22"/>
        </w:rPr>
        <w:t>.</w:t>
      </w:r>
    </w:p>
    <w:p w14:paraId="7C4C338E" w14:textId="77777777" w:rsidR="0050252E" w:rsidRDefault="0050252E">
      <w:pPr>
        <w:rPr>
          <w:rFonts w:ascii="Arial" w:hAnsi="Arial" w:cs="Arial"/>
          <w:sz w:val="22"/>
          <w:szCs w:val="22"/>
        </w:rPr>
      </w:pPr>
    </w:p>
    <w:p w14:paraId="1262B7F0" w14:textId="77777777" w:rsidR="0050252E" w:rsidRDefault="0050252E">
      <w:pPr>
        <w:pStyle w:val="NormalWeb"/>
        <w:spacing w:before="0" w:after="0"/>
        <w:rPr>
          <w:rFonts w:ascii="Arial" w:hAnsi="Arial" w:cs="Arial"/>
          <w:i/>
          <w:iCs/>
          <w:color w:val="000000"/>
          <w:sz w:val="22"/>
          <w:szCs w:val="22"/>
          <w:lang w:val="en-US"/>
        </w:rPr>
      </w:pPr>
      <w:r>
        <w:rPr>
          <w:rFonts w:ascii="Arial" w:hAnsi="Arial" w:cs="Arial"/>
          <w:i/>
          <w:iCs/>
          <w:color w:val="000000"/>
          <w:sz w:val="22"/>
          <w:szCs w:val="22"/>
          <w:lang w:val="en-US"/>
        </w:rPr>
        <w:t>HTTP/1.1 200 OK</w:t>
      </w:r>
    </w:p>
    <w:p w14:paraId="703734A5" w14:textId="77777777" w:rsidR="0050252E" w:rsidRDefault="0050252E">
      <w:pPr>
        <w:pStyle w:val="NormalWeb"/>
        <w:spacing w:before="0" w:after="240"/>
        <w:rPr>
          <w:rFonts w:ascii="Arial" w:hAnsi="Arial" w:cs="Arial"/>
          <w:color w:val="000000"/>
          <w:sz w:val="22"/>
          <w:szCs w:val="22"/>
        </w:rPr>
      </w:pPr>
      <w:r>
        <w:rPr>
          <w:rFonts w:ascii="Arial" w:hAnsi="Arial" w:cs="Arial"/>
          <w:i/>
          <w:iCs/>
          <w:color w:val="000000"/>
          <w:sz w:val="22"/>
          <w:szCs w:val="22"/>
          <w:lang w:val="en-US"/>
        </w:rPr>
        <w:t>Content-Type: text/html</w:t>
      </w:r>
      <w:r>
        <w:rPr>
          <w:rFonts w:ascii="Arial" w:hAnsi="Arial" w:cs="Arial"/>
          <w:i/>
          <w:iCs/>
          <w:color w:val="000000"/>
          <w:sz w:val="22"/>
          <w:szCs w:val="22"/>
          <w:lang w:val="en-US"/>
        </w:rPr>
        <w:br/>
        <w:t>Content-Length: 56</w:t>
      </w:r>
      <w:r>
        <w:rPr>
          <w:rFonts w:ascii="Arial" w:hAnsi="Arial" w:cs="Arial"/>
          <w:i/>
          <w:iCs/>
          <w:color w:val="000000"/>
          <w:sz w:val="22"/>
          <w:szCs w:val="22"/>
          <w:lang w:val="en-US"/>
        </w:rPr>
        <w:br/>
        <w:t>&lt;html&gt;&lt;body&gt; hola &lt;img src="1.gif"&gt; &lt;/body&gt; &lt;/html&gt;</w:t>
      </w:r>
    </w:p>
    <w:p w14:paraId="10EBA291" w14:textId="77777777" w:rsidR="0050252E" w:rsidRDefault="0050252E" w:rsidP="007A373F">
      <w:pPr>
        <w:pStyle w:val="NormalWeb"/>
        <w:numPr>
          <w:ilvl w:val="0"/>
          <w:numId w:val="20"/>
        </w:numPr>
        <w:spacing w:before="0" w:after="240"/>
        <w:textAlignment w:val="baseline"/>
        <w:rPr>
          <w:rFonts w:ascii="Arial" w:hAnsi="Arial" w:cs="Arial"/>
          <w:color w:val="000000"/>
          <w:sz w:val="22"/>
          <w:szCs w:val="22"/>
        </w:rPr>
      </w:pPr>
      <w:r>
        <w:rPr>
          <w:rFonts w:ascii="Arial" w:hAnsi="Arial" w:cs="Arial"/>
          <w:color w:val="000000"/>
          <w:sz w:val="22"/>
          <w:szCs w:val="22"/>
        </w:rPr>
        <w:t xml:space="preserve">Comprobar lo que sucede en la sesión </w:t>
      </w:r>
      <w:r>
        <w:rPr>
          <w:rFonts w:ascii="Arial" w:hAnsi="Arial" w:cs="Arial"/>
          <w:b/>
          <w:bCs/>
          <w:color w:val="000000"/>
          <w:sz w:val="22"/>
          <w:szCs w:val="22"/>
        </w:rPr>
        <w:t>nc</w:t>
      </w:r>
      <w:r>
        <w:rPr>
          <w:rFonts w:ascii="Arial" w:hAnsi="Arial" w:cs="Arial"/>
          <w:color w:val="000000"/>
          <w:sz w:val="22"/>
          <w:szCs w:val="22"/>
        </w:rPr>
        <w:t xml:space="preserve"> que simula el servidor web.</w:t>
      </w:r>
    </w:p>
    <w:p w14:paraId="3AC85BA2" w14:textId="77777777" w:rsidR="0050252E" w:rsidRDefault="0050252E">
      <w:pPr>
        <w:pStyle w:val="NormalWeb"/>
        <w:spacing w:before="0" w:after="0"/>
        <w:rPr>
          <w:rFonts w:ascii="Arial" w:hAnsi="Arial" w:cs="Arial"/>
          <w:sz w:val="22"/>
          <w:szCs w:val="22"/>
        </w:rPr>
      </w:pPr>
      <w:r>
        <w:rPr>
          <w:rFonts w:ascii="Arial" w:hAnsi="Arial" w:cs="Arial"/>
          <w:color w:val="000000"/>
          <w:sz w:val="22"/>
          <w:szCs w:val="22"/>
        </w:rPr>
        <w:t>4. Realizar otra petición desde el navegador (recargar página) y enviarle una nueva respuesta desde nc</w:t>
      </w:r>
    </w:p>
    <w:p w14:paraId="33703037" w14:textId="77777777" w:rsidR="0050252E" w:rsidRDefault="0050252E">
      <w:pPr>
        <w:spacing w:after="240"/>
        <w:rPr>
          <w:rFonts w:ascii="Arial" w:hAnsi="Arial" w:cs="Arial"/>
          <w:color w:val="000000"/>
          <w:sz w:val="22"/>
          <w:szCs w:val="22"/>
        </w:rPr>
      </w:pPr>
      <w:r>
        <w:rPr>
          <w:rFonts w:ascii="Arial" w:hAnsi="Arial" w:cs="Arial"/>
          <w:sz w:val="22"/>
          <w:szCs w:val="22"/>
        </w:rPr>
        <w:br/>
      </w:r>
      <w:r>
        <w:rPr>
          <w:rFonts w:ascii="Arial" w:hAnsi="Arial" w:cs="Arial"/>
          <w:i/>
          <w:iCs/>
          <w:color w:val="000000"/>
          <w:sz w:val="22"/>
          <w:szCs w:val="22"/>
          <w:lang w:val="en-US"/>
        </w:rPr>
        <w:t>HTTP/1.1 200 OK</w:t>
      </w:r>
      <w:r>
        <w:rPr>
          <w:rFonts w:ascii="Arial" w:hAnsi="Arial" w:cs="Arial"/>
          <w:i/>
          <w:iCs/>
          <w:color w:val="000000"/>
          <w:sz w:val="22"/>
          <w:szCs w:val="22"/>
          <w:lang w:val="en-US"/>
        </w:rPr>
        <w:br/>
        <w:t>Content-Type: text/html</w:t>
      </w:r>
      <w:r>
        <w:rPr>
          <w:rFonts w:ascii="Arial" w:hAnsi="Arial" w:cs="Arial"/>
          <w:i/>
          <w:iCs/>
          <w:color w:val="000000"/>
          <w:sz w:val="22"/>
          <w:szCs w:val="22"/>
          <w:lang w:val="en-US"/>
        </w:rPr>
        <w:br/>
        <w:t>Content-Length: 70</w:t>
      </w:r>
      <w:r>
        <w:rPr>
          <w:rFonts w:ascii="Arial" w:hAnsi="Arial" w:cs="Arial"/>
          <w:i/>
          <w:iCs/>
          <w:color w:val="000000"/>
          <w:sz w:val="22"/>
          <w:szCs w:val="22"/>
          <w:lang w:val="en-US"/>
        </w:rPr>
        <w:br/>
        <w:t>&lt;html&gt;&lt;body&gt; hola &lt;a href="principal.html"&gt; enlace &lt;/a&gt; &lt;/body&gt; &lt;/html&gt;</w:t>
      </w:r>
    </w:p>
    <w:p w14:paraId="71F68A11" w14:textId="77777777" w:rsidR="0050252E" w:rsidRDefault="0050252E" w:rsidP="007A373F">
      <w:pPr>
        <w:pStyle w:val="NormalWeb"/>
        <w:numPr>
          <w:ilvl w:val="0"/>
          <w:numId w:val="18"/>
        </w:numPr>
        <w:spacing w:before="0" w:after="0"/>
        <w:textAlignment w:val="baseline"/>
        <w:rPr>
          <w:rFonts w:ascii="Arial" w:hAnsi="Arial" w:cs="Arial"/>
          <w:sz w:val="22"/>
          <w:szCs w:val="22"/>
        </w:rPr>
      </w:pPr>
      <w:r>
        <w:rPr>
          <w:rFonts w:ascii="Arial" w:hAnsi="Arial" w:cs="Arial"/>
          <w:color w:val="000000"/>
          <w:sz w:val="22"/>
          <w:szCs w:val="22"/>
        </w:rPr>
        <w:t>Pinchar en el enlace y comprobar que sucede.</w:t>
      </w:r>
    </w:p>
    <w:p w14:paraId="1A1B9115" w14:textId="77777777" w:rsidR="0050252E" w:rsidRDefault="0050252E">
      <w:pPr>
        <w:rPr>
          <w:rFonts w:ascii="Arial" w:hAnsi="Arial" w:cs="Arial"/>
          <w:sz w:val="22"/>
          <w:szCs w:val="22"/>
        </w:rPr>
      </w:pPr>
    </w:p>
    <w:p w14:paraId="2E99A37A" w14:textId="77777777" w:rsidR="0050252E" w:rsidRDefault="0050252E">
      <w:pPr>
        <w:pStyle w:val="NormalWeb"/>
        <w:spacing w:before="0" w:after="240"/>
        <w:rPr>
          <w:rFonts w:ascii="Arial" w:hAnsi="Arial" w:cs="Arial"/>
          <w:color w:val="000000"/>
          <w:sz w:val="22"/>
          <w:szCs w:val="22"/>
        </w:rPr>
      </w:pPr>
      <w:r>
        <w:rPr>
          <w:rFonts w:ascii="Arial" w:hAnsi="Arial" w:cs="Arial"/>
          <w:b/>
          <w:bCs/>
          <w:color w:val="000000"/>
          <w:sz w:val="22"/>
          <w:szCs w:val="22"/>
        </w:rPr>
        <w:t>Servicio con estado.</w:t>
      </w:r>
      <w:r>
        <w:rPr>
          <w:rFonts w:ascii="Arial" w:hAnsi="Arial" w:cs="Arial"/>
          <w:color w:val="000000"/>
          <w:sz w:val="22"/>
          <w:szCs w:val="22"/>
        </w:rPr>
        <w:t xml:space="preserve"> </w:t>
      </w:r>
      <w:r>
        <w:rPr>
          <w:rFonts w:ascii="Arial" w:hAnsi="Arial" w:cs="Arial"/>
          <w:b/>
          <w:bCs/>
          <w:color w:val="000000"/>
          <w:sz w:val="22"/>
          <w:szCs w:val="22"/>
        </w:rPr>
        <w:t>POP3 y SMTP</w:t>
      </w:r>
    </w:p>
    <w:p w14:paraId="572158C9" w14:textId="77777777" w:rsidR="0050252E" w:rsidRDefault="0050252E">
      <w:pPr>
        <w:pStyle w:val="NormalWeb"/>
        <w:spacing w:before="0" w:after="240"/>
        <w:rPr>
          <w:rFonts w:ascii="Arial" w:hAnsi="Arial" w:cs="Arial"/>
          <w:color w:val="000000"/>
          <w:sz w:val="22"/>
          <w:szCs w:val="22"/>
        </w:rPr>
      </w:pPr>
      <w:r>
        <w:rPr>
          <w:rFonts w:ascii="Arial" w:hAnsi="Arial" w:cs="Arial"/>
          <w:color w:val="000000"/>
          <w:sz w:val="22"/>
          <w:szCs w:val="22"/>
        </w:rPr>
        <w:t>Los protocolos POP3 (servicio de correo entrante) y SMTP (servicio de correo saliente) son ejemplos de servidores con estado. En función de los mensajes previos enviados por el cliente, como parte de una conexión establecida previamente, las respuestas del servidor varían.</w:t>
      </w:r>
    </w:p>
    <w:p w14:paraId="3557EC37" w14:textId="77777777" w:rsidR="0050252E" w:rsidRDefault="0050252E">
      <w:pPr>
        <w:pStyle w:val="NormalWeb"/>
        <w:spacing w:before="0" w:after="240"/>
        <w:rPr>
          <w:rFonts w:ascii="Arial" w:hAnsi="Arial" w:cs="Arial"/>
          <w:b/>
          <w:bCs/>
          <w:color w:val="000000"/>
          <w:sz w:val="22"/>
          <w:szCs w:val="22"/>
        </w:rPr>
      </w:pPr>
      <w:r>
        <w:rPr>
          <w:rFonts w:ascii="Arial" w:hAnsi="Arial" w:cs="Arial"/>
          <w:color w:val="000000"/>
          <w:sz w:val="22"/>
          <w:szCs w:val="22"/>
        </w:rPr>
        <w:lastRenderedPageBreak/>
        <w:t>Típicamente, el comportamiento de este tipo de servicios con estado estará gobernado por una máquina de estados (o un mecanismo equivalente) exclusiva para cada cliente. Esa información permite que el servidor pueda llevar traza de las peticiones recibidas y del estado en el que se encuentra el diálogo con el cliente.</w:t>
      </w:r>
    </w:p>
    <w:p w14:paraId="090DC19E" w14:textId="77777777" w:rsidR="0050252E" w:rsidRDefault="0050252E">
      <w:pPr>
        <w:pStyle w:val="NormalWeb"/>
        <w:spacing w:before="0" w:after="240"/>
        <w:rPr>
          <w:rFonts w:ascii="Arial" w:hAnsi="Arial" w:cs="Arial"/>
          <w:color w:val="000000"/>
          <w:sz w:val="22"/>
          <w:szCs w:val="22"/>
        </w:rPr>
      </w:pPr>
      <w:r>
        <w:rPr>
          <w:rFonts w:ascii="Arial" w:hAnsi="Arial" w:cs="Arial"/>
          <w:b/>
          <w:bCs/>
          <w:color w:val="000000"/>
          <w:sz w:val="22"/>
          <w:szCs w:val="22"/>
        </w:rPr>
        <w:t>Conectar con un servidor SMTP (puerto 25)</w:t>
      </w:r>
    </w:p>
    <w:p w14:paraId="6FC97062" w14:textId="77777777" w:rsidR="0050252E" w:rsidRDefault="0050252E">
      <w:pPr>
        <w:pStyle w:val="NormalWeb"/>
        <w:spacing w:before="0" w:after="240"/>
        <w:rPr>
          <w:rFonts w:ascii="Arial" w:hAnsi="Arial" w:cs="Arial"/>
          <w:color w:val="000000"/>
          <w:sz w:val="22"/>
          <w:szCs w:val="22"/>
        </w:rPr>
      </w:pPr>
      <w:r>
        <w:rPr>
          <w:rFonts w:ascii="Arial" w:hAnsi="Arial" w:cs="Arial"/>
          <w:color w:val="000000"/>
          <w:sz w:val="22"/>
          <w:szCs w:val="22"/>
        </w:rPr>
        <w:t>Elegir un servidor SMTP donde el alumno tenga acceso y simular el diálogo de un cliente SMTP a la hora de enviar un e-mail.</w:t>
      </w:r>
    </w:p>
    <w:p w14:paraId="1DE96354" w14:textId="77777777" w:rsidR="0050252E" w:rsidRDefault="0050252E">
      <w:pPr>
        <w:pStyle w:val="NormalWeb"/>
        <w:spacing w:before="0" w:after="240"/>
        <w:rPr>
          <w:rFonts w:ascii="Arial" w:hAnsi="Arial" w:cs="Arial"/>
          <w:i/>
          <w:iCs/>
          <w:color w:val="000000"/>
          <w:sz w:val="22"/>
          <w:szCs w:val="22"/>
        </w:rPr>
      </w:pPr>
      <w:r>
        <w:rPr>
          <w:rFonts w:ascii="Arial" w:hAnsi="Arial" w:cs="Arial"/>
          <w:color w:val="000000"/>
          <w:sz w:val="22"/>
          <w:szCs w:val="22"/>
        </w:rPr>
        <w:t xml:space="preserve">1. Ejecutar </w:t>
      </w:r>
      <w:r>
        <w:rPr>
          <w:rFonts w:ascii="Arial" w:hAnsi="Arial" w:cs="Arial"/>
          <w:b/>
          <w:bCs/>
          <w:color w:val="000000"/>
          <w:sz w:val="22"/>
          <w:szCs w:val="22"/>
        </w:rPr>
        <w:t>nc</w:t>
      </w:r>
      <w:r>
        <w:rPr>
          <w:rFonts w:ascii="Arial" w:hAnsi="Arial" w:cs="Arial"/>
          <w:color w:val="000000"/>
          <w:sz w:val="22"/>
          <w:szCs w:val="22"/>
        </w:rPr>
        <w:t xml:space="preserve"> en modo conexión con el puerto 25 del servidor SMTP</w:t>
      </w:r>
    </w:p>
    <w:p w14:paraId="1D944D95" w14:textId="77777777" w:rsidR="0050252E" w:rsidRDefault="0050252E">
      <w:pPr>
        <w:pStyle w:val="NormalWeb"/>
        <w:spacing w:before="0" w:after="240"/>
        <w:rPr>
          <w:rFonts w:ascii="Arial" w:hAnsi="Arial" w:cs="Arial"/>
          <w:color w:val="000000"/>
          <w:sz w:val="22"/>
          <w:szCs w:val="22"/>
        </w:rPr>
      </w:pPr>
      <w:r>
        <w:rPr>
          <w:rFonts w:ascii="Arial" w:hAnsi="Arial" w:cs="Arial"/>
          <w:i/>
          <w:iCs/>
          <w:color w:val="000000"/>
          <w:sz w:val="22"/>
          <w:szCs w:val="22"/>
        </w:rPr>
        <w:tab/>
        <w:t>$ nc www.aaa.com 25</w:t>
      </w:r>
    </w:p>
    <w:p w14:paraId="5D710C38" w14:textId="77777777" w:rsidR="0050252E" w:rsidRDefault="0050252E">
      <w:pPr>
        <w:pStyle w:val="NormalWeb"/>
        <w:spacing w:before="0" w:after="240"/>
        <w:rPr>
          <w:rFonts w:ascii="Arial" w:hAnsi="Arial" w:cs="Arial"/>
          <w:color w:val="000000"/>
          <w:sz w:val="22"/>
          <w:szCs w:val="22"/>
        </w:rPr>
      </w:pPr>
      <w:r>
        <w:rPr>
          <w:rFonts w:ascii="Arial" w:hAnsi="Arial" w:cs="Arial"/>
          <w:color w:val="000000"/>
          <w:sz w:val="22"/>
          <w:szCs w:val="22"/>
        </w:rPr>
        <w:t>2. Obtener información sobre el servidor SMTP.</w:t>
      </w:r>
    </w:p>
    <w:p w14:paraId="54EE97EF" w14:textId="77777777" w:rsidR="0050252E" w:rsidRDefault="0050252E">
      <w:pPr>
        <w:pStyle w:val="NormalWeb"/>
        <w:spacing w:before="0" w:after="0"/>
        <w:rPr>
          <w:rFonts w:ascii="Arial" w:hAnsi="Arial" w:cs="Arial"/>
          <w:color w:val="000000"/>
          <w:sz w:val="22"/>
          <w:szCs w:val="22"/>
        </w:rPr>
      </w:pPr>
      <w:r>
        <w:rPr>
          <w:rFonts w:ascii="Arial" w:hAnsi="Arial" w:cs="Arial"/>
          <w:color w:val="000000"/>
          <w:sz w:val="22"/>
          <w:szCs w:val="22"/>
        </w:rPr>
        <w:t>Escribir el siguiente mensaje en la sesión nc:</w:t>
      </w:r>
    </w:p>
    <w:p w14:paraId="604792A0" w14:textId="77777777" w:rsidR="0050252E" w:rsidRDefault="0050252E">
      <w:pPr>
        <w:pStyle w:val="NormalWeb"/>
        <w:spacing w:before="0" w:after="240"/>
        <w:rPr>
          <w:rFonts w:ascii="Arial" w:hAnsi="Arial" w:cs="Arial"/>
          <w:color w:val="000000"/>
          <w:sz w:val="22"/>
          <w:szCs w:val="22"/>
        </w:rPr>
      </w:pPr>
      <w:r>
        <w:rPr>
          <w:rFonts w:ascii="Arial" w:hAnsi="Arial" w:cs="Arial"/>
          <w:color w:val="000000"/>
          <w:sz w:val="22"/>
          <w:szCs w:val="22"/>
        </w:rPr>
        <w:br/>
      </w:r>
      <w:r>
        <w:rPr>
          <w:rFonts w:ascii="Arial" w:hAnsi="Arial" w:cs="Arial"/>
          <w:color w:val="000000"/>
          <w:sz w:val="22"/>
          <w:szCs w:val="22"/>
        </w:rPr>
        <w:tab/>
      </w:r>
      <w:r>
        <w:rPr>
          <w:rFonts w:ascii="Arial" w:hAnsi="Arial" w:cs="Arial"/>
          <w:i/>
          <w:iCs/>
          <w:color w:val="000000"/>
          <w:sz w:val="22"/>
          <w:szCs w:val="22"/>
        </w:rPr>
        <w:t>HELO &lt;nombre o IP del cliente&gt;</w:t>
      </w:r>
    </w:p>
    <w:p w14:paraId="34D0E60F" w14:textId="77777777" w:rsidR="0050252E" w:rsidRDefault="0050252E">
      <w:pPr>
        <w:pStyle w:val="NormalWeb"/>
        <w:spacing w:before="0" w:after="240"/>
        <w:rPr>
          <w:rFonts w:ascii="Arial" w:hAnsi="Arial" w:cs="Arial"/>
          <w:i/>
          <w:iCs/>
          <w:color w:val="000000"/>
          <w:sz w:val="22"/>
          <w:szCs w:val="22"/>
        </w:rPr>
      </w:pPr>
      <w:r>
        <w:rPr>
          <w:rFonts w:ascii="Arial" w:hAnsi="Arial" w:cs="Arial"/>
          <w:color w:val="000000"/>
          <w:sz w:val="22"/>
          <w:szCs w:val="22"/>
        </w:rPr>
        <w:t>3. Enviarse un e-mail a si mismo.</w:t>
      </w:r>
      <w:r>
        <w:rPr>
          <w:rFonts w:ascii="Arial" w:hAnsi="Arial" w:cs="Arial"/>
          <w:color w:val="000000"/>
          <w:sz w:val="22"/>
          <w:szCs w:val="22"/>
        </w:rPr>
        <w:br/>
        <w:t>Escribir los siguientes mensajes en la sesión nc:</w:t>
      </w:r>
    </w:p>
    <w:p w14:paraId="4D16906F" w14:textId="77777777" w:rsidR="0050252E" w:rsidRDefault="0050252E">
      <w:pPr>
        <w:pStyle w:val="NormalWeb"/>
        <w:spacing w:before="0" w:after="240"/>
        <w:rPr>
          <w:rFonts w:ascii="Arial" w:hAnsi="Arial" w:cs="Arial"/>
          <w:color w:val="000000"/>
          <w:sz w:val="22"/>
          <w:szCs w:val="22"/>
        </w:rPr>
      </w:pPr>
      <w:r>
        <w:rPr>
          <w:rFonts w:ascii="Arial" w:hAnsi="Arial" w:cs="Arial"/>
          <w:i/>
          <w:iCs/>
          <w:color w:val="000000"/>
          <w:sz w:val="22"/>
          <w:szCs w:val="22"/>
        </w:rPr>
        <w:t>MAIL FROM: login@aaa.aaa.com</w:t>
      </w:r>
      <w:r>
        <w:rPr>
          <w:rFonts w:ascii="Arial" w:hAnsi="Arial" w:cs="Arial"/>
          <w:i/>
          <w:iCs/>
          <w:color w:val="000000"/>
          <w:sz w:val="22"/>
          <w:szCs w:val="22"/>
        </w:rPr>
        <w:br/>
        <w:t>RCPT TO:login@aaa.aaa.com</w:t>
      </w:r>
      <w:r>
        <w:rPr>
          <w:rFonts w:ascii="Arial" w:hAnsi="Arial" w:cs="Arial"/>
          <w:i/>
          <w:iCs/>
          <w:color w:val="000000"/>
          <w:sz w:val="22"/>
          <w:szCs w:val="22"/>
        </w:rPr>
        <w:br/>
        <w:t>DATA</w:t>
      </w:r>
      <w:r>
        <w:rPr>
          <w:rFonts w:ascii="Arial" w:hAnsi="Arial" w:cs="Arial"/>
          <w:i/>
          <w:iCs/>
          <w:color w:val="000000"/>
          <w:sz w:val="22"/>
          <w:szCs w:val="22"/>
        </w:rPr>
        <w:br/>
        <w:t>Subject: asunto del mensaje</w:t>
      </w:r>
      <w:r>
        <w:rPr>
          <w:rFonts w:ascii="Arial" w:hAnsi="Arial" w:cs="Arial"/>
          <w:i/>
          <w:iCs/>
          <w:color w:val="000000"/>
          <w:sz w:val="22"/>
          <w:szCs w:val="22"/>
        </w:rPr>
        <w:br/>
        <w:t>mensaje a enviar</w:t>
      </w:r>
      <w:r>
        <w:rPr>
          <w:rFonts w:ascii="Arial" w:hAnsi="Arial" w:cs="Arial"/>
          <w:i/>
          <w:iCs/>
          <w:color w:val="000000"/>
          <w:sz w:val="22"/>
          <w:szCs w:val="22"/>
        </w:rPr>
        <w:br/>
        <w:t>mensaje a enviar</w:t>
      </w:r>
    </w:p>
    <w:p w14:paraId="75AFDAFF" w14:textId="77777777" w:rsidR="0050252E" w:rsidRDefault="0050252E">
      <w:pPr>
        <w:pStyle w:val="NormalWeb"/>
        <w:spacing w:before="0" w:after="0"/>
        <w:rPr>
          <w:rFonts w:ascii="Arial" w:hAnsi="Arial" w:cs="Arial"/>
          <w:sz w:val="22"/>
          <w:szCs w:val="22"/>
        </w:rPr>
      </w:pPr>
      <w:r>
        <w:rPr>
          <w:rFonts w:ascii="Arial" w:hAnsi="Arial" w:cs="Arial"/>
          <w:color w:val="000000"/>
          <w:sz w:val="22"/>
          <w:szCs w:val="22"/>
        </w:rPr>
        <w:t>a) ”MAIL FROM:” indica quien envía el mensaje</w:t>
      </w:r>
      <w:r>
        <w:rPr>
          <w:rFonts w:ascii="Arial" w:hAnsi="Arial" w:cs="Arial"/>
          <w:color w:val="000000"/>
          <w:sz w:val="22"/>
          <w:szCs w:val="22"/>
        </w:rPr>
        <w:br/>
        <w:t>b) ”RCPT TO:” indica quien es el destinatario (si fueran varios se repite para cada uno de ellos)</w:t>
      </w:r>
      <w:r>
        <w:rPr>
          <w:rFonts w:ascii="Arial" w:hAnsi="Arial" w:cs="Arial"/>
          <w:color w:val="000000"/>
          <w:sz w:val="22"/>
          <w:szCs w:val="22"/>
        </w:rPr>
        <w:br/>
        <w:t>c) ”DATA” indica el comienzo del contenido del mensaje.</w:t>
      </w:r>
      <w:r>
        <w:rPr>
          <w:rFonts w:ascii="Arial" w:hAnsi="Arial" w:cs="Arial"/>
          <w:color w:val="000000"/>
          <w:sz w:val="22"/>
          <w:szCs w:val="22"/>
        </w:rPr>
        <w:br/>
        <w:t>d) El fin del mensaje se marca con ”.” (+ retorno de carro)</w:t>
      </w:r>
    </w:p>
    <w:p w14:paraId="76715F52" w14:textId="77777777" w:rsidR="0050252E" w:rsidRDefault="0050252E">
      <w:pPr>
        <w:rPr>
          <w:rFonts w:ascii="Arial" w:hAnsi="Arial" w:cs="Arial"/>
          <w:sz w:val="22"/>
          <w:szCs w:val="22"/>
        </w:rPr>
      </w:pPr>
    </w:p>
    <w:p w14:paraId="7662C233" w14:textId="77777777" w:rsidR="0050252E" w:rsidRDefault="0050252E">
      <w:pPr>
        <w:pStyle w:val="NormalWeb"/>
        <w:spacing w:before="0" w:after="240"/>
        <w:rPr>
          <w:rFonts w:ascii="Arial" w:hAnsi="Arial" w:cs="Arial"/>
          <w:i/>
          <w:iCs/>
          <w:color w:val="000000"/>
          <w:sz w:val="22"/>
          <w:szCs w:val="22"/>
        </w:rPr>
      </w:pPr>
      <w:r>
        <w:rPr>
          <w:rFonts w:ascii="Arial" w:hAnsi="Arial" w:cs="Arial"/>
          <w:color w:val="000000"/>
          <w:sz w:val="22"/>
          <w:szCs w:val="22"/>
        </w:rPr>
        <w:t>4. Cerrar la conexión con el servidor SMTP</w:t>
      </w:r>
      <w:r>
        <w:rPr>
          <w:rFonts w:ascii="Arial" w:hAnsi="Arial" w:cs="Arial"/>
          <w:color w:val="000000"/>
          <w:sz w:val="22"/>
          <w:szCs w:val="22"/>
        </w:rPr>
        <w:br/>
        <w:t xml:space="preserve">Escribir el siguiente mensaje en la sesión </w:t>
      </w:r>
      <w:r>
        <w:rPr>
          <w:rFonts w:ascii="Arial" w:hAnsi="Arial" w:cs="Arial"/>
          <w:b/>
          <w:bCs/>
          <w:color w:val="000000"/>
          <w:sz w:val="22"/>
          <w:szCs w:val="22"/>
        </w:rPr>
        <w:t>nc</w:t>
      </w:r>
      <w:r>
        <w:rPr>
          <w:rFonts w:ascii="Arial" w:hAnsi="Arial" w:cs="Arial"/>
          <w:color w:val="000000"/>
          <w:sz w:val="22"/>
          <w:szCs w:val="22"/>
        </w:rPr>
        <w:t>:</w:t>
      </w:r>
    </w:p>
    <w:p w14:paraId="45C110A5" w14:textId="77777777" w:rsidR="0050252E" w:rsidRDefault="0050252E">
      <w:pPr>
        <w:pStyle w:val="NormalWeb"/>
        <w:spacing w:before="0" w:after="240"/>
        <w:rPr>
          <w:rFonts w:ascii="Arial" w:hAnsi="Arial" w:cs="Arial"/>
          <w:color w:val="000000"/>
          <w:sz w:val="22"/>
          <w:szCs w:val="22"/>
        </w:rPr>
      </w:pPr>
      <w:r>
        <w:rPr>
          <w:rFonts w:ascii="Arial" w:hAnsi="Arial" w:cs="Arial"/>
          <w:i/>
          <w:iCs/>
          <w:color w:val="000000"/>
          <w:sz w:val="22"/>
          <w:szCs w:val="22"/>
        </w:rPr>
        <w:t>QUIT</w:t>
      </w:r>
    </w:p>
    <w:p w14:paraId="1AA855FF" w14:textId="77777777" w:rsidR="0050252E" w:rsidRDefault="0050252E">
      <w:pPr>
        <w:pStyle w:val="NormalWeb"/>
        <w:spacing w:before="0" w:after="0"/>
        <w:rPr>
          <w:rFonts w:ascii="Arial" w:hAnsi="Arial" w:cs="Arial"/>
          <w:sz w:val="22"/>
          <w:szCs w:val="22"/>
        </w:rPr>
      </w:pPr>
      <w:r>
        <w:rPr>
          <w:rFonts w:ascii="Arial" w:hAnsi="Arial" w:cs="Arial"/>
          <w:color w:val="000000"/>
          <w:sz w:val="22"/>
          <w:szCs w:val="22"/>
        </w:rPr>
        <w:t>5. Comprobar la recepción del mensaje.</w:t>
      </w:r>
    </w:p>
    <w:p w14:paraId="46F7D920" w14:textId="77777777" w:rsidR="0050252E" w:rsidRDefault="0050252E">
      <w:pPr>
        <w:rPr>
          <w:rFonts w:ascii="Arial" w:hAnsi="Arial" w:cs="Arial"/>
          <w:sz w:val="22"/>
          <w:szCs w:val="22"/>
        </w:rPr>
      </w:pPr>
    </w:p>
    <w:p w14:paraId="2D517106" w14:textId="77777777" w:rsidR="0050252E" w:rsidRDefault="0050252E">
      <w:pPr>
        <w:pStyle w:val="NormalWeb"/>
        <w:spacing w:before="0" w:after="240"/>
        <w:rPr>
          <w:rFonts w:ascii="Arial" w:hAnsi="Arial" w:cs="Arial"/>
          <w:color w:val="000000"/>
          <w:sz w:val="22"/>
          <w:szCs w:val="22"/>
        </w:rPr>
      </w:pPr>
      <w:r>
        <w:rPr>
          <w:rFonts w:ascii="Arial" w:hAnsi="Arial" w:cs="Arial"/>
          <w:b/>
          <w:bCs/>
          <w:color w:val="000000"/>
          <w:sz w:val="22"/>
          <w:szCs w:val="22"/>
        </w:rPr>
        <w:t>Conectar con un servidor POP3 (puerto 110)</w:t>
      </w:r>
    </w:p>
    <w:p w14:paraId="2869C933" w14:textId="77777777" w:rsidR="0050252E" w:rsidRDefault="0050252E">
      <w:pPr>
        <w:pStyle w:val="NormalWeb"/>
        <w:spacing w:before="0" w:after="240"/>
        <w:rPr>
          <w:rFonts w:ascii="Arial" w:hAnsi="Arial" w:cs="Arial"/>
          <w:color w:val="000000"/>
          <w:sz w:val="22"/>
          <w:szCs w:val="22"/>
        </w:rPr>
      </w:pPr>
      <w:r>
        <w:rPr>
          <w:rFonts w:ascii="Arial" w:hAnsi="Arial" w:cs="Arial"/>
          <w:color w:val="000000"/>
          <w:sz w:val="22"/>
          <w:szCs w:val="22"/>
        </w:rPr>
        <w:t>Elegir un servidor POP3 donde el alumno tenga acceso y simular el diálogo de un cliente POP3 a la hora de descargar</w:t>
      </w:r>
      <w:r>
        <w:rPr>
          <w:rFonts w:ascii="Arial" w:hAnsi="Arial" w:cs="Arial"/>
          <w:color w:val="000000"/>
          <w:sz w:val="22"/>
          <w:szCs w:val="22"/>
        </w:rPr>
        <w:br/>
        <w:t>los mensajes del buzón del usuario.</w:t>
      </w:r>
    </w:p>
    <w:p w14:paraId="7D587115" w14:textId="77777777" w:rsidR="0050252E" w:rsidRDefault="0050252E">
      <w:pPr>
        <w:pStyle w:val="NormalWeb"/>
        <w:spacing w:before="0" w:after="240"/>
        <w:rPr>
          <w:rFonts w:ascii="Arial" w:hAnsi="Arial" w:cs="Arial"/>
          <w:i/>
          <w:iCs/>
          <w:color w:val="000000"/>
          <w:sz w:val="22"/>
          <w:szCs w:val="22"/>
        </w:rPr>
      </w:pPr>
      <w:r>
        <w:rPr>
          <w:rFonts w:ascii="Arial" w:hAnsi="Arial" w:cs="Arial"/>
          <w:color w:val="000000"/>
          <w:sz w:val="22"/>
          <w:szCs w:val="22"/>
        </w:rPr>
        <w:t>1. Ejecutar nc en modo conexión con el puerto 110 del servidor POP3</w:t>
      </w:r>
    </w:p>
    <w:p w14:paraId="44F71E60" w14:textId="77777777" w:rsidR="0050252E" w:rsidRDefault="0050252E">
      <w:pPr>
        <w:pStyle w:val="NormalWeb"/>
        <w:spacing w:before="0" w:after="240"/>
        <w:rPr>
          <w:rFonts w:ascii="Arial" w:hAnsi="Arial" w:cs="Arial"/>
          <w:color w:val="000000"/>
          <w:sz w:val="22"/>
          <w:szCs w:val="22"/>
        </w:rPr>
      </w:pPr>
      <w:r>
        <w:rPr>
          <w:rFonts w:ascii="Arial" w:hAnsi="Arial" w:cs="Arial"/>
          <w:i/>
          <w:iCs/>
          <w:color w:val="000000"/>
          <w:sz w:val="22"/>
          <w:szCs w:val="22"/>
        </w:rPr>
        <w:tab/>
        <w:t>$ nc www.aaa.com 110</w:t>
      </w:r>
    </w:p>
    <w:p w14:paraId="57552A81" w14:textId="77777777" w:rsidR="0050252E" w:rsidRDefault="0050252E">
      <w:pPr>
        <w:pStyle w:val="NormalWeb"/>
        <w:spacing w:before="0" w:after="240"/>
        <w:rPr>
          <w:rFonts w:ascii="Arial" w:hAnsi="Arial" w:cs="Arial"/>
          <w:b/>
          <w:bCs/>
          <w:color w:val="000000"/>
          <w:sz w:val="22"/>
          <w:szCs w:val="22"/>
        </w:rPr>
      </w:pPr>
      <w:r>
        <w:rPr>
          <w:rFonts w:ascii="Arial" w:hAnsi="Arial" w:cs="Arial"/>
          <w:color w:val="000000"/>
          <w:sz w:val="22"/>
          <w:szCs w:val="22"/>
        </w:rPr>
        <w:t>2. Autenticarse frente al servidor.</w:t>
      </w:r>
      <w:r>
        <w:rPr>
          <w:rFonts w:ascii="Arial" w:hAnsi="Arial" w:cs="Arial"/>
          <w:color w:val="000000"/>
          <w:sz w:val="22"/>
          <w:szCs w:val="22"/>
        </w:rPr>
        <w:br/>
        <w:t>Escribir los siguientes 2 mensajes en la sesión nc (envío del nombre de usuario + envío de la clave)</w:t>
      </w:r>
    </w:p>
    <w:p w14:paraId="794C8AB3" w14:textId="77777777" w:rsidR="0050252E" w:rsidRDefault="0050252E">
      <w:pPr>
        <w:pStyle w:val="NormalWeb"/>
        <w:spacing w:before="0" w:after="240"/>
        <w:rPr>
          <w:rFonts w:ascii="Arial" w:hAnsi="Arial" w:cs="Arial"/>
          <w:b/>
          <w:bCs/>
          <w:color w:val="000000"/>
          <w:sz w:val="22"/>
          <w:szCs w:val="22"/>
        </w:rPr>
      </w:pPr>
      <w:r>
        <w:rPr>
          <w:rFonts w:ascii="Arial" w:hAnsi="Arial" w:cs="Arial"/>
          <w:b/>
          <w:bCs/>
          <w:color w:val="000000"/>
          <w:sz w:val="22"/>
          <w:szCs w:val="22"/>
        </w:rPr>
        <w:lastRenderedPageBreak/>
        <w:t>USER miusuario</w:t>
      </w:r>
      <w:r>
        <w:rPr>
          <w:rFonts w:ascii="Arial" w:hAnsi="Arial" w:cs="Arial"/>
          <w:b/>
          <w:bCs/>
          <w:color w:val="000000"/>
          <w:sz w:val="22"/>
          <w:szCs w:val="22"/>
        </w:rPr>
        <w:br/>
        <w:t>PASS mipassword</w:t>
      </w:r>
    </w:p>
    <w:p w14:paraId="0871EE31" w14:textId="77777777" w:rsidR="0050252E" w:rsidRDefault="0050252E">
      <w:pPr>
        <w:pStyle w:val="NormalWeb"/>
        <w:spacing w:before="0" w:after="0"/>
        <w:rPr>
          <w:rFonts w:ascii="Arial" w:hAnsi="Arial" w:cs="Arial"/>
          <w:sz w:val="22"/>
          <w:szCs w:val="22"/>
        </w:rPr>
      </w:pPr>
      <w:r>
        <w:rPr>
          <w:rFonts w:ascii="Arial" w:hAnsi="Arial" w:cs="Arial"/>
          <w:b/>
          <w:bCs/>
          <w:color w:val="000000"/>
          <w:sz w:val="22"/>
          <w:szCs w:val="22"/>
        </w:rPr>
        <w:t>Aviso:</w:t>
      </w:r>
      <w:r>
        <w:rPr>
          <w:rFonts w:ascii="Arial" w:hAnsi="Arial" w:cs="Arial"/>
          <w:color w:val="000000"/>
          <w:sz w:val="22"/>
          <w:szCs w:val="22"/>
        </w:rPr>
        <w:t xml:space="preserve"> el tráfico irá en claro y el login y el password serán visibles para cualquiera que escuche en ese enlace.</w:t>
      </w:r>
    </w:p>
    <w:p w14:paraId="15CB7657" w14:textId="77777777" w:rsidR="0050252E" w:rsidRDefault="0050252E">
      <w:pPr>
        <w:rPr>
          <w:rFonts w:ascii="Arial" w:hAnsi="Arial" w:cs="Arial"/>
          <w:sz w:val="22"/>
          <w:szCs w:val="22"/>
        </w:rPr>
      </w:pPr>
    </w:p>
    <w:p w14:paraId="3987A559" w14:textId="77777777" w:rsidR="0050252E" w:rsidRDefault="0050252E">
      <w:pPr>
        <w:pStyle w:val="NormalWeb"/>
        <w:spacing w:before="0" w:after="240"/>
        <w:rPr>
          <w:rFonts w:ascii="Arial" w:hAnsi="Arial" w:cs="Arial"/>
          <w:color w:val="000000"/>
          <w:sz w:val="22"/>
          <w:szCs w:val="22"/>
        </w:rPr>
      </w:pPr>
      <w:r>
        <w:rPr>
          <w:rFonts w:ascii="Arial" w:hAnsi="Arial" w:cs="Arial"/>
          <w:b/>
          <w:bCs/>
          <w:color w:val="000000"/>
          <w:sz w:val="22"/>
          <w:szCs w:val="22"/>
        </w:rPr>
        <w:t>3. Gestionar los mensajes del buzón</w:t>
      </w:r>
    </w:p>
    <w:p w14:paraId="23DF1496" w14:textId="77777777" w:rsidR="0050252E" w:rsidRDefault="0050252E">
      <w:pPr>
        <w:pStyle w:val="NormalWeb"/>
        <w:spacing w:before="0" w:after="240"/>
        <w:rPr>
          <w:rFonts w:ascii="Arial" w:hAnsi="Arial" w:cs="Arial"/>
          <w:b/>
          <w:bCs/>
          <w:color w:val="000000"/>
          <w:sz w:val="22"/>
          <w:szCs w:val="22"/>
        </w:rPr>
      </w:pPr>
      <w:r>
        <w:rPr>
          <w:rFonts w:ascii="Arial" w:hAnsi="Arial" w:cs="Arial"/>
          <w:color w:val="000000"/>
          <w:sz w:val="22"/>
          <w:szCs w:val="22"/>
        </w:rPr>
        <w:t>Escribir la siguiente secuencia de mensajes en la sesión nc (ver estado del buzón, obtener la lista de mensajes pendientes de descargar, descargar el primer mensaje, cerrar la conexión POP3)</w:t>
      </w:r>
    </w:p>
    <w:p w14:paraId="40257C62" w14:textId="77777777" w:rsidR="0050252E" w:rsidRDefault="0050252E">
      <w:pPr>
        <w:pStyle w:val="NormalWeb"/>
        <w:spacing w:before="0" w:after="240"/>
        <w:rPr>
          <w:rFonts w:ascii="Arial" w:hAnsi="Arial" w:cs="Arial"/>
          <w:color w:val="000000"/>
          <w:sz w:val="22"/>
          <w:szCs w:val="22"/>
        </w:rPr>
      </w:pPr>
      <w:r>
        <w:rPr>
          <w:rFonts w:ascii="Arial" w:hAnsi="Arial" w:cs="Arial"/>
          <w:b/>
          <w:bCs/>
          <w:color w:val="000000"/>
          <w:sz w:val="22"/>
          <w:szCs w:val="22"/>
        </w:rPr>
        <w:t>STAT</w:t>
      </w:r>
      <w:r>
        <w:rPr>
          <w:rFonts w:ascii="Arial" w:hAnsi="Arial" w:cs="Arial"/>
          <w:b/>
          <w:bCs/>
          <w:color w:val="000000"/>
          <w:sz w:val="22"/>
          <w:szCs w:val="22"/>
        </w:rPr>
        <w:br/>
        <w:t>LIST</w:t>
      </w:r>
      <w:r>
        <w:rPr>
          <w:rFonts w:ascii="Arial" w:hAnsi="Arial" w:cs="Arial"/>
          <w:b/>
          <w:bCs/>
          <w:color w:val="000000"/>
          <w:sz w:val="22"/>
          <w:szCs w:val="22"/>
        </w:rPr>
        <w:br/>
        <w:t>RETR 1</w:t>
      </w:r>
      <w:r>
        <w:rPr>
          <w:rFonts w:ascii="Arial" w:hAnsi="Arial" w:cs="Arial"/>
          <w:b/>
          <w:bCs/>
          <w:color w:val="000000"/>
          <w:sz w:val="22"/>
          <w:szCs w:val="22"/>
        </w:rPr>
        <w:br/>
        <w:t>QUIT</w:t>
      </w:r>
    </w:p>
    <w:p w14:paraId="792196C9" w14:textId="77777777" w:rsidR="0050252E" w:rsidRDefault="0050252E" w:rsidP="007A373F">
      <w:pPr>
        <w:pStyle w:val="NormalWeb"/>
        <w:numPr>
          <w:ilvl w:val="0"/>
          <w:numId w:val="11"/>
        </w:numPr>
        <w:spacing w:before="0" w:after="0"/>
        <w:textAlignment w:val="baseline"/>
        <w:rPr>
          <w:rFonts w:ascii="Arial" w:hAnsi="Arial" w:cs="Arial"/>
        </w:rPr>
      </w:pPr>
      <w:r>
        <w:rPr>
          <w:rFonts w:ascii="Arial" w:hAnsi="Arial" w:cs="Arial"/>
          <w:color w:val="000000"/>
          <w:sz w:val="22"/>
          <w:szCs w:val="22"/>
        </w:rPr>
        <w:t>Comprobar las respuestas y resultados mostrados en el cliente nc</w:t>
      </w:r>
    </w:p>
    <w:p w14:paraId="18A29F66" w14:textId="77777777" w:rsidR="0050252E" w:rsidRDefault="0050252E">
      <w:pPr>
        <w:pStyle w:val="Ttulo2"/>
        <w:spacing w:before="0" w:after="0"/>
        <w:rPr>
          <w:rFonts w:ascii="Arial" w:hAnsi="Arial" w:cs="Arial"/>
        </w:rPr>
      </w:pPr>
    </w:p>
    <w:p w14:paraId="31C9C1A1" w14:textId="77777777" w:rsidR="0050252E" w:rsidRPr="00EA50D8" w:rsidRDefault="0050252E" w:rsidP="00EA50D8">
      <w:pPr>
        <w:pStyle w:val="Ttulo3"/>
        <w:rPr>
          <w:b/>
          <w:sz w:val="24"/>
          <w:szCs w:val="24"/>
        </w:rPr>
      </w:pPr>
      <w:bookmarkStart w:id="78" w:name="__RefHeading__20_2072329178"/>
      <w:bookmarkStart w:id="79" w:name="__RefHeading__67_2098184603"/>
      <w:bookmarkStart w:id="80" w:name="_Toc321387979"/>
      <w:bookmarkStart w:id="81" w:name="_Toc326320734"/>
      <w:bookmarkEnd w:id="78"/>
      <w:bookmarkEnd w:id="79"/>
      <w:r w:rsidRPr="00EA50D8">
        <w:rPr>
          <w:b/>
          <w:sz w:val="24"/>
          <w:szCs w:val="24"/>
        </w:rPr>
        <w:t>Parte 2: Programación Cliente / Servidor utilizando la interfaz</w:t>
      </w:r>
      <w:r w:rsidRPr="00EA50D8">
        <w:rPr>
          <w:b/>
          <w:i/>
          <w:iCs/>
          <w:color w:val="666666"/>
          <w:sz w:val="24"/>
          <w:szCs w:val="24"/>
        </w:rPr>
        <w:t xml:space="preserve"> </w:t>
      </w:r>
      <w:r w:rsidRPr="00EA50D8">
        <w:rPr>
          <w:b/>
          <w:sz w:val="24"/>
          <w:szCs w:val="24"/>
        </w:rPr>
        <w:t>sockets.</w:t>
      </w:r>
      <w:bookmarkEnd w:id="80"/>
      <w:bookmarkEnd w:id="81"/>
    </w:p>
    <w:p w14:paraId="24161276" w14:textId="77777777" w:rsidR="0050252E" w:rsidRPr="00670954" w:rsidRDefault="0050252E">
      <w:pPr>
        <w:pStyle w:val="Ttulo4"/>
        <w:rPr>
          <w:rFonts w:ascii="Arial" w:hAnsi="Arial" w:cs="Arial"/>
          <w:sz w:val="22"/>
        </w:rPr>
      </w:pPr>
      <w:bookmarkStart w:id="82" w:name="__RefHeading__69_2098184603"/>
      <w:bookmarkStart w:id="83" w:name="_Toc321387980"/>
      <w:bookmarkStart w:id="84" w:name="_Toc326320735"/>
      <w:bookmarkEnd w:id="82"/>
      <w:r w:rsidRPr="00670954">
        <w:rPr>
          <w:rFonts w:ascii="Arial" w:hAnsi="Arial" w:cs="Arial"/>
          <w:sz w:val="22"/>
        </w:rPr>
        <w:t>Código base.</w:t>
      </w:r>
      <w:bookmarkEnd w:id="83"/>
      <w:bookmarkEnd w:id="84"/>
    </w:p>
    <w:p w14:paraId="7DCEEB97" w14:textId="77777777" w:rsidR="0050252E" w:rsidRDefault="0050252E">
      <w:pPr>
        <w:rPr>
          <w:rFonts w:ascii="Arial" w:hAnsi="Arial" w:cs="Arial"/>
        </w:rPr>
      </w:pPr>
    </w:p>
    <w:p w14:paraId="0630FEF0" w14:textId="77777777" w:rsidR="0050252E" w:rsidRDefault="0050252E">
      <w:pPr>
        <w:pStyle w:val="NormalWeb"/>
        <w:spacing w:before="0" w:after="0"/>
        <w:rPr>
          <w:rFonts w:ascii="Arial" w:hAnsi="Arial" w:cs="Arial"/>
          <w:i/>
          <w:iCs/>
          <w:color w:val="000000"/>
          <w:sz w:val="22"/>
          <w:szCs w:val="22"/>
          <w:shd w:val="clear" w:color="auto" w:fill="FFFFFF"/>
        </w:rPr>
      </w:pPr>
      <w:r>
        <w:rPr>
          <w:rFonts w:ascii="Arial" w:hAnsi="Arial" w:cs="Arial"/>
          <w:i/>
          <w:iCs/>
          <w:color w:val="000000"/>
          <w:sz w:val="22"/>
          <w:szCs w:val="22"/>
          <w:shd w:val="clear" w:color="auto" w:fill="FFFFFF"/>
        </w:rPr>
        <w:t>/* PrimerServidorTCP.c</w:t>
      </w:r>
    </w:p>
    <w:p w14:paraId="20B0F310" w14:textId="77777777" w:rsidR="0050252E" w:rsidRDefault="0050252E">
      <w:pPr>
        <w:pStyle w:val="NormalWeb"/>
        <w:spacing w:before="0" w:after="0"/>
        <w:rPr>
          <w:rFonts w:ascii="Arial" w:hAnsi="Arial" w:cs="Arial"/>
          <w:i/>
          <w:iCs/>
          <w:color w:val="000000"/>
          <w:sz w:val="22"/>
          <w:szCs w:val="22"/>
          <w:shd w:val="clear" w:color="auto" w:fill="FFFFFF"/>
        </w:rPr>
      </w:pPr>
      <w:r>
        <w:rPr>
          <w:rFonts w:ascii="Arial" w:hAnsi="Arial" w:cs="Arial"/>
          <w:i/>
          <w:iCs/>
          <w:color w:val="000000"/>
          <w:sz w:val="22"/>
          <w:szCs w:val="22"/>
          <w:shd w:val="clear" w:color="auto" w:fill="FFFFFF"/>
        </w:rPr>
        <w:t>  Servicio: Las cadenas de texto recibidas de un Cliente son enviadas a la salida estándar.</w:t>
      </w:r>
    </w:p>
    <w:p w14:paraId="3F69774B" w14:textId="77777777" w:rsidR="0050252E" w:rsidRDefault="0050252E">
      <w:pPr>
        <w:pStyle w:val="NormalWeb"/>
        <w:spacing w:before="0" w:after="0"/>
        <w:rPr>
          <w:rFonts w:ascii="Arial" w:hAnsi="Arial" w:cs="Arial"/>
          <w:i/>
          <w:iCs/>
          <w:color w:val="000000"/>
          <w:sz w:val="22"/>
          <w:szCs w:val="22"/>
          <w:shd w:val="clear" w:color="auto" w:fill="FFFFFF"/>
        </w:rPr>
      </w:pPr>
      <w:r>
        <w:rPr>
          <w:rFonts w:ascii="Arial" w:hAnsi="Arial" w:cs="Arial"/>
          <w:i/>
          <w:iCs/>
          <w:color w:val="000000"/>
          <w:sz w:val="22"/>
          <w:szCs w:val="22"/>
          <w:shd w:val="clear" w:color="auto" w:fill="FFFFFF"/>
        </w:rPr>
        <w:t>  Nota: Por simplicidad del código no se realiza ningún tipo de control de errores. No obstante el servidor es totalmente funcional.</w:t>
      </w:r>
    </w:p>
    <w:p w14:paraId="4C1240DA" w14:textId="77777777" w:rsidR="0050252E" w:rsidRDefault="0050252E">
      <w:pPr>
        <w:pStyle w:val="NormalWeb"/>
        <w:spacing w:before="0" w:after="0"/>
        <w:rPr>
          <w:rFonts w:ascii="Arial" w:hAnsi="Arial" w:cs="Arial"/>
          <w:i/>
          <w:iCs/>
          <w:color w:val="000000"/>
          <w:sz w:val="22"/>
          <w:szCs w:val="22"/>
          <w:shd w:val="clear" w:color="auto" w:fill="FFFFFF"/>
          <w:lang w:val="en-US"/>
        </w:rPr>
      </w:pPr>
      <w:r>
        <w:rPr>
          <w:rFonts w:ascii="Arial" w:hAnsi="Arial" w:cs="Arial"/>
          <w:i/>
          <w:iCs/>
          <w:color w:val="000000"/>
          <w:sz w:val="22"/>
          <w:szCs w:val="22"/>
          <w:shd w:val="clear" w:color="auto" w:fill="FFFFFF"/>
        </w:rPr>
        <w:t>*/</w:t>
      </w:r>
    </w:p>
    <w:p w14:paraId="734EC568" w14:textId="77777777" w:rsidR="0050252E" w:rsidRDefault="0050252E">
      <w:pPr>
        <w:pStyle w:val="NormalWeb"/>
        <w:spacing w:before="0" w:after="0"/>
        <w:rPr>
          <w:rFonts w:ascii="Arial" w:hAnsi="Arial" w:cs="Arial"/>
          <w:i/>
          <w:iCs/>
          <w:color w:val="000000"/>
          <w:sz w:val="22"/>
          <w:szCs w:val="22"/>
          <w:shd w:val="clear" w:color="auto" w:fill="FFFFFF"/>
          <w:lang w:val="en-US"/>
        </w:rPr>
      </w:pPr>
      <w:r>
        <w:rPr>
          <w:rFonts w:ascii="Arial" w:hAnsi="Arial" w:cs="Arial"/>
          <w:i/>
          <w:iCs/>
          <w:color w:val="000000"/>
          <w:sz w:val="22"/>
          <w:szCs w:val="22"/>
          <w:shd w:val="clear" w:color="auto" w:fill="FFFFFF"/>
          <w:lang w:val="en-US"/>
        </w:rPr>
        <w:t>#include &lt;sys/types.h&gt;</w:t>
      </w:r>
      <w:r>
        <w:rPr>
          <w:rFonts w:ascii="Arial" w:hAnsi="Arial" w:cs="Arial"/>
          <w:i/>
          <w:iCs/>
          <w:color w:val="000000"/>
          <w:sz w:val="22"/>
          <w:szCs w:val="22"/>
          <w:shd w:val="clear" w:color="auto" w:fill="FFFFFF"/>
          <w:lang w:val="en-US"/>
        </w:rPr>
        <w:br/>
        <w:t>#include &lt;sys/socket.h&gt;</w:t>
      </w:r>
      <w:r>
        <w:rPr>
          <w:rFonts w:ascii="Arial" w:hAnsi="Arial" w:cs="Arial"/>
          <w:i/>
          <w:iCs/>
          <w:color w:val="000000"/>
          <w:sz w:val="22"/>
          <w:szCs w:val="22"/>
          <w:shd w:val="clear" w:color="auto" w:fill="FFFFFF"/>
          <w:lang w:val="en-US"/>
        </w:rPr>
        <w:br/>
        <w:t>#include &lt;netinet/in.h&gt;</w:t>
      </w:r>
      <w:r>
        <w:rPr>
          <w:rFonts w:ascii="Arial" w:hAnsi="Arial" w:cs="Arial"/>
          <w:i/>
          <w:iCs/>
          <w:color w:val="000000"/>
          <w:sz w:val="22"/>
          <w:szCs w:val="22"/>
          <w:shd w:val="clear" w:color="auto" w:fill="FFFFFF"/>
          <w:lang w:val="en-US"/>
        </w:rPr>
        <w:br/>
        <w:t>#include &lt;string.h&gt;</w:t>
      </w:r>
      <w:r>
        <w:rPr>
          <w:rFonts w:ascii="Arial" w:hAnsi="Arial" w:cs="Arial"/>
          <w:i/>
          <w:iCs/>
          <w:color w:val="000000"/>
          <w:sz w:val="22"/>
          <w:szCs w:val="22"/>
          <w:shd w:val="clear" w:color="auto" w:fill="FFFFFF"/>
          <w:lang w:val="en-US"/>
        </w:rPr>
        <w:br/>
        <w:t>#include &lt;stdlib.h&gt;</w:t>
      </w:r>
      <w:r>
        <w:rPr>
          <w:rFonts w:ascii="Arial" w:hAnsi="Arial" w:cs="Arial"/>
          <w:i/>
          <w:iCs/>
          <w:color w:val="000000"/>
          <w:sz w:val="22"/>
          <w:szCs w:val="22"/>
          <w:shd w:val="clear" w:color="auto" w:fill="FFFFFF"/>
          <w:lang w:val="en-US"/>
        </w:rPr>
        <w:br/>
        <w:t>#include &lt;stdio.h&gt;</w:t>
      </w:r>
      <w:r>
        <w:rPr>
          <w:rFonts w:ascii="Arial" w:hAnsi="Arial" w:cs="Arial"/>
          <w:i/>
          <w:iCs/>
          <w:color w:val="000000"/>
          <w:sz w:val="22"/>
          <w:szCs w:val="22"/>
          <w:shd w:val="clear" w:color="auto" w:fill="FFFFFF"/>
          <w:lang w:val="en-US"/>
        </w:rPr>
        <w:br/>
      </w:r>
      <w:r>
        <w:rPr>
          <w:rFonts w:ascii="Arial" w:hAnsi="Arial" w:cs="Arial"/>
          <w:i/>
          <w:iCs/>
          <w:color w:val="000000"/>
          <w:sz w:val="22"/>
          <w:szCs w:val="22"/>
          <w:shd w:val="clear" w:color="auto" w:fill="FFFFFF"/>
          <w:lang w:val="en-US"/>
        </w:rPr>
        <w:br/>
        <w:t>#define PORTNUMBER  12345</w:t>
      </w:r>
      <w:r>
        <w:rPr>
          <w:rFonts w:ascii="Arial" w:hAnsi="Arial" w:cs="Arial"/>
          <w:i/>
          <w:iCs/>
          <w:color w:val="000000"/>
          <w:sz w:val="22"/>
          <w:szCs w:val="22"/>
          <w:shd w:val="clear" w:color="auto" w:fill="FFFFFF"/>
          <w:lang w:val="en-US"/>
        </w:rPr>
        <w:br/>
      </w:r>
      <w:r>
        <w:rPr>
          <w:rFonts w:ascii="Arial" w:hAnsi="Arial" w:cs="Arial"/>
          <w:i/>
          <w:iCs/>
          <w:color w:val="000000"/>
          <w:sz w:val="22"/>
          <w:szCs w:val="22"/>
          <w:shd w:val="clear" w:color="auto" w:fill="FFFFFF"/>
          <w:lang w:val="en-US"/>
        </w:rPr>
        <w:br/>
        <w:t>int main(void){</w:t>
      </w:r>
      <w:r>
        <w:rPr>
          <w:rFonts w:ascii="Arial" w:hAnsi="Arial" w:cs="Arial"/>
          <w:i/>
          <w:iCs/>
          <w:color w:val="000000"/>
          <w:sz w:val="22"/>
          <w:szCs w:val="22"/>
          <w:shd w:val="clear" w:color="auto" w:fill="FFFFFF"/>
          <w:lang w:val="en-US"/>
        </w:rPr>
        <w:br/>
        <w:t>   char buf[10];</w:t>
      </w:r>
      <w:r>
        <w:rPr>
          <w:rFonts w:ascii="Arial" w:hAnsi="Arial" w:cs="Arial"/>
          <w:i/>
          <w:iCs/>
          <w:color w:val="000000"/>
          <w:sz w:val="22"/>
          <w:szCs w:val="22"/>
          <w:shd w:val="clear" w:color="auto" w:fill="FFFFFF"/>
          <w:lang w:val="en-US"/>
        </w:rPr>
        <w:br/>
        <w:t>   int s, n, ns, len;</w:t>
      </w:r>
      <w:r>
        <w:rPr>
          <w:rFonts w:ascii="Arial" w:hAnsi="Arial" w:cs="Arial"/>
          <w:i/>
          <w:iCs/>
          <w:color w:val="000000"/>
          <w:sz w:val="22"/>
          <w:szCs w:val="22"/>
          <w:shd w:val="clear" w:color="auto" w:fill="FFFFFF"/>
          <w:lang w:val="en-US"/>
        </w:rPr>
        <w:br/>
        <w:t>   struct sockaddr_in direcc;</w:t>
      </w:r>
      <w:r>
        <w:rPr>
          <w:rFonts w:ascii="Arial" w:hAnsi="Arial" w:cs="Arial"/>
          <w:i/>
          <w:iCs/>
          <w:color w:val="000000"/>
          <w:sz w:val="22"/>
          <w:szCs w:val="22"/>
          <w:shd w:val="clear" w:color="auto" w:fill="FFFFFF"/>
          <w:lang w:val="en-US"/>
        </w:rPr>
        <w:br/>
        <w:t>  </w:t>
      </w:r>
      <w:r>
        <w:rPr>
          <w:rFonts w:ascii="Arial" w:hAnsi="Arial" w:cs="Arial"/>
          <w:i/>
          <w:iCs/>
          <w:color w:val="000000"/>
          <w:sz w:val="22"/>
          <w:szCs w:val="22"/>
          <w:shd w:val="clear" w:color="auto" w:fill="FFFFFF"/>
          <w:lang w:val="en-US"/>
        </w:rPr>
        <w:br/>
        <w:t>   s = socket(AF_INET, SOCK_STREAM, 0);</w:t>
      </w:r>
      <w:r>
        <w:rPr>
          <w:rFonts w:ascii="Arial" w:hAnsi="Arial" w:cs="Arial"/>
          <w:i/>
          <w:iCs/>
          <w:color w:val="000000"/>
          <w:sz w:val="22"/>
          <w:szCs w:val="22"/>
          <w:shd w:val="clear" w:color="auto" w:fill="FFFFFF"/>
          <w:lang w:val="en-US"/>
        </w:rPr>
        <w:br/>
      </w:r>
      <w:r>
        <w:rPr>
          <w:rFonts w:ascii="Arial" w:hAnsi="Arial" w:cs="Arial"/>
          <w:i/>
          <w:iCs/>
          <w:color w:val="000000"/>
          <w:sz w:val="22"/>
          <w:szCs w:val="22"/>
          <w:shd w:val="clear" w:color="auto" w:fill="FFFFFF"/>
          <w:lang w:val="en-US"/>
        </w:rPr>
        <w:br/>
        <w:t>   bzero((char *) &amp;direcc, sizeof(direcc));</w:t>
      </w:r>
      <w:r>
        <w:rPr>
          <w:rFonts w:ascii="Arial" w:hAnsi="Arial" w:cs="Arial"/>
          <w:i/>
          <w:iCs/>
          <w:color w:val="000000"/>
          <w:sz w:val="22"/>
          <w:szCs w:val="22"/>
          <w:shd w:val="clear" w:color="auto" w:fill="FFFFFF"/>
          <w:lang w:val="en-US"/>
        </w:rPr>
        <w:br/>
        <w:t>   direcc.sin_family = AF_INET;</w:t>
      </w:r>
      <w:r>
        <w:rPr>
          <w:rFonts w:ascii="Arial" w:hAnsi="Arial" w:cs="Arial"/>
          <w:i/>
          <w:iCs/>
          <w:color w:val="000000"/>
          <w:sz w:val="22"/>
          <w:szCs w:val="22"/>
          <w:shd w:val="clear" w:color="auto" w:fill="FFFFFF"/>
          <w:lang w:val="en-US"/>
        </w:rPr>
        <w:br/>
        <w:t>   direcc.sin_port = htons(PORTNUMBER);</w:t>
      </w:r>
      <w:r>
        <w:rPr>
          <w:rFonts w:ascii="Arial" w:hAnsi="Arial" w:cs="Arial"/>
          <w:i/>
          <w:iCs/>
          <w:color w:val="000000"/>
          <w:sz w:val="22"/>
          <w:szCs w:val="22"/>
          <w:shd w:val="clear" w:color="auto" w:fill="FFFFFF"/>
          <w:lang w:val="en-US"/>
        </w:rPr>
        <w:br/>
        <w:t>   direcc.sin_addr.s_addr = htonl(INADDR_ANY);</w:t>
      </w:r>
    </w:p>
    <w:p w14:paraId="2FF81B4C" w14:textId="77777777" w:rsidR="0050252E" w:rsidRDefault="0050252E">
      <w:pPr>
        <w:pStyle w:val="NormalWeb"/>
        <w:spacing w:before="0" w:after="0"/>
        <w:rPr>
          <w:rFonts w:ascii="Arial" w:hAnsi="Arial" w:cs="Arial"/>
          <w:sz w:val="22"/>
          <w:szCs w:val="22"/>
          <w:lang w:val="en-US"/>
        </w:rPr>
      </w:pPr>
      <w:r>
        <w:rPr>
          <w:rFonts w:ascii="Arial" w:hAnsi="Arial" w:cs="Arial"/>
          <w:i/>
          <w:iCs/>
          <w:color w:val="000000"/>
          <w:sz w:val="22"/>
          <w:szCs w:val="22"/>
          <w:shd w:val="clear" w:color="auto" w:fill="FFFFFF"/>
          <w:lang w:val="en-US"/>
        </w:rPr>
        <w:br/>
        <w:t>   len = sizeof(struct sockaddr_in);</w:t>
      </w:r>
      <w:r>
        <w:rPr>
          <w:rFonts w:ascii="Arial" w:hAnsi="Arial" w:cs="Arial"/>
          <w:i/>
          <w:iCs/>
          <w:color w:val="000000"/>
          <w:sz w:val="22"/>
          <w:szCs w:val="22"/>
          <w:shd w:val="clear" w:color="auto" w:fill="FFFFFF"/>
          <w:lang w:val="en-US"/>
        </w:rPr>
        <w:br/>
        <w:t>   bind(s, (struct sockaddr *) &amp;direcc, len);</w:t>
      </w:r>
      <w:r>
        <w:rPr>
          <w:rFonts w:ascii="Arial" w:hAnsi="Arial" w:cs="Arial"/>
          <w:i/>
          <w:iCs/>
          <w:color w:val="000000"/>
          <w:sz w:val="22"/>
          <w:szCs w:val="22"/>
          <w:shd w:val="clear" w:color="auto" w:fill="FFFFFF"/>
          <w:lang w:val="en-US"/>
        </w:rPr>
        <w:br/>
        <w:t>   listen(s, 5);</w:t>
      </w:r>
      <w:r>
        <w:rPr>
          <w:rFonts w:ascii="Arial" w:hAnsi="Arial" w:cs="Arial"/>
          <w:i/>
          <w:iCs/>
          <w:color w:val="000000"/>
          <w:sz w:val="22"/>
          <w:szCs w:val="22"/>
          <w:shd w:val="clear" w:color="auto" w:fill="FFFFFF"/>
          <w:lang w:val="en-US"/>
        </w:rPr>
        <w:br/>
        <w:t>   ns = accept(s, (struct sockaddr *) &amp;direcc, &amp;len);</w:t>
      </w:r>
      <w:r>
        <w:rPr>
          <w:rFonts w:ascii="Arial" w:hAnsi="Arial" w:cs="Arial"/>
          <w:i/>
          <w:iCs/>
          <w:color w:val="000000"/>
          <w:sz w:val="22"/>
          <w:szCs w:val="22"/>
          <w:shd w:val="clear" w:color="auto" w:fill="FFFFFF"/>
          <w:lang w:val="en-US"/>
        </w:rPr>
        <w:br/>
      </w:r>
      <w:r>
        <w:rPr>
          <w:rFonts w:ascii="Arial" w:hAnsi="Arial" w:cs="Arial"/>
          <w:i/>
          <w:iCs/>
          <w:color w:val="000000"/>
          <w:sz w:val="22"/>
          <w:szCs w:val="22"/>
          <w:shd w:val="clear" w:color="auto" w:fill="FFFFFF"/>
          <w:lang w:val="en-US"/>
        </w:rPr>
        <w:br/>
        <w:t>   while ((n = recv(ns, buf, sizeof(buf), 0)) &gt; 0)</w:t>
      </w:r>
      <w:r>
        <w:rPr>
          <w:rFonts w:ascii="Arial" w:hAnsi="Arial" w:cs="Arial"/>
          <w:i/>
          <w:iCs/>
          <w:color w:val="000000"/>
          <w:sz w:val="22"/>
          <w:szCs w:val="22"/>
          <w:shd w:val="clear" w:color="auto" w:fill="FFFFFF"/>
          <w:lang w:val="en-US"/>
        </w:rPr>
        <w:br/>
        <w:t>       write(1, buf, n);</w:t>
      </w:r>
      <w:r>
        <w:rPr>
          <w:rFonts w:ascii="Arial" w:hAnsi="Arial" w:cs="Arial"/>
          <w:i/>
          <w:iCs/>
          <w:color w:val="000000"/>
          <w:sz w:val="22"/>
          <w:szCs w:val="22"/>
          <w:shd w:val="clear" w:color="auto" w:fill="FFFFFF"/>
          <w:lang w:val="en-US"/>
        </w:rPr>
        <w:br/>
      </w:r>
      <w:r>
        <w:rPr>
          <w:rFonts w:ascii="Arial" w:hAnsi="Arial" w:cs="Arial"/>
          <w:i/>
          <w:iCs/>
          <w:color w:val="000000"/>
          <w:sz w:val="22"/>
          <w:szCs w:val="22"/>
          <w:shd w:val="clear" w:color="auto" w:fill="FFFFFF"/>
          <w:lang w:val="en-US"/>
        </w:rPr>
        <w:lastRenderedPageBreak/>
        <w:t>        </w:t>
      </w:r>
      <w:r>
        <w:rPr>
          <w:rFonts w:ascii="Arial" w:hAnsi="Arial" w:cs="Arial"/>
          <w:i/>
          <w:iCs/>
          <w:color w:val="000000"/>
          <w:sz w:val="22"/>
          <w:szCs w:val="22"/>
          <w:shd w:val="clear" w:color="auto" w:fill="FFFFFF"/>
          <w:lang w:val="en-US"/>
        </w:rPr>
        <w:br/>
        <w:t>   close(ns); close(s);</w:t>
      </w:r>
      <w:r>
        <w:rPr>
          <w:rFonts w:ascii="Arial" w:hAnsi="Arial" w:cs="Arial"/>
          <w:i/>
          <w:iCs/>
          <w:color w:val="000000"/>
          <w:sz w:val="22"/>
          <w:szCs w:val="22"/>
          <w:shd w:val="clear" w:color="auto" w:fill="FFFFFF"/>
          <w:lang w:val="en-US"/>
        </w:rPr>
        <w:br/>
        <w:t>   exit(0);</w:t>
      </w:r>
      <w:r>
        <w:rPr>
          <w:rFonts w:ascii="Arial" w:hAnsi="Arial" w:cs="Arial"/>
          <w:i/>
          <w:iCs/>
          <w:color w:val="000000"/>
          <w:sz w:val="22"/>
          <w:szCs w:val="22"/>
          <w:shd w:val="clear" w:color="auto" w:fill="FFFFFF"/>
          <w:lang w:val="en-US"/>
        </w:rPr>
        <w:br/>
        <w:t>}</w:t>
      </w:r>
    </w:p>
    <w:p w14:paraId="5C3BF778" w14:textId="77777777" w:rsidR="0050252E" w:rsidRDefault="0050252E">
      <w:pPr>
        <w:pStyle w:val="NormalWeb"/>
        <w:spacing w:before="0" w:after="0"/>
        <w:rPr>
          <w:rFonts w:ascii="Arial" w:hAnsi="Arial" w:cs="Arial"/>
          <w:sz w:val="22"/>
          <w:szCs w:val="22"/>
          <w:lang w:val="en-US"/>
        </w:rPr>
      </w:pPr>
    </w:p>
    <w:p w14:paraId="03918DAA" w14:textId="77777777" w:rsidR="0050252E" w:rsidRDefault="0050252E">
      <w:pPr>
        <w:pStyle w:val="Ttulo4"/>
        <w:rPr>
          <w:rFonts w:ascii="Arial" w:hAnsi="Arial" w:cs="Arial"/>
          <w:color w:val="000000"/>
          <w:sz w:val="22"/>
          <w:szCs w:val="22"/>
        </w:rPr>
      </w:pPr>
      <w:bookmarkStart w:id="85" w:name="__RefHeading__71_2098184603"/>
      <w:bookmarkStart w:id="86" w:name="_Toc321387981"/>
      <w:bookmarkStart w:id="87" w:name="_Toc326320736"/>
      <w:bookmarkEnd w:id="85"/>
      <w:r>
        <w:rPr>
          <w:rFonts w:ascii="Arial" w:hAnsi="Arial" w:cs="Arial"/>
        </w:rPr>
        <w:t>Tareas a Realizar.</w:t>
      </w:r>
      <w:bookmarkEnd w:id="86"/>
      <w:bookmarkEnd w:id="87"/>
    </w:p>
    <w:p w14:paraId="01F468C9" w14:textId="77777777" w:rsidR="0050252E" w:rsidRDefault="0050252E">
      <w:pPr>
        <w:pStyle w:val="NormalWeb"/>
        <w:spacing w:before="0" w:after="0"/>
        <w:rPr>
          <w:rFonts w:ascii="Arial" w:hAnsi="Arial" w:cs="Arial"/>
          <w:sz w:val="22"/>
          <w:szCs w:val="22"/>
        </w:rPr>
      </w:pPr>
      <w:r>
        <w:rPr>
          <w:rFonts w:ascii="Arial" w:hAnsi="Arial" w:cs="Arial"/>
          <w:color w:val="000000"/>
          <w:sz w:val="22"/>
          <w:szCs w:val="22"/>
        </w:rPr>
        <w:t>Abra una terminal, compile el servidor (</w:t>
      </w:r>
      <w:r>
        <w:rPr>
          <w:rFonts w:ascii="Arial" w:hAnsi="Arial" w:cs="Arial"/>
          <w:i/>
          <w:iCs/>
          <w:color w:val="000000"/>
          <w:sz w:val="22"/>
          <w:szCs w:val="22"/>
        </w:rPr>
        <w:t>#&gt; gcc -o server Server.c</w:t>
      </w:r>
      <w:r>
        <w:rPr>
          <w:rFonts w:ascii="Arial" w:hAnsi="Arial" w:cs="Arial"/>
          <w:color w:val="000000"/>
          <w:sz w:val="22"/>
          <w:szCs w:val="22"/>
        </w:rPr>
        <w:t>) y luego ejecutelo (</w:t>
      </w:r>
      <w:r>
        <w:rPr>
          <w:rFonts w:ascii="Arial" w:hAnsi="Arial" w:cs="Arial"/>
          <w:i/>
          <w:iCs/>
          <w:color w:val="000000"/>
          <w:sz w:val="22"/>
          <w:szCs w:val="22"/>
        </w:rPr>
        <w:t>#&gt; ./server</w:t>
      </w:r>
      <w:r>
        <w:rPr>
          <w:rFonts w:ascii="Arial" w:hAnsi="Arial" w:cs="Arial"/>
          <w:color w:val="000000"/>
          <w:sz w:val="22"/>
          <w:szCs w:val="22"/>
        </w:rPr>
        <w:t xml:space="preserve">). Abra otra terminal y contactese con el servidor usando el cliente </w:t>
      </w:r>
      <w:r>
        <w:rPr>
          <w:rFonts w:ascii="Arial" w:hAnsi="Arial" w:cs="Arial"/>
          <w:i/>
          <w:iCs/>
          <w:color w:val="000000"/>
          <w:sz w:val="22"/>
          <w:szCs w:val="22"/>
        </w:rPr>
        <w:t>telnet</w:t>
      </w:r>
      <w:r>
        <w:rPr>
          <w:rFonts w:ascii="Arial" w:hAnsi="Arial" w:cs="Arial"/>
          <w:color w:val="000000"/>
          <w:sz w:val="22"/>
          <w:szCs w:val="22"/>
        </w:rPr>
        <w:t xml:space="preserve"> (</w:t>
      </w:r>
      <w:r>
        <w:rPr>
          <w:rFonts w:ascii="Arial" w:hAnsi="Arial" w:cs="Arial"/>
          <w:i/>
          <w:iCs/>
          <w:color w:val="000000"/>
          <w:sz w:val="22"/>
          <w:szCs w:val="22"/>
        </w:rPr>
        <w:t>#&gt; telnet localhost 12345</w:t>
      </w:r>
      <w:r>
        <w:rPr>
          <w:rFonts w:ascii="Arial" w:hAnsi="Arial" w:cs="Arial"/>
          <w:color w:val="000000"/>
          <w:sz w:val="22"/>
          <w:szCs w:val="22"/>
        </w:rPr>
        <w:t xml:space="preserve">). Verifique el funcionamiento del mismo y luego cierre la sesión de </w:t>
      </w:r>
      <w:r>
        <w:rPr>
          <w:rFonts w:ascii="Arial" w:hAnsi="Arial" w:cs="Arial"/>
          <w:i/>
          <w:iCs/>
          <w:color w:val="000000"/>
          <w:sz w:val="22"/>
          <w:szCs w:val="22"/>
        </w:rPr>
        <w:t>telnet</w:t>
      </w:r>
      <w:r>
        <w:rPr>
          <w:rFonts w:ascii="Arial" w:hAnsi="Arial" w:cs="Arial"/>
          <w:color w:val="000000"/>
          <w:sz w:val="22"/>
          <w:szCs w:val="22"/>
        </w:rPr>
        <w:t>.</w:t>
      </w:r>
    </w:p>
    <w:p w14:paraId="18649913" w14:textId="77777777" w:rsidR="0050252E" w:rsidRDefault="0050252E" w:rsidP="007A373F">
      <w:pPr>
        <w:pStyle w:val="NormalWeb"/>
        <w:numPr>
          <w:ilvl w:val="0"/>
          <w:numId w:val="13"/>
        </w:numPr>
        <w:spacing w:before="0" w:after="0"/>
        <w:textAlignment w:val="baseline"/>
        <w:rPr>
          <w:rFonts w:ascii="Arial" w:hAnsi="Arial" w:cs="Arial"/>
          <w:color w:val="000000"/>
          <w:sz w:val="22"/>
          <w:szCs w:val="22"/>
        </w:rPr>
      </w:pPr>
      <w:r>
        <w:rPr>
          <w:rFonts w:ascii="Arial" w:hAnsi="Arial" w:cs="Arial"/>
          <w:color w:val="000000"/>
          <w:sz w:val="22"/>
          <w:szCs w:val="22"/>
        </w:rPr>
        <w:t>¿Que sucede con el Servidor?¿Por qué?</w:t>
      </w:r>
    </w:p>
    <w:p w14:paraId="66512E44" w14:textId="77777777" w:rsidR="0050252E" w:rsidRDefault="0050252E" w:rsidP="007A373F">
      <w:pPr>
        <w:pStyle w:val="NormalWeb"/>
        <w:numPr>
          <w:ilvl w:val="0"/>
          <w:numId w:val="13"/>
        </w:numPr>
        <w:spacing w:before="0" w:after="0"/>
        <w:textAlignment w:val="baseline"/>
        <w:rPr>
          <w:rFonts w:ascii="Arial" w:hAnsi="Arial" w:cs="Arial"/>
          <w:color w:val="000000"/>
          <w:sz w:val="22"/>
          <w:szCs w:val="22"/>
        </w:rPr>
      </w:pPr>
      <w:r>
        <w:rPr>
          <w:rFonts w:ascii="Arial" w:hAnsi="Arial" w:cs="Arial"/>
          <w:color w:val="000000"/>
          <w:sz w:val="22"/>
          <w:szCs w:val="22"/>
        </w:rPr>
        <w:t>Modifique el servidor para que no finalice.</w:t>
      </w:r>
    </w:p>
    <w:p w14:paraId="5368D8AB" w14:textId="77777777" w:rsidR="0050252E" w:rsidRDefault="0050252E" w:rsidP="007A373F">
      <w:pPr>
        <w:pStyle w:val="NormalWeb"/>
        <w:numPr>
          <w:ilvl w:val="0"/>
          <w:numId w:val="13"/>
        </w:numPr>
        <w:spacing w:before="0" w:after="0"/>
        <w:textAlignment w:val="baseline"/>
        <w:rPr>
          <w:rFonts w:ascii="Arial" w:hAnsi="Arial" w:cs="Arial"/>
          <w:color w:val="000000"/>
          <w:sz w:val="22"/>
          <w:szCs w:val="22"/>
        </w:rPr>
      </w:pPr>
      <w:r>
        <w:rPr>
          <w:rFonts w:ascii="Arial" w:hAnsi="Arial" w:cs="Arial"/>
          <w:color w:val="000000"/>
          <w:sz w:val="22"/>
          <w:szCs w:val="22"/>
        </w:rPr>
        <w:t>Modifique el servidor para que el servicio que presta se implemente en una función separada del cuerpo principal del programa (</w:t>
      </w:r>
      <w:r>
        <w:rPr>
          <w:rFonts w:ascii="Arial" w:hAnsi="Arial" w:cs="Arial"/>
          <w:i/>
          <w:iCs/>
          <w:color w:val="000000"/>
          <w:sz w:val="22"/>
          <w:szCs w:val="22"/>
        </w:rPr>
        <w:t>main()</w:t>
      </w:r>
      <w:r>
        <w:rPr>
          <w:rFonts w:ascii="Arial" w:hAnsi="Arial" w:cs="Arial"/>
          <w:color w:val="000000"/>
          <w:sz w:val="22"/>
          <w:szCs w:val="22"/>
        </w:rPr>
        <w:t>).</w:t>
      </w:r>
    </w:p>
    <w:p w14:paraId="784CFC86" w14:textId="77777777" w:rsidR="0050252E" w:rsidRDefault="0050252E" w:rsidP="007A373F">
      <w:pPr>
        <w:pStyle w:val="NormalWeb"/>
        <w:numPr>
          <w:ilvl w:val="0"/>
          <w:numId w:val="13"/>
        </w:numPr>
        <w:spacing w:before="0" w:after="0"/>
        <w:textAlignment w:val="baseline"/>
        <w:rPr>
          <w:rFonts w:ascii="Arial" w:hAnsi="Arial" w:cs="Arial"/>
          <w:color w:val="000000"/>
          <w:sz w:val="22"/>
          <w:szCs w:val="22"/>
        </w:rPr>
      </w:pPr>
      <w:r>
        <w:rPr>
          <w:rFonts w:ascii="Arial" w:hAnsi="Arial" w:cs="Arial"/>
          <w:color w:val="000000"/>
          <w:sz w:val="22"/>
          <w:szCs w:val="22"/>
        </w:rPr>
        <w:t xml:space="preserve">Modifique el servidor para que preste el servicio de </w:t>
      </w:r>
      <w:r>
        <w:rPr>
          <w:rFonts w:ascii="Arial" w:hAnsi="Arial" w:cs="Arial"/>
          <w:b/>
          <w:bCs/>
          <w:i/>
          <w:iCs/>
          <w:color w:val="000000"/>
          <w:sz w:val="22"/>
          <w:szCs w:val="22"/>
        </w:rPr>
        <w:t>echo</w:t>
      </w:r>
      <w:r>
        <w:rPr>
          <w:rFonts w:ascii="Arial" w:hAnsi="Arial" w:cs="Arial"/>
          <w:color w:val="000000"/>
          <w:sz w:val="22"/>
          <w:szCs w:val="22"/>
        </w:rPr>
        <w:t xml:space="preserve"> (vea RFC862).</w:t>
      </w:r>
    </w:p>
    <w:p w14:paraId="3C8089CE" w14:textId="77777777" w:rsidR="0050252E" w:rsidRPr="00E21690" w:rsidRDefault="0050252E" w:rsidP="007A373F">
      <w:pPr>
        <w:pStyle w:val="NormalWeb"/>
        <w:numPr>
          <w:ilvl w:val="0"/>
          <w:numId w:val="13"/>
        </w:numPr>
        <w:spacing w:before="0" w:after="0"/>
        <w:textAlignment w:val="baseline"/>
        <w:rPr>
          <w:rFonts w:ascii="Arial" w:hAnsi="Arial" w:cs="Arial"/>
          <w:sz w:val="22"/>
          <w:szCs w:val="22"/>
        </w:rPr>
      </w:pPr>
      <w:r w:rsidRPr="00E21690">
        <w:rPr>
          <w:rFonts w:ascii="Arial" w:hAnsi="Arial" w:cs="Arial"/>
          <w:sz w:val="22"/>
          <w:szCs w:val="22"/>
        </w:rPr>
        <w:t xml:space="preserve">Modifique el servidor para que preste el servicio de </w:t>
      </w:r>
      <w:r w:rsidRPr="00E21690">
        <w:rPr>
          <w:rFonts w:ascii="Arial" w:hAnsi="Arial" w:cs="Arial"/>
          <w:b/>
          <w:bCs/>
          <w:i/>
          <w:iCs/>
          <w:sz w:val="22"/>
          <w:szCs w:val="22"/>
        </w:rPr>
        <w:t>character generator</w:t>
      </w:r>
      <w:r w:rsidRPr="00E21690">
        <w:rPr>
          <w:rFonts w:ascii="Arial" w:hAnsi="Arial" w:cs="Arial"/>
          <w:sz w:val="22"/>
          <w:szCs w:val="22"/>
        </w:rPr>
        <w:t xml:space="preserve"> (vea RFC864).</w:t>
      </w:r>
    </w:p>
    <w:p w14:paraId="2A3377AF" w14:textId="77777777" w:rsidR="0050252E" w:rsidRPr="00E21690" w:rsidRDefault="0050252E" w:rsidP="007A373F">
      <w:pPr>
        <w:pStyle w:val="NormalWeb"/>
        <w:numPr>
          <w:ilvl w:val="0"/>
          <w:numId w:val="13"/>
        </w:numPr>
        <w:spacing w:before="0" w:after="0"/>
        <w:textAlignment w:val="baseline"/>
        <w:rPr>
          <w:rFonts w:ascii="Arial" w:hAnsi="Arial" w:cs="Arial"/>
          <w:sz w:val="22"/>
          <w:szCs w:val="22"/>
        </w:rPr>
      </w:pPr>
      <w:r w:rsidRPr="00E21690">
        <w:rPr>
          <w:rFonts w:ascii="Arial" w:hAnsi="Arial" w:cs="Arial"/>
          <w:sz w:val="22"/>
          <w:szCs w:val="22"/>
        </w:rPr>
        <w:t>Desarrolle un cliente que se comunique con el servidor.</w:t>
      </w:r>
    </w:p>
    <w:p w14:paraId="138331DE" w14:textId="77777777" w:rsidR="0050252E" w:rsidRDefault="0050252E" w:rsidP="007A373F">
      <w:pPr>
        <w:pStyle w:val="NormalWeb"/>
        <w:numPr>
          <w:ilvl w:val="0"/>
          <w:numId w:val="13"/>
        </w:numPr>
        <w:spacing w:before="0" w:after="0"/>
        <w:textAlignment w:val="baseline"/>
        <w:rPr>
          <w:rFonts w:ascii="Arial" w:hAnsi="Arial" w:cs="Arial"/>
          <w:color w:val="000000"/>
          <w:sz w:val="22"/>
          <w:szCs w:val="22"/>
        </w:rPr>
      </w:pPr>
      <w:r w:rsidRPr="00E21690">
        <w:rPr>
          <w:rFonts w:ascii="Arial" w:hAnsi="Arial" w:cs="Arial"/>
          <w:sz w:val="22"/>
          <w:szCs w:val="22"/>
        </w:rPr>
        <w:t>Modificar el Servidor del punto anterior para que cambie el servicio por uno que devuelva la suma</w:t>
      </w:r>
      <w:r>
        <w:rPr>
          <w:rFonts w:ascii="Arial" w:hAnsi="Arial" w:cs="Arial"/>
          <w:color w:val="000000"/>
          <w:sz w:val="22"/>
          <w:szCs w:val="22"/>
        </w:rPr>
        <w:t xml:space="preserve"> de dos parámetros enteros o una leyenda de error en parámetros si estos no son enteros.</w:t>
      </w:r>
      <w:r>
        <w:rPr>
          <w:rFonts w:ascii="Arial" w:hAnsi="Arial" w:cs="Arial"/>
          <w:color w:val="000000"/>
          <w:sz w:val="22"/>
          <w:szCs w:val="22"/>
        </w:rPr>
        <w:tab/>
      </w:r>
    </w:p>
    <w:p w14:paraId="2B1CDB74" w14:textId="77777777" w:rsidR="0050252E" w:rsidRDefault="0050252E">
      <w:pPr>
        <w:pStyle w:val="NormalWeb"/>
        <w:spacing w:before="0" w:after="0"/>
        <w:textAlignment w:val="baseline"/>
        <w:rPr>
          <w:rFonts w:ascii="Arial" w:hAnsi="Arial" w:cs="Arial"/>
          <w:color w:val="000000"/>
          <w:sz w:val="22"/>
          <w:szCs w:val="22"/>
        </w:rPr>
      </w:pPr>
      <w:r>
        <w:rPr>
          <w:rFonts w:ascii="Arial" w:hAnsi="Arial" w:cs="Arial"/>
          <w:color w:val="000000"/>
          <w:sz w:val="22"/>
          <w:szCs w:val="22"/>
        </w:rPr>
        <w:t>Tips: Usar la función sscanf() y snprintf(). Crear el cliente correspondiente.</w:t>
      </w:r>
    </w:p>
    <w:p w14:paraId="0D1BC7C3" w14:textId="77777777" w:rsidR="0050252E" w:rsidRPr="00E21690" w:rsidRDefault="0050252E" w:rsidP="007A373F">
      <w:pPr>
        <w:pStyle w:val="NormalWeb"/>
        <w:numPr>
          <w:ilvl w:val="0"/>
          <w:numId w:val="13"/>
        </w:numPr>
        <w:spacing w:before="0" w:after="0"/>
        <w:textAlignment w:val="baseline"/>
        <w:rPr>
          <w:rFonts w:ascii="Arial" w:hAnsi="Arial" w:cs="Arial"/>
          <w:sz w:val="22"/>
          <w:szCs w:val="22"/>
        </w:rPr>
      </w:pPr>
      <w:r w:rsidRPr="00E21690">
        <w:rPr>
          <w:rFonts w:ascii="Arial" w:hAnsi="Arial" w:cs="Arial"/>
          <w:sz w:val="22"/>
          <w:szCs w:val="22"/>
        </w:rPr>
        <w:t>Transformar el Servidor iterativo TCP de Eco del punto 4), en un servidor iterativo de Eco con UDP. Crear el cliente correspondiente.</w:t>
      </w:r>
    </w:p>
    <w:p w14:paraId="7DCB366A" w14:textId="77777777" w:rsidR="0050252E" w:rsidRPr="00670954" w:rsidRDefault="0050252E">
      <w:pPr>
        <w:pStyle w:val="Ttulo3"/>
        <w:rPr>
          <w:rFonts w:ascii="Arial" w:hAnsi="Arial" w:cs="Arial"/>
          <w:b/>
          <w:sz w:val="24"/>
        </w:rPr>
      </w:pPr>
      <w:bookmarkStart w:id="88" w:name="__RefHeading__22_2072329178"/>
      <w:bookmarkStart w:id="89" w:name="__RefHeading__73_2098184603"/>
      <w:bookmarkStart w:id="90" w:name="_Toc321387982"/>
      <w:bookmarkStart w:id="91" w:name="_Toc326320737"/>
      <w:bookmarkEnd w:id="88"/>
      <w:bookmarkEnd w:id="89"/>
      <w:r w:rsidRPr="00670954">
        <w:rPr>
          <w:rFonts w:ascii="Arial" w:hAnsi="Arial" w:cs="Arial"/>
          <w:b/>
          <w:sz w:val="24"/>
        </w:rPr>
        <w:t>Parte 3: NMAP</w:t>
      </w:r>
      <w:bookmarkEnd w:id="90"/>
      <w:bookmarkEnd w:id="91"/>
    </w:p>
    <w:p w14:paraId="77F371A5" w14:textId="77777777" w:rsidR="0050252E" w:rsidRPr="00670954" w:rsidRDefault="0050252E">
      <w:pPr>
        <w:pStyle w:val="Ttulo4"/>
        <w:rPr>
          <w:rFonts w:ascii="Arial" w:hAnsi="Arial" w:cs="Arial"/>
          <w:sz w:val="22"/>
        </w:rPr>
      </w:pPr>
      <w:bookmarkStart w:id="92" w:name="__RefHeading__75_2098184603"/>
      <w:bookmarkStart w:id="93" w:name="_Toc321387983"/>
      <w:bookmarkStart w:id="94" w:name="_Toc326320738"/>
      <w:bookmarkEnd w:id="92"/>
      <w:r w:rsidRPr="00670954">
        <w:rPr>
          <w:rFonts w:ascii="Arial" w:hAnsi="Arial" w:cs="Arial"/>
          <w:sz w:val="22"/>
        </w:rPr>
        <w:t>Introducción.</w:t>
      </w:r>
      <w:bookmarkEnd w:id="93"/>
      <w:bookmarkEnd w:id="94"/>
    </w:p>
    <w:p w14:paraId="515BD1EF" w14:textId="77777777" w:rsidR="0050252E" w:rsidRDefault="0050252E">
      <w:pPr>
        <w:rPr>
          <w:rFonts w:ascii="Arial" w:hAnsi="Arial" w:cs="Arial"/>
        </w:rPr>
      </w:pPr>
    </w:p>
    <w:p w14:paraId="4A919591" w14:textId="77777777" w:rsidR="0050252E" w:rsidRDefault="0050252E">
      <w:pPr>
        <w:pStyle w:val="NormalWeb"/>
        <w:spacing w:before="0"/>
        <w:jc w:val="both"/>
        <w:rPr>
          <w:rFonts w:ascii="Arial" w:hAnsi="Arial" w:cs="Arial"/>
          <w:b/>
          <w:bCs/>
          <w:i/>
          <w:iCs/>
          <w:color w:val="000000"/>
          <w:sz w:val="22"/>
          <w:szCs w:val="22"/>
        </w:rPr>
      </w:pPr>
      <w:r>
        <w:rPr>
          <w:rFonts w:ascii="Arial" w:hAnsi="Arial" w:cs="Arial"/>
          <w:color w:val="000000"/>
          <w:sz w:val="22"/>
          <w:szCs w:val="22"/>
        </w:rPr>
        <w:t xml:space="preserve">El práctico consistirá en el uso de la herramienta de escaneo de puertos </w:t>
      </w:r>
      <w:r>
        <w:rPr>
          <w:rFonts w:ascii="Arial" w:hAnsi="Arial" w:cs="Arial"/>
          <w:b/>
          <w:bCs/>
          <w:i/>
          <w:iCs/>
          <w:color w:val="000000"/>
          <w:sz w:val="22"/>
          <w:szCs w:val="22"/>
        </w:rPr>
        <w:t>nmap</w:t>
      </w:r>
      <w:r>
        <w:rPr>
          <w:rFonts w:ascii="Arial" w:hAnsi="Arial" w:cs="Arial"/>
          <w:color w:val="000000"/>
          <w:sz w:val="22"/>
          <w:szCs w:val="22"/>
        </w:rPr>
        <w:t xml:space="preserve"> para obtener información de los equipos y servicios de la red.</w:t>
      </w:r>
    </w:p>
    <w:p w14:paraId="4E23AA0D" w14:textId="77777777" w:rsidR="0050252E" w:rsidRDefault="0050252E">
      <w:pPr>
        <w:pStyle w:val="NormalWeb"/>
        <w:spacing w:before="0"/>
        <w:jc w:val="both"/>
        <w:rPr>
          <w:rFonts w:ascii="Arial" w:hAnsi="Arial" w:cs="Arial"/>
          <w:color w:val="000000"/>
          <w:sz w:val="22"/>
          <w:szCs w:val="22"/>
        </w:rPr>
      </w:pPr>
      <w:r>
        <w:rPr>
          <w:rFonts w:ascii="Arial" w:hAnsi="Arial" w:cs="Arial"/>
          <w:b/>
          <w:bCs/>
          <w:i/>
          <w:iCs/>
          <w:color w:val="000000"/>
          <w:sz w:val="22"/>
          <w:szCs w:val="22"/>
        </w:rPr>
        <w:t>nmap</w:t>
      </w:r>
      <w:r>
        <w:rPr>
          <w:rFonts w:ascii="Arial" w:hAnsi="Arial" w:cs="Arial"/>
          <w:color w:val="000000"/>
          <w:sz w:val="22"/>
          <w:szCs w:val="22"/>
        </w:rPr>
        <w:t xml:space="preserve"> implementa diversas técnicas para extraer información de los equipos que forman parte de una red y para identificar los puertos y servicios que están disponibles en distintas máquinas. Algunos de los métodos disponibles realizan el escaneo sin dejar rastro, mientras que otros dejarán un rastro en los ficheros de log de las máquinas analizadas.</w:t>
      </w:r>
    </w:p>
    <w:p w14:paraId="493F8E69" w14:textId="77777777" w:rsidR="0050252E" w:rsidRDefault="0050252E">
      <w:pPr>
        <w:pStyle w:val="NormalWeb"/>
        <w:spacing w:before="0"/>
        <w:rPr>
          <w:rFonts w:ascii="Arial" w:hAnsi="Arial" w:cs="Arial"/>
          <w:color w:val="000000"/>
          <w:sz w:val="22"/>
          <w:szCs w:val="22"/>
        </w:rPr>
      </w:pPr>
      <w:r>
        <w:rPr>
          <w:rFonts w:ascii="Arial" w:hAnsi="Arial" w:cs="Arial"/>
          <w:color w:val="000000"/>
          <w:sz w:val="22"/>
          <w:szCs w:val="22"/>
        </w:rPr>
        <w:t xml:space="preserve">Página de nmap: </w:t>
      </w:r>
      <w:r>
        <w:rPr>
          <w:rFonts w:ascii="Arial" w:hAnsi="Arial" w:cs="Arial"/>
          <w:i/>
          <w:iCs/>
          <w:color w:val="000000"/>
          <w:sz w:val="22"/>
          <w:szCs w:val="22"/>
        </w:rPr>
        <w:t>http://www.nmap.org</w:t>
      </w:r>
    </w:p>
    <w:p w14:paraId="26473C3F" w14:textId="77777777" w:rsidR="0050252E" w:rsidRDefault="0050252E">
      <w:pPr>
        <w:pStyle w:val="NormalWeb"/>
        <w:spacing w:before="0"/>
        <w:rPr>
          <w:rFonts w:ascii="Arial" w:hAnsi="Arial" w:cs="Arial"/>
          <w:color w:val="000000"/>
          <w:sz w:val="22"/>
          <w:szCs w:val="22"/>
        </w:rPr>
      </w:pPr>
      <w:r>
        <w:rPr>
          <w:rFonts w:ascii="Arial" w:hAnsi="Arial" w:cs="Arial"/>
          <w:color w:val="000000"/>
          <w:sz w:val="22"/>
          <w:szCs w:val="22"/>
        </w:rPr>
        <w:t xml:space="preserve">Más información: </w:t>
      </w:r>
      <w:r>
        <w:rPr>
          <w:rFonts w:ascii="Arial" w:hAnsi="Arial" w:cs="Arial"/>
          <w:i/>
          <w:iCs/>
          <w:color w:val="000000"/>
          <w:sz w:val="22"/>
          <w:szCs w:val="22"/>
        </w:rPr>
        <w:t>http://es.wikipedia.org/wiki/Nmap</w:t>
      </w:r>
    </w:p>
    <w:p w14:paraId="15DEF828" w14:textId="77777777" w:rsidR="0050252E" w:rsidRDefault="0050252E">
      <w:pPr>
        <w:pStyle w:val="NormalWeb"/>
        <w:spacing w:before="0"/>
        <w:rPr>
          <w:rFonts w:ascii="Arial" w:hAnsi="Arial" w:cs="Arial"/>
          <w:color w:val="000000"/>
          <w:sz w:val="22"/>
          <w:szCs w:val="22"/>
        </w:rPr>
      </w:pPr>
      <w:r>
        <w:rPr>
          <w:rFonts w:ascii="Arial" w:hAnsi="Arial" w:cs="Arial"/>
          <w:color w:val="000000"/>
          <w:sz w:val="22"/>
          <w:szCs w:val="22"/>
        </w:rPr>
        <w:t xml:space="preserve">Manual en español: </w:t>
      </w:r>
      <w:r>
        <w:rPr>
          <w:rFonts w:ascii="Arial" w:hAnsi="Arial" w:cs="Arial"/>
          <w:i/>
          <w:iCs/>
          <w:color w:val="000000"/>
          <w:sz w:val="22"/>
          <w:szCs w:val="22"/>
        </w:rPr>
        <w:t>http://nmap.org/man/es/</w:t>
      </w:r>
    </w:p>
    <w:p w14:paraId="25E2E402" w14:textId="77777777" w:rsidR="0050252E" w:rsidRDefault="0050252E">
      <w:pPr>
        <w:pStyle w:val="NormalWeb"/>
        <w:spacing w:before="0"/>
        <w:rPr>
          <w:rFonts w:ascii="Arial" w:hAnsi="Arial" w:cs="Arial"/>
          <w:sz w:val="22"/>
          <w:szCs w:val="22"/>
        </w:rPr>
      </w:pPr>
      <w:r>
        <w:rPr>
          <w:rFonts w:ascii="Arial" w:hAnsi="Arial" w:cs="Arial"/>
          <w:color w:val="000000"/>
          <w:sz w:val="22"/>
          <w:szCs w:val="22"/>
        </w:rPr>
        <w:t xml:space="preserve">Tutorial en inglés: </w:t>
      </w:r>
      <w:r>
        <w:rPr>
          <w:rFonts w:ascii="Arial" w:hAnsi="Arial" w:cs="Arial"/>
          <w:i/>
          <w:iCs/>
          <w:color w:val="000000"/>
          <w:sz w:val="22"/>
          <w:szCs w:val="22"/>
        </w:rPr>
        <w:t>http://www.nmap-tutorial.com</w:t>
      </w:r>
    </w:p>
    <w:p w14:paraId="0C51F387" w14:textId="77777777" w:rsidR="0050252E" w:rsidRDefault="0050252E">
      <w:pPr>
        <w:pStyle w:val="Ttulo4"/>
        <w:rPr>
          <w:rFonts w:ascii="Arial" w:hAnsi="Arial" w:cs="Arial"/>
          <w:color w:val="000000"/>
          <w:sz w:val="22"/>
          <w:szCs w:val="22"/>
        </w:rPr>
      </w:pPr>
      <w:bookmarkStart w:id="95" w:name="__RefHeading__77_2098184603"/>
      <w:bookmarkStart w:id="96" w:name="_Toc321387984"/>
      <w:bookmarkStart w:id="97" w:name="_Toc326320739"/>
      <w:bookmarkEnd w:id="95"/>
      <w:r w:rsidRPr="00670954">
        <w:rPr>
          <w:rFonts w:ascii="Arial" w:hAnsi="Arial" w:cs="Arial"/>
          <w:sz w:val="22"/>
        </w:rPr>
        <w:t>1. Enumerar equipos de la red y sus servicios.</w:t>
      </w:r>
      <w:bookmarkEnd w:id="96"/>
      <w:bookmarkEnd w:id="97"/>
    </w:p>
    <w:p w14:paraId="3EF82A81" w14:textId="77777777" w:rsidR="0050252E" w:rsidRDefault="0050252E">
      <w:pPr>
        <w:pStyle w:val="NormalWeb"/>
        <w:spacing w:before="0"/>
        <w:rPr>
          <w:rFonts w:ascii="Arial" w:hAnsi="Arial" w:cs="Arial"/>
          <w:sz w:val="22"/>
          <w:szCs w:val="22"/>
        </w:rPr>
      </w:pPr>
      <w:r>
        <w:rPr>
          <w:rFonts w:ascii="Arial" w:hAnsi="Arial" w:cs="Arial"/>
          <w:color w:val="000000"/>
          <w:sz w:val="22"/>
          <w:szCs w:val="22"/>
        </w:rPr>
        <w:t xml:space="preserve">A las máquinas de cada grupo las haremos funcionar como </w:t>
      </w:r>
      <w:r>
        <w:rPr>
          <w:rFonts w:ascii="Arial" w:hAnsi="Arial" w:cs="Arial"/>
          <w:i/>
          <w:iCs/>
          <w:color w:val="000000"/>
          <w:sz w:val="22"/>
          <w:szCs w:val="22"/>
        </w:rPr>
        <w:t>observador,</w:t>
      </w:r>
      <w:r>
        <w:rPr>
          <w:rFonts w:ascii="Arial" w:hAnsi="Arial" w:cs="Arial"/>
          <w:color w:val="000000"/>
          <w:sz w:val="22"/>
          <w:szCs w:val="22"/>
        </w:rPr>
        <w:t xml:space="preserve"> para ello:</w:t>
      </w:r>
    </w:p>
    <w:p w14:paraId="51837400" w14:textId="77777777" w:rsidR="0050252E" w:rsidRDefault="0050252E">
      <w:pPr>
        <w:pStyle w:val="NormalWeb"/>
        <w:spacing w:before="0"/>
        <w:rPr>
          <w:rFonts w:ascii="Arial" w:hAnsi="Arial" w:cs="Arial"/>
          <w:i/>
          <w:iCs/>
          <w:color w:val="000000"/>
          <w:sz w:val="22"/>
          <w:szCs w:val="22"/>
        </w:rPr>
      </w:pPr>
      <w:r>
        <w:rPr>
          <w:rFonts w:ascii="Arial" w:hAnsi="Arial" w:cs="Arial"/>
          <w:color w:val="000000"/>
          <w:sz w:val="22"/>
          <w:szCs w:val="22"/>
        </w:rPr>
        <w:t xml:space="preserve">a) Lanzar un </w:t>
      </w:r>
      <w:r>
        <w:rPr>
          <w:rFonts w:ascii="Arial" w:hAnsi="Arial" w:cs="Arial"/>
          <w:i/>
          <w:iCs/>
          <w:color w:val="000000"/>
          <w:sz w:val="22"/>
          <w:szCs w:val="22"/>
        </w:rPr>
        <w:t>escaneado Ping Sweeping</w:t>
      </w:r>
      <w:r>
        <w:rPr>
          <w:rFonts w:ascii="Arial" w:hAnsi="Arial" w:cs="Arial"/>
          <w:color w:val="000000"/>
          <w:sz w:val="22"/>
          <w:szCs w:val="22"/>
        </w:rPr>
        <w:t xml:space="preserve"> [opción -sP] para identificar, mediante Ping, las máquinas que componen la red</w:t>
      </w:r>
    </w:p>
    <w:p w14:paraId="3B05F55F" w14:textId="77777777" w:rsidR="0050252E" w:rsidRDefault="0050252E">
      <w:pPr>
        <w:pStyle w:val="NormalWeb"/>
        <w:spacing w:before="0"/>
        <w:ind w:firstLine="720"/>
        <w:rPr>
          <w:rFonts w:ascii="Arial" w:hAnsi="Arial" w:cs="Arial"/>
          <w:color w:val="000000"/>
          <w:sz w:val="22"/>
          <w:szCs w:val="22"/>
        </w:rPr>
      </w:pPr>
      <w:r>
        <w:rPr>
          <w:rFonts w:ascii="Arial" w:hAnsi="Arial" w:cs="Arial"/>
          <w:i/>
          <w:iCs/>
          <w:color w:val="000000"/>
          <w:sz w:val="22"/>
          <w:szCs w:val="22"/>
        </w:rPr>
        <w:t>observador:~# nmap -sP 192.168.0.0/24</w:t>
      </w:r>
    </w:p>
    <w:p w14:paraId="6EA32163" w14:textId="77777777" w:rsidR="0050252E" w:rsidRDefault="0050252E">
      <w:pPr>
        <w:pStyle w:val="NormalWeb"/>
        <w:spacing w:before="0"/>
        <w:rPr>
          <w:rFonts w:ascii="Arial" w:hAnsi="Arial" w:cs="Arial"/>
          <w:i/>
          <w:iCs/>
          <w:color w:val="000000"/>
          <w:sz w:val="22"/>
          <w:szCs w:val="22"/>
          <w:lang w:val="en-US"/>
        </w:rPr>
      </w:pPr>
      <w:r>
        <w:rPr>
          <w:rFonts w:ascii="Arial" w:hAnsi="Arial" w:cs="Arial"/>
          <w:color w:val="000000"/>
          <w:sz w:val="22"/>
          <w:szCs w:val="22"/>
        </w:rPr>
        <w:t xml:space="preserve">b) Sobre cada uno de los equipos que aparezcan como activos (exluido observador) realizar un escaneo de tipo </w:t>
      </w:r>
      <w:r>
        <w:rPr>
          <w:rFonts w:ascii="Arial" w:hAnsi="Arial" w:cs="Arial"/>
          <w:i/>
          <w:iCs/>
          <w:color w:val="000000"/>
          <w:sz w:val="22"/>
          <w:szCs w:val="22"/>
        </w:rPr>
        <w:t>TCP connect scanning</w:t>
      </w:r>
      <w:r>
        <w:rPr>
          <w:rFonts w:ascii="Arial" w:hAnsi="Arial" w:cs="Arial"/>
          <w:color w:val="000000"/>
          <w:sz w:val="22"/>
          <w:szCs w:val="22"/>
        </w:rPr>
        <w:t xml:space="preserve"> [opción -sT] para determinar que puertos están abiertos.</w:t>
      </w:r>
    </w:p>
    <w:p w14:paraId="0344D80B" w14:textId="77777777" w:rsidR="0050252E" w:rsidRDefault="0050252E">
      <w:pPr>
        <w:pStyle w:val="NormalWeb"/>
        <w:spacing w:before="0"/>
        <w:rPr>
          <w:rFonts w:ascii="Arial" w:hAnsi="Arial" w:cs="Arial"/>
          <w:i/>
          <w:iCs/>
          <w:color w:val="000000"/>
          <w:sz w:val="22"/>
          <w:szCs w:val="22"/>
          <w:lang w:val="en-US"/>
        </w:rPr>
      </w:pPr>
      <w:r>
        <w:rPr>
          <w:rFonts w:ascii="Arial" w:hAnsi="Arial" w:cs="Arial"/>
          <w:i/>
          <w:iCs/>
          <w:color w:val="000000"/>
          <w:sz w:val="22"/>
          <w:szCs w:val="22"/>
          <w:lang w:val="en-US"/>
        </w:rPr>
        <w:t xml:space="preserve">observador:~# nmap -sT -v 192.168.0.11 </w:t>
      </w:r>
    </w:p>
    <w:p w14:paraId="0320C1E4" w14:textId="77777777" w:rsidR="0050252E" w:rsidRDefault="0050252E">
      <w:pPr>
        <w:pStyle w:val="NormalWeb"/>
        <w:spacing w:before="0"/>
        <w:rPr>
          <w:rFonts w:ascii="Arial" w:hAnsi="Arial" w:cs="Arial"/>
          <w:sz w:val="22"/>
          <w:szCs w:val="22"/>
          <w:lang w:val="en-US"/>
        </w:rPr>
      </w:pPr>
      <w:r>
        <w:rPr>
          <w:rFonts w:ascii="Arial" w:hAnsi="Arial" w:cs="Arial"/>
          <w:i/>
          <w:iCs/>
          <w:color w:val="000000"/>
          <w:sz w:val="22"/>
          <w:szCs w:val="22"/>
          <w:lang w:val="en-US"/>
        </w:rPr>
        <w:t>observador:~# nmap -sT -v 192.168.0.22</w:t>
      </w:r>
    </w:p>
    <w:p w14:paraId="1ABAFB89" w14:textId="77777777" w:rsidR="0050252E" w:rsidRDefault="0050252E">
      <w:pPr>
        <w:pStyle w:val="NormalWeb"/>
        <w:spacing w:before="0"/>
        <w:jc w:val="both"/>
        <w:rPr>
          <w:rFonts w:ascii="Arial" w:hAnsi="Arial" w:cs="Arial"/>
          <w:i/>
          <w:iCs/>
          <w:color w:val="000000"/>
          <w:sz w:val="22"/>
          <w:szCs w:val="22"/>
          <w:lang w:val="pt-BR"/>
        </w:rPr>
      </w:pPr>
      <w:r>
        <w:rPr>
          <w:rFonts w:ascii="Arial" w:hAnsi="Arial" w:cs="Arial"/>
          <w:color w:val="000000"/>
          <w:sz w:val="22"/>
          <w:szCs w:val="22"/>
        </w:rPr>
        <w:t xml:space="preserve">c) Repetir el escaneado añadiendo la opción -O para que </w:t>
      </w:r>
      <w:r>
        <w:rPr>
          <w:rFonts w:ascii="Arial" w:hAnsi="Arial" w:cs="Arial"/>
          <w:i/>
          <w:iCs/>
          <w:color w:val="000000"/>
          <w:sz w:val="22"/>
          <w:szCs w:val="22"/>
        </w:rPr>
        <w:t>nmap</w:t>
      </w:r>
      <w:r>
        <w:rPr>
          <w:rFonts w:ascii="Arial" w:hAnsi="Arial" w:cs="Arial"/>
          <w:color w:val="000000"/>
          <w:sz w:val="22"/>
          <w:szCs w:val="22"/>
        </w:rPr>
        <w:t xml:space="preserve"> trate de identificar el Sistema Operativo que ejecuta y la opción -sV para determinar la versión concreta de los servicios que tiene activados.</w:t>
      </w:r>
    </w:p>
    <w:p w14:paraId="1250679F" w14:textId="77777777" w:rsidR="0050252E" w:rsidRDefault="0050252E">
      <w:pPr>
        <w:pStyle w:val="NormalWeb"/>
        <w:spacing w:before="0"/>
        <w:rPr>
          <w:rFonts w:ascii="Arial" w:hAnsi="Arial" w:cs="Arial"/>
          <w:color w:val="000000"/>
          <w:sz w:val="22"/>
          <w:szCs w:val="22"/>
        </w:rPr>
      </w:pPr>
      <w:r>
        <w:rPr>
          <w:rFonts w:ascii="Arial" w:hAnsi="Arial" w:cs="Arial"/>
          <w:i/>
          <w:iCs/>
          <w:color w:val="000000"/>
          <w:sz w:val="22"/>
          <w:szCs w:val="22"/>
          <w:lang w:val="pt-BR"/>
        </w:rPr>
        <w:t>observador:~# nmap -sT -O -sV 192.168.0.11</w:t>
      </w:r>
    </w:p>
    <w:p w14:paraId="31A3FB15" w14:textId="77777777" w:rsidR="0050252E" w:rsidRDefault="0050252E">
      <w:pPr>
        <w:pStyle w:val="NormalWeb"/>
        <w:spacing w:before="0"/>
        <w:jc w:val="both"/>
        <w:rPr>
          <w:rFonts w:ascii="Arial" w:hAnsi="Arial" w:cs="Arial"/>
          <w:color w:val="000000"/>
          <w:sz w:val="22"/>
          <w:szCs w:val="22"/>
        </w:rPr>
      </w:pPr>
      <w:r>
        <w:rPr>
          <w:rFonts w:ascii="Arial" w:hAnsi="Arial" w:cs="Arial"/>
          <w:color w:val="000000"/>
          <w:sz w:val="22"/>
          <w:szCs w:val="22"/>
        </w:rPr>
        <w:lastRenderedPageBreak/>
        <w:t xml:space="preserve">Los escaneados anteriores dejan rastro. Comprobar los ficheros de log (tail /var/log/syslog) en las máquinas y verificar si ha quedado constancia de las conexiones realizadas por </w:t>
      </w:r>
      <w:r>
        <w:rPr>
          <w:rFonts w:ascii="Arial" w:hAnsi="Arial" w:cs="Arial"/>
          <w:i/>
          <w:iCs/>
          <w:color w:val="000000"/>
          <w:sz w:val="22"/>
          <w:szCs w:val="22"/>
        </w:rPr>
        <w:t>nmap</w:t>
      </w:r>
      <w:r>
        <w:rPr>
          <w:rFonts w:ascii="Arial" w:hAnsi="Arial" w:cs="Arial"/>
          <w:color w:val="000000"/>
          <w:sz w:val="22"/>
          <w:szCs w:val="22"/>
        </w:rPr>
        <w:t>.</w:t>
      </w:r>
    </w:p>
    <w:p w14:paraId="7AE41091" w14:textId="77777777" w:rsidR="0050252E" w:rsidRDefault="0050252E">
      <w:pPr>
        <w:pStyle w:val="NormalWeb"/>
        <w:spacing w:before="0"/>
        <w:rPr>
          <w:rFonts w:ascii="Arial" w:hAnsi="Arial" w:cs="Arial"/>
          <w:sz w:val="22"/>
          <w:szCs w:val="22"/>
        </w:rPr>
      </w:pPr>
      <w:r>
        <w:rPr>
          <w:rFonts w:ascii="Arial" w:hAnsi="Arial" w:cs="Arial"/>
          <w:color w:val="000000"/>
          <w:sz w:val="22"/>
          <w:szCs w:val="22"/>
        </w:rPr>
        <w:t>~# tail /var/log/syslog</w:t>
      </w:r>
    </w:p>
    <w:p w14:paraId="1A5C96DF" w14:textId="77777777" w:rsidR="0050252E" w:rsidRDefault="0050252E">
      <w:pPr>
        <w:rPr>
          <w:rFonts w:ascii="Arial" w:hAnsi="Arial" w:cs="Arial"/>
          <w:sz w:val="22"/>
          <w:szCs w:val="22"/>
        </w:rPr>
      </w:pPr>
    </w:p>
    <w:p w14:paraId="6D1496CA" w14:textId="77777777" w:rsidR="0050252E" w:rsidRDefault="0050252E">
      <w:pPr>
        <w:pStyle w:val="NormalWeb"/>
        <w:spacing w:before="0"/>
        <w:rPr>
          <w:rFonts w:ascii="Arial" w:hAnsi="Arial" w:cs="Arial"/>
          <w:sz w:val="22"/>
          <w:szCs w:val="22"/>
        </w:rPr>
      </w:pPr>
      <w:r>
        <w:rPr>
          <w:rFonts w:ascii="Arial" w:hAnsi="Arial" w:cs="Arial"/>
          <w:b/>
          <w:bCs/>
          <w:i/>
          <w:iCs/>
          <w:color w:val="000000"/>
          <w:sz w:val="22"/>
          <w:szCs w:val="22"/>
        </w:rPr>
        <w:t>Nota:</w:t>
      </w:r>
      <w:r>
        <w:rPr>
          <w:rFonts w:ascii="Arial" w:hAnsi="Arial" w:cs="Arial"/>
          <w:color w:val="000000"/>
          <w:sz w:val="22"/>
          <w:szCs w:val="22"/>
        </w:rPr>
        <w:t xml:space="preserve"> El rastro del escaneo de tipo -sT que queda en /var/log/syslog fue guardado por el servidor telnet en el momento en que se estableció la conexión Telnet, por ello es necesario haber arrancado previamente el servidor Telnet (</w:t>
      </w:r>
      <w:r>
        <w:rPr>
          <w:rFonts w:ascii="Arial" w:hAnsi="Arial" w:cs="Arial"/>
          <w:i/>
          <w:iCs/>
          <w:color w:val="000000"/>
          <w:sz w:val="22"/>
          <w:szCs w:val="22"/>
        </w:rPr>
        <w:t>/etc/init.d/openbsd-inetd start</w:t>
      </w:r>
      <w:r>
        <w:rPr>
          <w:rFonts w:ascii="Arial" w:hAnsi="Arial" w:cs="Arial"/>
          <w:color w:val="000000"/>
          <w:sz w:val="22"/>
          <w:szCs w:val="22"/>
        </w:rPr>
        <w:t>).</w:t>
      </w:r>
    </w:p>
    <w:p w14:paraId="49E9C2E9" w14:textId="77777777" w:rsidR="0050252E" w:rsidRPr="00670954" w:rsidRDefault="0050252E">
      <w:pPr>
        <w:pStyle w:val="Ttulo1"/>
        <w:pageBreakBefore/>
        <w:ind w:left="-74" w:firstLine="0"/>
        <w:rPr>
          <w:rFonts w:ascii="Arial" w:hAnsi="Arial" w:cs="Arial"/>
          <w:b/>
          <w:sz w:val="32"/>
          <w:szCs w:val="28"/>
        </w:rPr>
      </w:pPr>
      <w:bookmarkStart w:id="98" w:name="__RefHeading__79_2098184603"/>
      <w:bookmarkStart w:id="99" w:name="__RefHeading__81_2098184603"/>
      <w:bookmarkStart w:id="100" w:name="__RefHeading__24_2072329178"/>
      <w:bookmarkStart w:id="101" w:name="_Toc321387986"/>
      <w:bookmarkStart w:id="102" w:name="_Toc326320740"/>
      <w:bookmarkEnd w:id="98"/>
      <w:bookmarkEnd w:id="99"/>
      <w:bookmarkEnd w:id="100"/>
      <w:r w:rsidRPr="00670954">
        <w:rPr>
          <w:rFonts w:ascii="Arial" w:hAnsi="Arial" w:cs="Arial"/>
          <w:b/>
          <w:sz w:val="36"/>
          <w:szCs w:val="32"/>
        </w:rPr>
        <w:lastRenderedPageBreak/>
        <w:t>Trabajo de Laboratorio 2</w:t>
      </w:r>
      <w:bookmarkEnd w:id="101"/>
      <w:bookmarkEnd w:id="102"/>
    </w:p>
    <w:p w14:paraId="27E7447B" w14:textId="77777777" w:rsidR="007F1CEB" w:rsidRDefault="0050252E">
      <w:pPr>
        <w:pStyle w:val="Ttulo2"/>
        <w:rPr>
          <w:rFonts w:ascii="Arial" w:hAnsi="Arial" w:cs="Arial"/>
          <w:sz w:val="32"/>
          <w:szCs w:val="32"/>
        </w:rPr>
      </w:pPr>
      <w:bookmarkStart w:id="103" w:name="__RefHeading__26_2072329178"/>
      <w:bookmarkStart w:id="104" w:name="__RefHeading__83_2098184603"/>
      <w:bookmarkStart w:id="105" w:name="_Toc321387987"/>
      <w:bookmarkStart w:id="106" w:name="_Toc326320741"/>
      <w:bookmarkEnd w:id="103"/>
      <w:bookmarkEnd w:id="104"/>
      <w:r w:rsidRPr="00670954">
        <w:rPr>
          <w:rFonts w:ascii="Arial" w:hAnsi="Arial" w:cs="Arial"/>
          <w:sz w:val="32"/>
          <w:szCs w:val="32"/>
        </w:rPr>
        <w:t>Capa de Transporte</w:t>
      </w:r>
      <w:bookmarkEnd w:id="105"/>
      <w:bookmarkEnd w:id="106"/>
    </w:p>
    <w:p w14:paraId="6E3AE25F" w14:textId="77777777" w:rsidR="0050252E" w:rsidRDefault="007F1CEB" w:rsidP="007F1CEB">
      <w:pPr>
        <w:pStyle w:val="Ttulo3"/>
        <w:rPr>
          <w:rFonts w:ascii="Arial" w:hAnsi="Arial" w:cs="Arial"/>
          <w:sz w:val="28"/>
          <w:szCs w:val="28"/>
        </w:rPr>
      </w:pPr>
      <w:bookmarkStart w:id="107" w:name="_Toc326320742"/>
      <w:r w:rsidRPr="007F1CEB">
        <w:rPr>
          <w:rFonts w:ascii="Arial" w:hAnsi="Arial" w:cs="Arial"/>
          <w:sz w:val="28"/>
          <w:szCs w:val="28"/>
        </w:rPr>
        <w:t>Parte 1: TCP Fundamentos</w:t>
      </w:r>
      <w:bookmarkEnd w:id="107"/>
    </w:p>
    <w:p w14:paraId="640B3F7C" w14:textId="77777777" w:rsidR="007F1CEB" w:rsidRPr="007F1CEB" w:rsidRDefault="007F1CEB" w:rsidP="007F1CEB"/>
    <w:p w14:paraId="1E8F6452" w14:textId="77777777" w:rsidR="00E1289F" w:rsidRDefault="00E1289F" w:rsidP="007A373F">
      <w:pPr>
        <w:pStyle w:val="Ttulo5"/>
        <w:numPr>
          <w:ilvl w:val="0"/>
          <w:numId w:val="25"/>
        </w:numPr>
        <w:spacing w:before="0" w:after="120"/>
        <w:ind w:left="357" w:hanging="357"/>
        <w:jc w:val="left"/>
        <w:rPr>
          <w:rFonts w:ascii="Arial" w:hAnsi="Arial" w:cs="Arial"/>
          <w:color w:val="000000"/>
          <w:sz w:val="24"/>
          <w:szCs w:val="24"/>
        </w:rPr>
      </w:pPr>
      <w:bookmarkStart w:id="108" w:name="__RefHeading__85_2098184603"/>
      <w:bookmarkStart w:id="109" w:name="_Toc321387988"/>
      <w:bookmarkEnd w:id="108"/>
      <w:r w:rsidRPr="007F4373">
        <w:rPr>
          <w:rFonts w:ascii="Arial" w:hAnsi="Arial" w:cs="Arial"/>
          <w:color w:val="000000"/>
          <w:sz w:val="24"/>
          <w:szCs w:val="24"/>
        </w:rPr>
        <w:t>Dos aplicaciones en las máquinas A y B intercambian datos utilizando el protocolo TCP.</w:t>
      </w:r>
    </w:p>
    <w:p w14:paraId="7E086352" w14:textId="77777777" w:rsidR="00E1289F" w:rsidRDefault="00E1289F" w:rsidP="007A373F">
      <w:pPr>
        <w:pStyle w:val="NormalWeb"/>
        <w:numPr>
          <w:ilvl w:val="0"/>
          <w:numId w:val="23"/>
        </w:numPr>
        <w:spacing w:before="0"/>
        <w:jc w:val="both"/>
        <w:rPr>
          <w:rFonts w:ascii="Arial" w:hAnsi="Arial" w:cs="Arial"/>
          <w:color w:val="000000"/>
          <w:sz w:val="24"/>
          <w:szCs w:val="24"/>
        </w:rPr>
      </w:pPr>
      <w:r>
        <w:rPr>
          <w:rFonts w:ascii="Arial" w:hAnsi="Arial" w:cs="Arial"/>
          <w:color w:val="000000"/>
          <w:sz w:val="24"/>
          <w:szCs w:val="24"/>
        </w:rPr>
        <w:t>Durante el intercambio de datos entre A y B, luego de establecida la conexión, la máquina A no recibe una confirmación de B sobre su ultimo envío, por lo que retransmite el segmento no confirmado. Al cabo de un tiempo, B recibe las dos copias del segmento tal como A las envió. ¿B detecta que se trata de dos copias de la misma información? Justifique su respuesta.</w:t>
      </w:r>
    </w:p>
    <w:p w14:paraId="22D73036" w14:textId="77777777" w:rsidR="00E1289F" w:rsidRDefault="00E1289F" w:rsidP="007A373F">
      <w:pPr>
        <w:pStyle w:val="NormalWeb"/>
        <w:numPr>
          <w:ilvl w:val="0"/>
          <w:numId w:val="23"/>
        </w:numPr>
        <w:spacing w:before="0"/>
        <w:jc w:val="both"/>
        <w:rPr>
          <w:rFonts w:ascii="Arial" w:hAnsi="Arial" w:cs="Arial"/>
          <w:color w:val="000000"/>
          <w:sz w:val="24"/>
          <w:szCs w:val="24"/>
        </w:rPr>
      </w:pPr>
      <w:r>
        <w:rPr>
          <w:rFonts w:ascii="Arial" w:hAnsi="Arial" w:cs="Arial"/>
          <w:color w:val="000000"/>
          <w:sz w:val="24"/>
          <w:szCs w:val="24"/>
        </w:rPr>
        <w:t>Suponga que la conexión TCP que A inició con B, es una sesión telnet, (o sea que A se conectará al puerto 23 de B). ¿Es posible que A inicie una segunda conexión TCP hacia el puerto 23 de B, manteniendo la primera conexión activa? Justifique su respuesta e indique, en caso de ser posible, cómo diferenciará A y B los segmentos correspondientes a cada una de las conexiones.</w:t>
      </w:r>
    </w:p>
    <w:p w14:paraId="34613EFD" w14:textId="77777777" w:rsidR="0071698E" w:rsidRDefault="0071698E" w:rsidP="0071698E">
      <w:pPr>
        <w:pStyle w:val="NormalWeb"/>
        <w:spacing w:before="0"/>
        <w:jc w:val="both"/>
        <w:rPr>
          <w:rFonts w:ascii="Arial" w:hAnsi="Arial" w:cs="Arial"/>
          <w:color w:val="000000"/>
          <w:sz w:val="24"/>
          <w:szCs w:val="24"/>
        </w:rPr>
      </w:pPr>
    </w:p>
    <w:bookmarkEnd w:id="109"/>
    <w:p w14:paraId="11BA52AB" w14:textId="77777777" w:rsidR="0071698E" w:rsidRPr="0071698E" w:rsidRDefault="0071698E" w:rsidP="007A373F">
      <w:pPr>
        <w:pStyle w:val="Ttulo5"/>
        <w:numPr>
          <w:ilvl w:val="0"/>
          <w:numId w:val="25"/>
        </w:numPr>
        <w:spacing w:before="0" w:after="120"/>
        <w:ind w:left="357" w:hanging="357"/>
        <w:jc w:val="left"/>
        <w:rPr>
          <w:rFonts w:ascii="Arial" w:hAnsi="Arial" w:cs="Arial"/>
          <w:color w:val="000000"/>
          <w:sz w:val="24"/>
          <w:szCs w:val="24"/>
        </w:rPr>
      </w:pPr>
      <w:r>
        <w:rPr>
          <w:rFonts w:ascii="Arial" w:hAnsi="Arial" w:cs="Arial"/>
          <w:color w:val="000000"/>
          <w:sz w:val="24"/>
          <w:szCs w:val="24"/>
        </w:rPr>
        <w:t>Responda: V</w:t>
      </w:r>
      <w:r w:rsidRPr="0071698E">
        <w:rPr>
          <w:rFonts w:ascii="Arial" w:hAnsi="Arial" w:cs="Arial"/>
          <w:color w:val="000000"/>
          <w:sz w:val="24"/>
          <w:szCs w:val="24"/>
        </w:rPr>
        <w:t>erdadero o Falso y justifique.</w:t>
      </w:r>
    </w:p>
    <w:p w14:paraId="34022D08" w14:textId="77777777" w:rsidR="0071698E" w:rsidRPr="0071698E" w:rsidRDefault="0071698E" w:rsidP="0071698E">
      <w:pPr>
        <w:pStyle w:val="NormalWeb"/>
        <w:spacing w:before="0"/>
        <w:ind w:left="357"/>
        <w:jc w:val="both"/>
        <w:rPr>
          <w:rFonts w:ascii="Arial" w:hAnsi="Arial" w:cs="Arial"/>
          <w:b/>
          <w:color w:val="000000"/>
          <w:sz w:val="24"/>
          <w:szCs w:val="24"/>
        </w:rPr>
      </w:pPr>
      <w:r w:rsidRPr="0071698E">
        <w:rPr>
          <w:rFonts w:ascii="Arial" w:hAnsi="Arial" w:cs="Arial"/>
          <w:b/>
          <w:color w:val="000000"/>
          <w:sz w:val="24"/>
          <w:szCs w:val="24"/>
        </w:rPr>
        <w:t>El uso de ventanas de un protocolo:</w:t>
      </w:r>
    </w:p>
    <w:p w14:paraId="52866D9D" w14:textId="77777777" w:rsidR="0071698E" w:rsidRDefault="0071698E" w:rsidP="007A373F">
      <w:pPr>
        <w:pStyle w:val="NormalWeb"/>
        <w:numPr>
          <w:ilvl w:val="0"/>
          <w:numId w:val="28"/>
        </w:numPr>
        <w:spacing w:before="0"/>
        <w:jc w:val="both"/>
        <w:rPr>
          <w:rFonts w:ascii="Arial" w:hAnsi="Arial" w:cs="Arial"/>
          <w:color w:val="000000"/>
          <w:sz w:val="24"/>
          <w:szCs w:val="24"/>
        </w:rPr>
      </w:pPr>
      <w:r w:rsidRPr="0071698E">
        <w:rPr>
          <w:rFonts w:ascii="Arial" w:hAnsi="Arial" w:cs="Arial"/>
          <w:color w:val="000000"/>
          <w:sz w:val="24"/>
          <w:szCs w:val="24"/>
        </w:rPr>
        <w:t>Permite aumentar l</w:t>
      </w:r>
      <w:r>
        <w:rPr>
          <w:rFonts w:ascii="Arial" w:hAnsi="Arial" w:cs="Arial"/>
          <w:color w:val="000000"/>
          <w:sz w:val="24"/>
          <w:szCs w:val="24"/>
        </w:rPr>
        <w:t>a eficiencia de la transmisión.</w:t>
      </w:r>
    </w:p>
    <w:p w14:paraId="0A27F47C" w14:textId="77777777" w:rsidR="0071698E" w:rsidRDefault="0071698E" w:rsidP="007A373F">
      <w:pPr>
        <w:pStyle w:val="NormalWeb"/>
        <w:numPr>
          <w:ilvl w:val="0"/>
          <w:numId w:val="28"/>
        </w:numPr>
        <w:spacing w:before="0"/>
        <w:jc w:val="both"/>
        <w:rPr>
          <w:rFonts w:ascii="Arial" w:hAnsi="Arial" w:cs="Arial"/>
          <w:color w:val="000000"/>
          <w:sz w:val="24"/>
          <w:szCs w:val="24"/>
        </w:rPr>
      </w:pPr>
      <w:r w:rsidRPr="0071698E">
        <w:rPr>
          <w:rFonts w:ascii="Arial" w:hAnsi="Arial" w:cs="Arial"/>
          <w:color w:val="000000"/>
          <w:sz w:val="24"/>
          <w:szCs w:val="24"/>
        </w:rPr>
        <w:t>Garantiza el contro</w:t>
      </w:r>
      <w:r>
        <w:rPr>
          <w:rFonts w:ascii="Arial" w:hAnsi="Arial" w:cs="Arial"/>
          <w:color w:val="000000"/>
          <w:sz w:val="24"/>
          <w:szCs w:val="24"/>
        </w:rPr>
        <w:t>l de errores.</w:t>
      </w:r>
    </w:p>
    <w:p w14:paraId="39DAE15C" w14:textId="77777777" w:rsidR="0071698E" w:rsidRDefault="0071698E" w:rsidP="007A373F">
      <w:pPr>
        <w:pStyle w:val="NormalWeb"/>
        <w:numPr>
          <w:ilvl w:val="0"/>
          <w:numId w:val="28"/>
        </w:numPr>
        <w:spacing w:before="0"/>
        <w:jc w:val="both"/>
        <w:rPr>
          <w:rFonts w:ascii="Arial" w:hAnsi="Arial" w:cs="Arial"/>
          <w:color w:val="000000"/>
          <w:sz w:val="24"/>
          <w:szCs w:val="24"/>
        </w:rPr>
      </w:pPr>
      <w:r w:rsidRPr="0071698E">
        <w:rPr>
          <w:rFonts w:ascii="Arial" w:hAnsi="Arial" w:cs="Arial"/>
          <w:color w:val="000000"/>
          <w:sz w:val="24"/>
          <w:szCs w:val="24"/>
        </w:rPr>
        <w:t>Requiere la identificación de las tramas</w:t>
      </w:r>
      <w:r>
        <w:rPr>
          <w:rFonts w:ascii="Arial" w:hAnsi="Arial" w:cs="Arial"/>
          <w:color w:val="000000"/>
          <w:sz w:val="24"/>
          <w:szCs w:val="24"/>
        </w:rPr>
        <w:t>.</w:t>
      </w:r>
    </w:p>
    <w:p w14:paraId="1D0455A0" w14:textId="77777777" w:rsidR="0071698E" w:rsidRDefault="0071698E" w:rsidP="007A373F">
      <w:pPr>
        <w:pStyle w:val="NormalWeb"/>
        <w:numPr>
          <w:ilvl w:val="0"/>
          <w:numId w:val="28"/>
        </w:numPr>
        <w:spacing w:before="0"/>
        <w:jc w:val="both"/>
        <w:rPr>
          <w:rFonts w:ascii="Arial" w:hAnsi="Arial" w:cs="Arial"/>
          <w:color w:val="000000"/>
          <w:sz w:val="24"/>
          <w:szCs w:val="24"/>
        </w:rPr>
      </w:pPr>
      <w:r w:rsidRPr="0071698E">
        <w:rPr>
          <w:rFonts w:ascii="Arial" w:hAnsi="Arial" w:cs="Arial"/>
          <w:color w:val="000000"/>
          <w:sz w:val="24"/>
          <w:szCs w:val="24"/>
        </w:rPr>
        <w:t>Dism</w:t>
      </w:r>
      <w:r>
        <w:rPr>
          <w:rFonts w:ascii="Arial" w:hAnsi="Arial" w:cs="Arial"/>
          <w:color w:val="000000"/>
          <w:sz w:val="24"/>
          <w:szCs w:val="24"/>
        </w:rPr>
        <w:t>inuye el overhead del protocolo.</w:t>
      </w:r>
    </w:p>
    <w:p w14:paraId="4A558E60" w14:textId="77777777" w:rsidR="0071698E" w:rsidRPr="0071698E" w:rsidRDefault="009C6029" w:rsidP="007A373F">
      <w:pPr>
        <w:pStyle w:val="NormalWeb"/>
        <w:numPr>
          <w:ilvl w:val="0"/>
          <w:numId w:val="28"/>
        </w:numPr>
        <w:spacing w:before="0"/>
        <w:jc w:val="both"/>
        <w:rPr>
          <w:rFonts w:ascii="Arial" w:hAnsi="Arial" w:cs="Arial"/>
          <w:color w:val="000000"/>
          <w:sz w:val="24"/>
          <w:szCs w:val="24"/>
        </w:rPr>
      </w:pPr>
      <w:r>
        <w:rPr>
          <w:rFonts w:ascii="Arial" w:hAnsi="Arial" w:cs="Arial"/>
          <w:color w:val="000000"/>
          <w:sz w:val="24"/>
          <w:szCs w:val="24"/>
        </w:rPr>
        <w:t>Realiza el control de CRC.</w:t>
      </w:r>
    </w:p>
    <w:p w14:paraId="4F43DC01" w14:textId="77777777" w:rsidR="009C6029" w:rsidRDefault="0071698E" w:rsidP="007A373F">
      <w:pPr>
        <w:pStyle w:val="NormalWeb"/>
        <w:numPr>
          <w:ilvl w:val="0"/>
          <w:numId w:val="28"/>
        </w:numPr>
        <w:spacing w:before="0"/>
        <w:jc w:val="both"/>
        <w:rPr>
          <w:rFonts w:ascii="Arial" w:hAnsi="Arial" w:cs="Arial"/>
          <w:color w:val="000000"/>
          <w:sz w:val="24"/>
          <w:szCs w:val="24"/>
        </w:rPr>
      </w:pPr>
      <w:r w:rsidRPr="0071698E">
        <w:rPr>
          <w:rFonts w:ascii="Arial" w:hAnsi="Arial" w:cs="Arial"/>
          <w:color w:val="000000"/>
          <w:sz w:val="24"/>
          <w:szCs w:val="24"/>
        </w:rPr>
        <w:t xml:space="preserve">No </w:t>
      </w:r>
      <w:r w:rsidR="009C6029">
        <w:rPr>
          <w:rFonts w:ascii="Arial" w:hAnsi="Arial" w:cs="Arial"/>
          <w:color w:val="000000"/>
          <w:sz w:val="24"/>
          <w:szCs w:val="24"/>
        </w:rPr>
        <w:t>acepta paquetes fuera de orden.</w:t>
      </w:r>
    </w:p>
    <w:p w14:paraId="795BF81D" w14:textId="77777777" w:rsidR="0050252E" w:rsidRDefault="0050252E">
      <w:pPr>
        <w:rPr>
          <w:rFonts w:ascii="Arial" w:hAnsi="Arial" w:cs="Arial"/>
          <w:sz w:val="24"/>
          <w:szCs w:val="24"/>
        </w:rPr>
      </w:pPr>
    </w:p>
    <w:p w14:paraId="584A6400" w14:textId="77777777" w:rsidR="003C715E" w:rsidRDefault="003C715E" w:rsidP="007A373F">
      <w:pPr>
        <w:pStyle w:val="Ttulo5"/>
        <w:numPr>
          <w:ilvl w:val="0"/>
          <w:numId w:val="25"/>
        </w:numPr>
        <w:spacing w:before="0" w:after="120"/>
        <w:ind w:left="357" w:hanging="357"/>
        <w:jc w:val="left"/>
        <w:rPr>
          <w:rFonts w:ascii="Arial" w:hAnsi="Arial" w:cs="Arial"/>
          <w:color w:val="000000"/>
          <w:sz w:val="24"/>
          <w:szCs w:val="24"/>
        </w:rPr>
      </w:pPr>
      <w:bookmarkStart w:id="110" w:name="__RefHeading__87_2098184603"/>
      <w:bookmarkStart w:id="111" w:name="_Toc321387989"/>
      <w:bookmarkEnd w:id="110"/>
      <w:r>
        <w:rPr>
          <w:rFonts w:ascii="Arial" w:hAnsi="Arial" w:cs="Arial"/>
          <w:color w:val="000000"/>
          <w:sz w:val="24"/>
          <w:szCs w:val="24"/>
        </w:rPr>
        <w:t>Utilice el software Cliente – Servidor de la parte 2 del TP1 y lance el analizador de protocolos para observar la siguiente secuencia:</w:t>
      </w:r>
    </w:p>
    <w:p w14:paraId="38EB2A65" w14:textId="77777777" w:rsidR="003C715E" w:rsidRDefault="003C715E" w:rsidP="007A373F">
      <w:pPr>
        <w:pStyle w:val="NormalWeb"/>
        <w:numPr>
          <w:ilvl w:val="0"/>
          <w:numId w:val="32"/>
        </w:numPr>
        <w:spacing w:before="0"/>
        <w:jc w:val="both"/>
        <w:rPr>
          <w:rFonts w:ascii="Arial" w:hAnsi="Arial" w:cs="Arial"/>
          <w:color w:val="000000"/>
          <w:sz w:val="24"/>
          <w:szCs w:val="24"/>
        </w:rPr>
      </w:pPr>
      <w:r w:rsidRPr="003C715E">
        <w:rPr>
          <w:rFonts w:ascii="Arial" w:hAnsi="Arial" w:cs="Arial"/>
          <w:color w:val="000000"/>
          <w:sz w:val="24"/>
          <w:szCs w:val="24"/>
        </w:rPr>
        <w:t>Establezca conexión entre el cliente y el servidor, enviando un campo de datos del orden de 10 caracteres.</w:t>
      </w:r>
      <w:r>
        <w:rPr>
          <w:rFonts w:ascii="Arial" w:hAnsi="Arial" w:cs="Arial"/>
          <w:color w:val="000000"/>
          <w:sz w:val="24"/>
          <w:szCs w:val="24"/>
        </w:rPr>
        <w:t xml:space="preserve"> Cierre luego la conexión.</w:t>
      </w:r>
    </w:p>
    <w:p w14:paraId="30C628BA" w14:textId="77777777" w:rsidR="003C715E" w:rsidRDefault="003C715E" w:rsidP="007A373F">
      <w:pPr>
        <w:pStyle w:val="NormalWeb"/>
        <w:numPr>
          <w:ilvl w:val="0"/>
          <w:numId w:val="32"/>
        </w:numPr>
        <w:spacing w:before="0"/>
        <w:jc w:val="both"/>
        <w:rPr>
          <w:rFonts w:ascii="Arial" w:hAnsi="Arial" w:cs="Arial"/>
          <w:color w:val="000000"/>
          <w:sz w:val="24"/>
          <w:szCs w:val="24"/>
        </w:rPr>
      </w:pPr>
      <w:r>
        <w:rPr>
          <w:rFonts w:ascii="Arial" w:hAnsi="Arial" w:cs="Arial"/>
          <w:color w:val="000000"/>
          <w:sz w:val="24"/>
          <w:szCs w:val="24"/>
        </w:rPr>
        <w:t>Indique la cantidad de paquetes circularon entre mbos extremos desde el inicio de la conexión hasta su cierre.</w:t>
      </w:r>
    </w:p>
    <w:p w14:paraId="3D153EB6" w14:textId="77777777" w:rsidR="003C715E" w:rsidRDefault="003C715E" w:rsidP="007A373F">
      <w:pPr>
        <w:pStyle w:val="NormalWeb"/>
        <w:numPr>
          <w:ilvl w:val="0"/>
          <w:numId w:val="32"/>
        </w:numPr>
        <w:spacing w:before="0"/>
        <w:jc w:val="both"/>
        <w:rPr>
          <w:rFonts w:ascii="Arial" w:hAnsi="Arial" w:cs="Arial"/>
          <w:color w:val="000000"/>
          <w:sz w:val="24"/>
          <w:szCs w:val="24"/>
        </w:rPr>
      </w:pPr>
      <w:r>
        <w:rPr>
          <w:rFonts w:ascii="Arial" w:hAnsi="Arial" w:cs="Arial"/>
          <w:color w:val="000000"/>
          <w:sz w:val="24"/>
          <w:szCs w:val="24"/>
        </w:rPr>
        <w:t>Observe e indique las banderas que se observan en el 3-Way y 4-Way de inicio y cierre de la conexión.</w:t>
      </w:r>
    </w:p>
    <w:p w14:paraId="7313AF78" w14:textId="77777777" w:rsidR="003C715E" w:rsidRDefault="003C715E" w:rsidP="007A373F">
      <w:pPr>
        <w:pStyle w:val="NormalWeb"/>
        <w:numPr>
          <w:ilvl w:val="0"/>
          <w:numId w:val="32"/>
        </w:numPr>
        <w:spacing w:before="0"/>
        <w:jc w:val="both"/>
        <w:rPr>
          <w:rFonts w:ascii="Arial" w:hAnsi="Arial" w:cs="Arial"/>
          <w:color w:val="000000"/>
          <w:sz w:val="24"/>
          <w:szCs w:val="24"/>
        </w:rPr>
      </w:pPr>
      <w:r>
        <w:rPr>
          <w:rFonts w:ascii="Arial" w:hAnsi="Arial" w:cs="Arial"/>
          <w:color w:val="000000"/>
          <w:sz w:val="24"/>
          <w:szCs w:val="24"/>
        </w:rPr>
        <w:t>Indique el número de secuencia que se observa en ambos extremos al inicio de la conexión. Y la ventana de Flujo de ambos extremos.</w:t>
      </w:r>
    </w:p>
    <w:p w14:paraId="553F8940" w14:textId="77777777" w:rsidR="003C715E" w:rsidRDefault="003C715E" w:rsidP="007A373F">
      <w:pPr>
        <w:pStyle w:val="NormalWeb"/>
        <w:numPr>
          <w:ilvl w:val="0"/>
          <w:numId w:val="32"/>
        </w:numPr>
        <w:spacing w:before="0"/>
        <w:jc w:val="both"/>
        <w:rPr>
          <w:rFonts w:ascii="Arial" w:hAnsi="Arial" w:cs="Arial"/>
          <w:color w:val="000000"/>
          <w:sz w:val="24"/>
          <w:szCs w:val="24"/>
        </w:rPr>
      </w:pPr>
      <w:r>
        <w:rPr>
          <w:rFonts w:ascii="Arial" w:hAnsi="Arial" w:cs="Arial"/>
          <w:color w:val="000000"/>
          <w:sz w:val="24"/>
          <w:szCs w:val="24"/>
        </w:rPr>
        <w:t>Indique los números de secuencia que se observan para ambos extremos al término del 3-Way state (sin envío de datos). Qué le parece particular?</w:t>
      </w:r>
    </w:p>
    <w:p w14:paraId="0181436E" w14:textId="77777777" w:rsidR="003C715E" w:rsidRDefault="003C715E" w:rsidP="007A373F">
      <w:pPr>
        <w:pStyle w:val="NormalWeb"/>
        <w:numPr>
          <w:ilvl w:val="0"/>
          <w:numId w:val="32"/>
        </w:numPr>
        <w:spacing w:before="0"/>
        <w:jc w:val="both"/>
        <w:rPr>
          <w:rFonts w:ascii="Arial" w:hAnsi="Arial" w:cs="Arial"/>
          <w:color w:val="000000"/>
          <w:sz w:val="24"/>
          <w:szCs w:val="24"/>
        </w:rPr>
      </w:pPr>
      <w:r>
        <w:rPr>
          <w:rFonts w:ascii="Arial" w:hAnsi="Arial" w:cs="Arial"/>
          <w:color w:val="000000"/>
          <w:sz w:val="24"/>
          <w:szCs w:val="24"/>
        </w:rPr>
        <w:t>Indique los números de secuencia que se observan para ambos extremos al inicio del cierre de la conexión.</w:t>
      </w:r>
    </w:p>
    <w:p w14:paraId="57048B02" w14:textId="77777777" w:rsidR="003C715E" w:rsidRPr="003C715E" w:rsidRDefault="003C715E" w:rsidP="007A373F">
      <w:pPr>
        <w:pStyle w:val="NormalWeb"/>
        <w:numPr>
          <w:ilvl w:val="0"/>
          <w:numId w:val="32"/>
        </w:numPr>
        <w:spacing w:before="0"/>
        <w:jc w:val="both"/>
        <w:rPr>
          <w:rFonts w:ascii="Arial" w:hAnsi="Arial" w:cs="Arial"/>
          <w:color w:val="000000"/>
          <w:sz w:val="24"/>
          <w:szCs w:val="24"/>
        </w:rPr>
      </w:pPr>
      <w:r>
        <w:rPr>
          <w:rFonts w:ascii="Arial" w:hAnsi="Arial" w:cs="Arial"/>
          <w:color w:val="000000"/>
          <w:sz w:val="24"/>
          <w:szCs w:val="24"/>
        </w:rPr>
        <w:t>Indique los números de secuencia que se observan para ambos extremos al término del cierre de la conexión. Qué le parece particular?</w:t>
      </w:r>
    </w:p>
    <w:p w14:paraId="6455A078" w14:textId="77777777" w:rsidR="0050252E" w:rsidRDefault="0050252E" w:rsidP="007A373F">
      <w:pPr>
        <w:pStyle w:val="Ttulo5"/>
        <w:numPr>
          <w:ilvl w:val="0"/>
          <w:numId w:val="25"/>
        </w:numPr>
        <w:spacing w:before="0" w:after="120"/>
        <w:ind w:left="357" w:hanging="357"/>
        <w:jc w:val="left"/>
        <w:rPr>
          <w:rFonts w:ascii="Arial" w:hAnsi="Arial" w:cs="Arial"/>
          <w:color w:val="000000"/>
          <w:sz w:val="24"/>
          <w:szCs w:val="24"/>
        </w:rPr>
      </w:pPr>
      <w:r>
        <w:rPr>
          <w:rFonts w:ascii="Arial" w:hAnsi="Arial" w:cs="Arial"/>
          <w:color w:val="000000"/>
          <w:sz w:val="24"/>
          <w:szCs w:val="24"/>
        </w:rPr>
        <w:lastRenderedPageBreak/>
        <w:t xml:space="preserve">Dado el siguiente segmento TCP </w:t>
      </w:r>
      <w:r w:rsidR="00E1289F">
        <w:rPr>
          <w:rFonts w:ascii="Arial" w:hAnsi="Arial" w:cs="Arial"/>
          <w:color w:val="000000"/>
          <w:sz w:val="24"/>
          <w:szCs w:val="24"/>
        </w:rPr>
        <w:t xml:space="preserve">(se excluye la cabecera IP), </w:t>
      </w:r>
      <w:r>
        <w:rPr>
          <w:rFonts w:ascii="Arial" w:hAnsi="Arial" w:cs="Arial"/>
          <w:color w:val="000000"/>
          <w:sz w:val="24"/>
          <w:szCs w:val="24"/>
        </w:rPr>
        <w:t>enviado por un host A a otro B:</w:t>
      </w:r>
      <w:bookmarkEnd w:id="111"/>
    </w:p>
    <w:p w14:paraId="43FA119B" w14:textId="77777777" w:rsidR="00DB255C" w:rsidRPr="00DB255C" w:rsidRDefault="0050252E" w:rsidP="00DB255C">
      <w:pPr>
        <w:pStyle w:val="NormalWeb"/>
        <w:spacing w:before="0"/>
        <w:ind w:left="1134"/>
        <w:jc w:val="both"/>
        <w:rPr>
          <w:rFonts w:ascii="Arial" w:hAnsi="Arial" w:cs="Arial"/>
          <w:b/>
          <w:color w:val="000000"/>
          <w:sz w:val="24"/>
          <w:szCs w:val="24"/>
        </w:rPr>
      </w:pPr>
      <w:r w:rsidRPr="00DB255C">
        <w:rPr>
          <w:rFonts w:ascii="Arial" w:hAnsi="Arial" w:cs="Arial"/>
          <w:b/>
          <w:color w:val="000000"/>
          <w:sz w:val="24"/>
          <w:szCs w:val="24"/>
        </w:rPr>
        <w:t xml:space="preserve">04 02 00 50 00 00 32 98 </w:t>
      </w:r>
      <w:r w:rsidR="00E1289F">
        <w:rPr>
          <w:rFonts w:ascii="Arial" w:hAnsi="Arial" w:cs="Arial"/>
          <w:b/>
          <w:color w:val="000000"/>
          <w:sz w:val="24"/>
          <w:szCs w:val="24"/>
        </w:rPr>
        <w:t xml:space="preserve">    </w:t>
      </w:r>
      <w:r w:rsidRPr="00DB255C">
        <w:rPr>
          <w:rFonts w:ascii="Arial" w:hAnsi="Arial" w:cs="Arial"/>
          <w:b/>
          <w:color w:val="000000"/>
          <w:sz w:val="24"/>
          <w:szCs w:val="24"/>
        </w:rPr>
        <w:t>00 00 00 00 60 02</w:t>
      </w:r>
      <w:r w:rsidR="00DB255C" w:rsidRPr="00DB255C">
        <w:rPr>
          <w:rFonts w:ascii="Arial" w:hAnsi="Arial" w:cs="Arial"/>
          <w:b/>
          <w:color w:val="000000"/>
          <w:sz w:val="24"/>
          <w:szCs w:val="24"/>
        </w:rPr>
        <w:t xml:space="preserve"> </w:t>
      </w:r>
      <w:r w:rsidRPr="00DB255C">
        <w:rPr>
          <w:rFonts w:ascii="Arial" w:hAnsi="Arial" w:cs="Arial"/>
          <w:b/>
          <w:color w:val="000000"/>
          <w:sz w:val="24"/>
          <w:szCs w:val="24"/>
        </w:rPr>
        <w:t>20 00</w:t>
      </w:r>
    </w:p>
    <w:p w14:paraId="6B82445E" w14:textId="77777777" w:rsidR="0050252E" w:rsidRPr="00DB255C" w:rsidRDefault="0050252E" w:rsidP="00DB255C">
      <w:pPr>
        <w:pStyle w:val="NormalWeb"/>
        <w:spacing w:before="0"/>
        <w:ind w:left="1134"/>
        <w:jc w:val="both"/>
        <w:rPr>
          <w:rFonts w:ascii="Arial" w:hAnsi="Arial" w:cs="Arial"/>
          <w:b/>
          <w:sz w:val="24"/>
          <w:szCs w:val="24"/>
        </w:rPr>
      </w:pPr>
      <w:r w:rsidRPr="00DB255C">
        <w:rPr>
          <w:rFonts w:ascii="Arial" w:hAnsi="Arial" w:cs="Arial"/>
          <w:b/>
          <w:color w:val="000000"/>
          <w:sz w:val="24"/>
          <w:szCs w:val="24"/>
        </w:rPr>
        <w:t>13 03 00 00 02 04 05 b4</w:t>
      </w:r>
    </w:p>
    <w:p w14:paraId="7F85BAE9" w14:textId="77777777" w:rsidR="0050252E" w:rsidRDefault="0050252E">
      <w:pPr>
        <w:rPr>
          <w:rFonts w:ascii="Arial" w:hAnsi="Arial" w:cs="Arial"/>
          <w:sz w:val="24"/>
          <w:szCs w:val="24"/>
        </w:rPr>
      </w:pPr>
    </w:p>
    <w:p w14:paraId="48608B15" w14:textId="77777777" w:rsidR="0050252E" w:rsidRDefault="0050252E" w:rsidP="007A373F">
      <w:pPr>
        <w:pStyle w:val="NormalWeb"/>
        <w:numPr>
          <w:ilvl w:val="0"/>
          <w:numId w:val="24"/>
        </w:numPr>
        <w:spacing w:before="0"/>
        <w:jc w:val="both"/>
        <w:rPr>
          <w:rFonts w:ascii="Arial" w:hAnsi="Arial" w:cs="Arial"/>
          <w:color w:val="000000"/>
          <w:sz w:val="24"/>
          <w:szCs w:val="24"/>
        </w:rPr>
      </w:pPr>
      <w:r>
        <w:rPr>
          <w:rFonts w:ascii="Arial" w:hAnsi="Arial" w:cs="Arial"/>
          <w:color w:val="000000"/>
          <w:sz w:val="24"/>
          <w:szCs w:val="24"/>
        </w:rPr>
        <w:t>Qué función cumple el segmento enviado?</w:t>
      </w:r>
    </w:p>
    <w:p w14:paraId="3AC48A02" w14:textId="77777777" w:rsidR="0050252E" w:rsidRDefault="0050252E" w:rsidP="007A373F">
      <w:pPr>
        <w:pStyle w:val="NormalWeb"/>
        <w:numPr>
          <w:ilvl w:val="0"/>
          <w:numId w:val="23"/>
        </w:numPr>
        <w:spacing w:before="0"/>
        <w:jc w:val="both"/>
        <w:rPr>
          <w:rFonts w:ascii="Arial" w:hAnsi="Arial" w:cs="Arial"/>
          <w:color w:val="000000"/>
          <w:sz w:val="24"/>
          <w:szCs w:val="24"/>
        </w:rPr>
      </w:pPr>
      <w:r>
        <w:rPr>
          <w:rFonts w:ascii="Arial" w:hAnsi="Arial" w:cs="Arial"/>
          <w:color w:val="000000"/>
          <w:sz w:val="24"/>
          <w:szCs w:val="24"/>
        </w:rPr>
        <w:t>Caracterice a los Hosts A y B como cliente/servidor.</w:t>
      </w:r>
    </w:p>
    <w:p w14:paraId="20EF3F5A" w14:textId="77777777" w:rsidR="0050252E" w:rsidRDefault="0050252E" w:rsidP="007A373F">
      <w:pPr>
        <w:pStyle w:val="NormalWeb"/>
        <w:numPr>
          <w:ilvl w:val="0"/>
          <w:numId w:val="23"/>
        </w:numPr>
        <w:spacing w:before="0"/>
        <w:jc w:val="both"/>
        <w:rPr>
          <w:rFonts w:ascii="Arial" w:hAnsi="Arial" w:cs="Arial"/>
          <w:color w:val="000000"/>
          <w:sz w:val="24"/>
          <w:szCs w:val="24"/>
        </w:rPr>
      </w:pPr>
      <w:r>
        <w:rPr>
          <w:rFonts w:ascii="Arial" w:hAnsi="Arial" w:cs="Arial"/>
          <w:color w:val="000000"/>
          <w:sz w:val="24"/>
          <w:szCs w:val="24"/>
        </w:rPr>
        <w:t>Cuál será el número de secuencia que utilizará el Host A en el próximo segmento que le envíe a B?</w:t>
      </w:r>
    </w:p>
    <w:p w14:paraId="155E2442" w14:textId="77777777" w:rsidR="0050252E" w:rsidRDefault="0050252E" w:rsidP="007A373F">
      <w:pPr>
        <w:pStyle w:val="NormalWeb"/>
        <w:numPr>
          <w:ilvl w:val="0"/>
          <w:numId w:val="23"/>
        </w:numPr>
        <w:spacing w:before="0"/>
        <w:jc w:val="both"/>
        <w:rPr>
          <w:rFonts w:ascii="Arial" w:hAnsi="Arial" w:cs="Arial"/>
          <w:color w:val="000000"/>
          <w:sz w:val="24"/>
          <w:szCs w:val="24"/>
        </w:rPr>
      </w:pPr>
      <w:r>
        <w:rPr>
          <w:rFonts w:ascii="Arial" w:hAnsi="Arial" w:cs="Arial"/>
          <w:color w:val="000000"/>
          <w:sz w:val="24"/>
          <w:szCs w:val="24"/>
        </w:rPr>
        <w:t>Cuál es el servicio requerido?</w:t>
      </w:r>
    </w:p>
    <w:p w14:paraId="57A1B32B" w14:textId="77777777" w:rsidR="004B2FCF" w:rsidRPr="00DB255C" w:rsidRDefault="004B2FCF" w:rsidP="004B2FCF">
      <w:pPr>
        <w:pStyle w:val="NormalWeb"/>
        <w:spacing w:before="0"/>
        <w:jc w:val="both"/>
        <w:rPr>
          <w:rFonts w:ascii="Arial" w:hAnsi="Arial" w:cs="Arial"/>
          <w:color w:val="000000"/>
          <w:sz w:val="24"/>
          <w:szCs w:val="24"/>
        </w:rPr>
      </w:pPr>
    </w:p>
    <w:p w14:paraId="7163657D" w14:textId="77777777" w:rsidR="0050252E" w:rsidRDefault="00876CB4" w:rsidP="007A373F">
      <w:pPr>
        <w:pStyle w:val="Ttulo5"/>
        <w:numPr>
          <w:ilvl w:val="0"/>
          <w:numId w:val="25"/>
        </w:numPr>
        <w:spacing w:before="0" w:after="120"/>
        <w:ind w:left="357" w:hanging="357"/>
        <w:jc w:val="left"/>
        <w:rPr>
          <w:rFonts w:ascii="Arial" w:hAnsi="Arial" w:cs="Arial"/>
          <w:color w:val="000000"/>
          <w:sz w:val="24"/>
          <w:szCs w:val="24"/>
        </w:rPr>
      </w:pPr>
      <w:r>
        <w:rPr>
          <w:rFonts w:ascii="Arial" w:hAnsi="Arial" w:cs="Arial"/>
          <w:color w:val="000000"/>
          <w:sz w:val="24"/>
          <w:szCs w:val="24"/>
        </w:rPr>
        <w:t xml:space="preserve">a. </w:t>
      </w:r>
      <w:r w:rsidR="0050252E" w:rsidRPr="007F4373">
        <w:rPr>
          <w:rFonts w:ascii="Arial" w:hAnsi="Arial" w:cs="Arial"/>
          <w:color w:val="000000"/>
          <w:sz w:val="24"/>
          <w:szCs w:val="24"/>
        </w:rPr>
        <w:t>Suponga que la ventana de congestión de TCP está en 18 Kbytes. La ventana publicada por el otro extremo es de 64 Kbyte. ¿A qué valor llegará dicha ventana si los siguientes 5 segmentos transmitidos resultan exitosos y no se recibió aún ningún ACK? Suponga un tamaño máximo de segmento de 2 Kbytes.</w:t>
      </w:r>
    </w:p>
    <w:p w14:paraId="0D3969B2" w14:textId="77777777" w:rsidR="00876CB4" w:rsidRPr="0094606B" w:rsidRDefault="00876CB4" w:rsidP="00876CB4">
      <w:pPr>
        <w:ind w:left="357"/>
        <w:rPr>
          <w:rFonts w:ascii="Arial" w:hAnsi="Arial" w:cs="Arial"/>
          <w:sz w:val="24"/>
          <w:szCs w:val="24"/>
        </w:rPr>
      </w:pPr>
      <w:r w:rsidRPr="0094606B">
        <w:rPr>
          <w:rFonts w:ascii="Arial" w:hAnsi="Arial" w:cs="Arial"/>
          <w:sz w:val="24"/>
          <w:szCs w:val="24"/>
        </w:rPr>
        <w:t xml:space="preserve">b. Suponga ahora que luego de transmitir los 5 segmentos exitosos llega un ACK acumulativo reconociendo tres paquetes y que el </w:t>
      </w:r>
      <w:r w:rsidR="0094606B" w:rsidRPr="0094606B">
        <w:rPr>
          <w:rFonts w:ascii="Arial" w:hAnsi="Arial" w:cs="Arial"/>
          <w:sz w:val="24"/>
          <w:szCs w:val="24"/>
        </w:rPr>
        <w:t>umbral se encuentra en 12Kbytes. A qué</w:t>
      </w:r>
      <w:r w:rsidRPr="0094606B">
        <w:rPr>
          <w:rFonts w:ascii="Arial" w:hAnsi="Arial" w:cs="Arial"/>
          <w:sz w:val="24"/>
          <w:szCs w:val="24"/>
        </w:rPr>
        <w:t xml:space="preserve"> valor llegará la ventana de congestión.</w:t>
      </w:r>
    </w:p>
    <w:p w14:paraId="6E9879C0" w14:textId="77777777" w:rsidR="004B2FCF" w:rsidRPr="004B2FCF" w:rsidRDefault="004B2FCF" w:rsidP="004B2FCF"/>
    <w:p w14:paraId="6A839B68" w14:textId="77777777" w:rsidR="0050252E" w:rsidRDefault="0050252E" w:rsidP="007A373F">
      <w:pPr>
        <w:pStyle w:val="Ttulo5"/>
        <w:numPr>
          <w:ilvl w:val="0"/>
          <w:numId w:val="25"/>
        </w:numPr>
        <w:spacing w:before="0" w:after="120"/>
        <w:ind w:left="357" w:hanging="357"/>
        <w:jc w:val="left"/>
        <w:rPr>
          <w:rFonts w:ascii="Arial" w:hAnsi="Arial" w:cs="Arial"/>
          <w:color w:val="000000"/>
          <w:sz w:val="24"/>
          <w:szCs w:val="24"/>
        </w:rPr>
      </w:pPr>
      <w:r w:rsidRPr="007F4373">
        <w:rPr>
          <w:rFonts w:ascii="Arial" w:hAnsi="Arial" w:cs="Arial"/>
          <w:color w:val="000000"/>
          <w:sz w:val="24"/>
          <w:szCs w:val="24"/>
        </w:rPr>
        <w:t>Determine el tamaño óptimo de ventana para una sesión TCP en la  que el RTT=100mseg, MSS=600 bytes y velocidad de la interfase 128 Kbps.</w:t>
      </w:r>
    </w:p>
    <w:p w14:paraId="55EDCAE8" w14:textId="77777777" w:rsidR="004B2FCF" w:rsidRPr="004B2FCF" w:rsidRDefault="004B2FCF" w:rsidP="004B2FCF"/>
    <w:p w14:paraId="1E8E163A" w14:textId="77777777" w:rsidR="0050252E" w:rsidRPr="007F4373" w:rsidRDefault="0050252E" w:rsidP="007A373F">
      <w:pPr>
        <w:pStyle w:val="Ttulo5"/>
        <w:numPr>
          <w:ilvl w:val="0"/>
          <w:numId w:val="25"/>
        </w:numPr>
        <w:spacing w:before="0" w:after="120"/>
        <w:ind w:left="357" w:hanging="357"/>
        <w:jc w:val="left"/>
        <w:rPr>
          <w:rFonts w:ascii="Arial" w:hAnsi="Arial" w:cs="Arial"/>
          <w:color w:val="000000"/>
          <w:sz w:val="24"/>
          <w:szCs w:val="24"/>
        </w:rPr>
      </w:pPr>
      <w:r w:rsidRPr="007F4373">
        <w:rPr>
          <w:rFonts w:ascii="Arial" w:hAnsi="Arial" w:cs="Arial"/>
          <w:color w:val="000000"/>
          <w:sz w:val="24"/>
          <w:szCs w:val="24"/>
        </w:rPr>
        <w:t>Qué mejora aporta el mecanismo de retransmisión rápida (fast retransmit) de TCP</w:t>
      </w:r>
      <w:r w:rsidR="007218D0">
        <w:rPr>
          <w:rFonts w:ascii="Arial" w:hAnsi="Arial" w:cs="Arial"/>
          <w:color w:val="000000"/>
          <w:sz w:val="24"/>
          <w:szCs w:val="24"/>
        </w:rPr>
        <w:t>?</w:t>
      </w:r>
      <w:r w:rsidRPr="007F4373">
        <w:rPr>
          <w:rFonts w:ascii="Arial" w:hAnsi="Arial" w:cs="Arial"/>
          <w:color w:val="000000"/>
          <w:sz w:val="24"/>
          <w:szCs w:val="24"/>
        </w:rPr>
        <w:t xml:space="preserve"> </w:t>
      </w:r>
      <w:r w:rsidR="007218D0">
        <w:rPr>
          <w:rFonts w:ascii="Arial" w:hAnsi="Arial" w:cs="Arial"/>
          <w:color w:val="000000"/>
          <w:sz w:val="24"/>
          <w:szCs w:val="24"/>
        </w:rPr>
        <w:t>Indique si aporta mejora, si la empeora o si es indiferente. Justifique.</w:t>
      </w:r>
    </w:p>
    <w:p w14:paraId="4BF770C8" w14:textId="77777777" w:rsidR="0050252E" w:rsidRDefault="0050252E" w:rsidP="007A373F">
      <w:pPr>
        <w:pStyle w:val="NormalWeb"/>
        <w:numPr>
          <w:ilvl w:val="0"/>
          <w:numId w:val="26"/>
        </w:numPr>
        <w:spacing w:before="0"/>
        <w:jc w:val="both"/>
        <w:rPr>
          <w:rFonts w:ascii="Arial" w:hAnsi="Arial" w:cs="Arial"/>
          <w:color w:val="000000"/>
          <w:sz w:val="24"/>
          <w:szCs w:val="24"/>
        </w:rPr>
      </w:pPr>
      <w:r>
        <w:rPr>
          <w:rFonts w:ascii="Arial" w:hAnsi="Arial" w:cs="Arial"/>
          <w:color w:val="000000"/>
          <w:sz w:val="24"/>
          <w:szCs w:val="24"/>
        </w:rPr>
        <w:t>Permite que no llegue a ocurrir congestión en la red</w:t>
      </w:r>
      <w:r w:rsidR="009C6029">
        <w:rPr>
          <w:rFonts w:ascii="Arial" w:hAnsi="Arial" w:cs="Arial"/>
          <w:color w:val="000000"/>
          <w:sz w:val="24"/>
          <w:szCs w:val="24"/>
        </w:rPr>
        <w:t>.</w:t>
      </w:r>
    </w:p>
    <w:p w14:paraId="6EAE8DF5" w14:textId="77777777" w:rsidR="0050252E" w:rsidRDefault="0050252E" w:rsidP="007A373F">
      <w:pPr>
        <w:pStyle w:val="NormalWeb"/>
        <w:numPr>
          <w:ilvl w:val="0"/>
          <w:numId w:val="26"/>
        </w:numPr>
        <w:spacing w:before="0"/>
        <w:jc w:val="both"/>
        <w:rPr>
          <w:rFonts w:ascii="Arial" w:hAnsi="Arial" w:cs="Arial"/>
          <w:color w:val="000000"/>
          <w:sz w:val="24"/>
          <w:szCs w:val="24"/>
        </w:rPr>
      </w:pPr>
      <w:r>
        <w:rPr>
          <w:rFonts w:ascii="Arial" w:hAnsi="Arial" w:cs="Arial"/>
          <w:color w:val="000000"/>
          <w:sz w:val="24"/>
          <w:szCs w:val="24"/>
        </w:rPr>
        <w:t>Permite que un proceso detecte que hay congestión antes de que esta alcance un valor demasiado alto</w:t>
      </w:r>
      <w:r w:rsidR="009C6029">
        <w:rPr>
          <w:rFonts w:ascii="Arial" w:hAnsi="Arial" w:cs="Arial"/>
          <w:color w:val="000000"/>
          <w:sz w:val="24"/>
          <w:szCs w:val="24"/>
        </w:rPr>
        <w:t>.</w:t>
      </w:r>
    </w:p>
    <w:p w14:paraId="3988E006" w14:textId="77777777" w:rsidR="0050252E" w:rsidRDefault="0050252E" w:rsidP="007A373F">
      <w:pPr>
        <w:pStyle w:val="NormalWeb"/>
        <w:numPr>
          <w:ilvl w:val="0"/>
          <w:numId w:val="26"/>
        </w:numPr>
        <w:spacing w:before="0"/>
        <w:jc w:val="both"/>
        <w:rPr>
          <w:rFonts w:ascii="Arial" w:hAnsi="Arial" w:cs="Arial"/>
          <w:color w:val="000000"/>
          <w:sz w:val="24"/>
          <w:szCs w:val="24"/>
        </w:rPr>
      </w:pPr>
      <w:r>
        <w:rPr>
          <w:rFonts w:ascii="Arial" w:hAnsi="Arial" w:cs="Arial"/>
          <w:color w:val="000000"/>
          <w:sz w:val="24"/>
          <w:szCs w:val="24"/>
        </w:rPr>
        <w:t>Permite que la ventana de recepción pueda ser más grande</w:t>
      </w:r>
      <w:r w:rsidR="009C6029">
        <w:rPr>
          <w:rFonts w:ascii="Arial" w:hAnsi="Arial" w:cs="Arial"/>
          <w:color w:val="000000"/>
          <w:sz w:val="24"/>
          <w:szCs w:val="24"/>
        </w:rPr>
        <w:t>.</w:t>
      </w:r>
    </w:p>
    <w:p w14:paraId="53070EEF" w14:textId="77777777" w:rsidR="001279C7" w:rsidRPr="0066151F" w:rsidRDefault="0066151F" w:rsidP="007A373F">
      <w:pPr>
        <w:pStyle w:val="NormalWeb"/>
        <w:numPr>
          <w:ilvl w:val="0"/>
          <w:numId w:val="26"/>
        </w:numPr>
        <w:spacing w:before="0"/>
        <w:jc w:val="both"/>
        <w:rPr>
          <w:rFonts w:ascii="Arial" w:hAnsi="Arial" w:cs="Arial"/>
          <w:sz w:val="24"/>
          <w:szCs w:val="24"/>
        </w:rPr>
      </w:pPr>
      <w:r w:rsidRPr="0066151F">
        <w:rPr>
          <w:rFonts w:ascii="Arial" w:hAnsi="Arial" w:cs="Arial"/>
          <w:sz w:val="24"/>
          <w:szCs w:val="24"/>
        </w:rPr>
        <w:t>Aumenta la Eficiencia de la comunicación.</w:t>
      </w:r>
    </w:p>
    <w:p w14:paraId="50D4CEF9" w14:textId="77777777" w:rsidR="0050252E" w:rsidRPr="00C62A7D" w:rsidRDefault="0050252E" w:rsidP="007A373F">
      <w:pPr>
        <w:pStyle w:val="NormalWeb"/>
        <w:numPr>
          <w:ilvl w:val="0"/>
          <w:numId w:val="26"/>
        </w:numPr>
        <w:spacing w:before="0"/>
        <w:jc w:val="both"/>
        <w:rPr>
          <w:rFonts w:ascii="Arial" w:hAnsi="Arial" w:cs="Arial"/>
          <w:sz w:val="24"/>
          <w:szCs w:val="24"/>
        </w:rPr>
      </w:pPr>
      <w:r>
        <w:rPr>
          <w:rFonts w:ascii="Arial" w:hAnsi="Arial" w:cs="Arial"/>
          <w:color w:val="000000"/>
          <w:sz w:val="24"/>
          <w:szCs w:val="24"/>
        </w:rPr>
        <w:t>Permite que la congestión ocurra antes</w:t>
      </w:r>
      <w:r w:rsidR="009C6029">
        <w:rPr>
          <w:rFonts w:ascii="Arial" w:hAnsi="Arial" w:cs="Arial"/>
          <w:color w:val="000000"/>
          <w:sz w:val="24"/>
          <w:szCs w:val="24"/>
        </w:rPr>
        <w:t>.</w:t>
      </w:r>
    </w:p>
    <w:p w14:paraId="0F1512BB" w14:textId="77777777" w:rsidR="00C62A7D" w:rsidRPr="007F1CEB" w:rsidRDefault="00C62A7D" w:rsidP="00C62A7D">
      <w:pPr>
        <w:pStyle w:val="NormalWeb"/>
        <w:spacing w:before="0"/>
        <w:ind w:left="360"/>
        <w:jc w:val="both"/>
        <w:rPr>
          <w:rFonts w:ascii="Arial" w:hAnsi="Arial" w:cs="Arial"/>
          <w:sz w:val="24"/>
          <w:szCs w:val="24"/>
        </w:rPr>
      </w:pPr>
    </w:p>
    <w:p w14:paraId="367C5578" w14:textId="77777777" w:rsidR="00D0631B" w:rsidRPr="00D0631B" w:rsidRDefault="00C62A7D" w:rsidP="007A373F">
      <w:pPr>
        <w:pStyle w:val="Ttulo5"/>
        <w:numPr>
          <w:ilvl w:val="0"/>
          <w:numId w:val="25"/>
        </w:numPr>
        <w:spacing w:before="0" w:after="120"/>
        <w:ind w:left="357" w:right="-2" w:hanging="357"/>
        <w:rPr>
          <w:rFonts w:ascii="Arial" w:hAnsi="Arial" w:cs="Arial"/>
          <w:color w:val="000000"/>
          <w:sz w:val="24"/>
          <w:szCs w:val="24"/>
        </w:rPr>
      </w:pPr>
      <w:r>
        <w:rPr>
          <w:rFonts w:ascii="Arial" w:hAnsi="Arial" w:cs="Arial"/>
          <w:color w:val="000000"/>
          <w:sz w:val="24"/>
          <w:szCs w:val="24"/>
        </w:rPr>
        <w:t>Supongamos tener una</w:t>
      </w:r>
      <w:r w:rsidR="00D0631B">
        <w:rPr>
          <w:rFonts w:ascii="Arial" w:hAnsi="Arial" w:cs="Arial"/>
          <w:color w:val="000000"/>
          <w:sz w:val="24"/>
          <w:szCs w:val="24"/>
        </w:rPr>
        <w:t xml:space="preserve"> situación en la cual se observa que al realizar una</w:t>
      </w:r>
      <w:r w:rsidR="00D0631B" w:rsidRPr="00D0631B">
        <w:rPr>
          <w:rFonts w:ascii="Arial" w:hAnsi="Arial" w:cs="Arial"/>
          <w:color w:val="000000"/>
          <w:sz w:val="24"/>
          <w:szCs w:val="24"/>
        </w:rPr>
        <w:t xml:space="preserve"> transferencia</w:t>
      </w:r>
      <w:r w:rsidR="00D0631B">
        <w:rPr>
          <w:rFonts w:ascii="Arial" w:hAnsi="Arial" w:cs="Arial"/>
          <w:color w:val="000000"/>
          <w:sz w:val="24"/>
          <w:szCs w:val="24"/>
        </w:rPr>
        <w:t xml:space="preserve"> de archivo por FTP </w:t>
      </w:r>
      <w:r w:rsidR="00D0631B" w:rsidRPr="00D0631B">
        <w:rPr>
          <w:rFonts w:ascii="Arial" w:hAnsi="Arial" w:cs="Arial"/>
          <w:color w:val="000000"/>
          <w:sz w:val="24"/>
          <w:szCs w:val="24"/>
        </w:rPr>
        <w:t>entre dos nodos</w:t>
      </w:r>
      <w:r w:rsidR="00D0631B">
        <w:rPr>
          <w:rFonts w:ascii="Arial" w:hAnsi="Arial" w:cs="Arial"/>
          <w:color w:val="000000"/>
          <w:sz w:val="24"/>
          <w:szCs w:val="24"/>
        </w:rPr>
        <w:t>,</w:t>
      </w:r>
      <w:r w:rsidR="00D0631B" w:rsidRPr="00D0631B">
        <w:rPr>
          <w:rFonts w:ascii="Arial" w:hAnsi="Arial" w:cs="Arial"/>
          <w:color w:val="000000"/>
          <w:sz w:val="24"/>
          <w:szCs w:val="24"/>
        </w:rPr>
        <w:t xml:space="preserve"> se observa que la transferencia efectiva de </w:t>
      </w:r>
      <w:r w:rsidR="00D0631B">
        <w:rPr>
          <w:rFonts w:ascii="Arial" w:hAnsi="Arial" w:cs="Arial"/>
          <w:color w:val="000000"/>
          <w:sz w:val="24"/>
          <w:szCs w:val="24"/>
        </w:rPr>
        <w:t xml:space="preserve">los </w:t>
      </w:r>
      <w:r w:rsidR="00D0631B" w:rsidRPr="00D0631B">
        <w:rPr>
          <w:rFonts w:ascii="Arial" w:hAnsi="Arial" w:cs="Arial"/>
          <w:color w:val="000000"/>
          <w:sz w:val="24"/>
          <w:szCs w:val="24"/>
        </w:rPr>
        <w:t>datos es excesivamente lenta para el ancho de banda disponible</w:t>
      </w:r>
      <w:r w:rsidR="00D0631B">
        <w:rPr>
          <w:rFonts w:ascii="Arial" w:hAnsi="Arial" w:cs="Arial"/>
          <w:color w:val="000000"/>
          <w:sz w:val="24"/>
          <w:szCs w:val="24"/>
        </w:rPr>
        <w:t>.</w:t>
      </w:r>
      <w:r w:rsidR="00D0631B" w:rsidRPr="00D0631B">
        <w:rPr>
          <w:rFonts w:ascii="Arial" w:hAnsi="Arial" w:cs="Arial"/>
          <w:color w:val="000000"/>
          <w:sz w:val="24"/>
          <w:szCs w:val="24"/>
        </w:rPr>
        <w:t xml:space="preserve"> </w:t>
      </w:r>
      <w:r w:rsidR="00D0631B">
        <w:rPr>
          <w:rFonts w:ascii="Arial" w:hAnsi="Arial" w:cs="Arial"/>
          <w:color w:val="000000"/>
          <w:sz w:val="24"/>
          <w:szCs w:val="24"/>
        </w:rPr>
        <w:t>O sea que e</w:t>
      </w:r>
      <w:r w:rsidR="00D0631B" w:rsidRPr="00D0631B">
        <w:rPr>
          <w:rFonts w:ascii="Arial" w:hAnsi="Arial" w:cs="Arial"/>
          <w:color w:val="000000"/>
          <w:sz w:val="24"/>
          <w:szCs w:val="24"/>
        </w:rPr>
        <w:t>l ancho de banda consumido por la transferencia de</w:t>
      </w:r>
      <w:r w:rsidR="00D0631B">
        <w:rPr>
          <w:rFonts w:ascii="Arial" w:hAnsi="Arial" w:cs="Arial"/>
          <w:color w:val="000000"/>
          <w:sz w:val="24"/>
          <w:szCs w:val="24"/>
        </w:rPr>
        <w:t>l archivo</w:t>
      </w:r>
      <w:r w:rsidR="00D0631B" w:rsidRPr="00D0631B">
        <w:rPr>
          <w:rFonts w:ascii="Arial" w:hAnsi="Arial" w:cs="Arial"/>
          <w:color w:val="000000"/>
          <w:sz w:val="24"/>
          <w:szCs w:val="24"/>
        </w:rPr>
        <w:t xml:space="preserve"> es muy peque</w:t>
      </w:r>
      <w:r w:rsidR="00D0631B">
        <w:rPr>
          <w:rFonts w:ascii="Arial" w:hAnsi="Arial" w:cs="Arial"/>
          <w:color w:val="000000"/>
          <w:sz w:val="24"/>
          <w:szCs w:val="24"/>
        </w:rPr>
        <w:t>ño</w:t>
      </w:r>
      <w:r w:rsidR="00D0631B" w:rsidRPr="00D0631B">
        <w:rPr>
          <w:rFonts w:ascii="Arial" w:hAnsi="Arial" w:cs="Arial"/>
          <w:color w:val="000000"/>
          <w:sz w:val="24"/>
          <w:szCs w:val="24"/>
        </w:rPr>
        <w:t xml:space="preserve"> si se compara con el ancho de banda total disponible entre los dos nodos. En cada uno</w:t>
      </w:r>
      <w:r w:rsidR="00D0631B">
        <w:rPr>
          <w:rFonts w:ascii="Arial" w:hAnsi="Arial" w:cs="Arial"/>
          <w:color w:val="000000"/>
          <w:sz w:val="24"/>
          <w:szCs w:val="24"/>
        </w:rPr>
        <w:t xml:space="preserve"> de los casos siguientes, indi</w:t>
      </w:r>
      <w:r w:rsidR="00D0631B" w:rsidRPr="00D0631B">
        <w:rPr>
          <w:rFonts w:ascii="Arial" w:hAnsi="Arial" w:cs="Arial"/>
          <w:color w:val="000000"/>
          <w:sz w:val="24"/>
          <w:szCs w:val="24"/>
        </w:rPr>
        <w:t>que</w:t>
      </w:r>
      <w:r w:rsidR="00D0631B">
        <w:rPr>
          <w:rFonts w:ascii="Arial" w:hAnsi="Arial" w:cs="Arial"/>
          <w:color w:val="000000"/>
          <w:sz w:val="24"/>
          <w:szCs w:val="24"/>
        </w:rPr>
        <w:t xml:space="preserve"> si la solució</w:t>
      </w:r>
      <w:r w:rsidR="00D0631B" w:rsidRPr="00D0631B">
        <w:rPr>
          <w:rFonts w:ascii="Arial" w:hAnsi="Arial" w:cs="Arial"/>
          <w:color w:val="000000"/>
          <w:sz w:val="24"/>
          <w:szCs w:val="24"/>
        </w:rPr>
        <w:t>n propuesta servir</w:t>
      </w:r>
      <w:r w:rsidR="00D0631B">
        <w:rPr>
          <w:rFonts w:ascii="Arial" w:hAnsi="Arial" w:cs="Arial"/>
          <w:color w:val="000000"/>
          <w:sz w:val="24"/>
          <w:szCs w:val="24"/>
        </w:rPr>
        <w:t>í</w:t>
      </w:r>
      <w:r w:rsidR="00D0631B" w:rsidRPr="00D0631B">
        <w:rPr>
          <w:rFonts w:ascii="Arial" w:hAnsi="Arial" w:cs="Arial"/>
          <w:color w:val="000000"/>
          <w:sz w:val="24"/>
          <w:szCs w:val="24"/>
        </w:rPr>
        <w:t xml:space="preserve">a </w:t>
      </w:r>
      <w:r w:rsidR="00D0631B">
        <w:rPr>
          <w:rFonts w:ascii="Arial" w:hAnsi="Arial" w:cs="Arial"/>
          <w:color w:val="000000"/>
          <w:sz w:val="24"/>
          <w:szCs w:val="24"/>
        </w:rPr>
        <w:t>para mejorar la situación</w:t>
      </w:r>
      <w:r w:rsidR="00D0631B" w:rsidRPr="00D0631B">
        <w:rPr>
          <w:rFonts w:ascii="Arial" w:hAnsi="Arial" w:cs="Arial"/>
          <w:color w:val="000000"/>
          <w:sz w:val="24"/>
          <w:szCs w:val="24"/>
        </w:rPr>
        <w:t xml:space="preserve"> y por</w:t>
      </w:r>
      <w:r w:rsidR="00D0631B">
        <w:rPr>
          <w:rFonts w:ascii="Arial" w:hAnsi="Arial" w:cs="Arial"/>
          <w:color w:val="000000"/>
          <w:sz w:val="24"/>
          <w:szCs w:val="24"/>
        </w:rPr>
        <w:t>qué (có</w:t>
      </w:r>
      <w:r w:rsidR="00D0631B" w:rsidRPr="00D0631B">
        <w:rPr>
          <w:rFonts w:ascii="Arial" w:hAnsi="Arial" w:cs="Arial"/>
          <w:color w:val="000000"/>
          <w:sz w:val="24"/>
          <w:szCs w:val="24"/>
        </w:rPr>
        <w:t>mo afecta positiva o negativamente a la mejora de la ve</w:t>
      </w:r>
      <w:r w:rsidR="00D0631B">
        <w:rPr>
          <w:rFonts w:ascii="Arial" w:hAnsi="Arial" w:cs="Arial"/>
          <w:color w:val="000000"/>
          <w:sz w:val="24"/>
          <w:szCs w:val="24"/>
        </w:rPr>
        <w:t>locidad de transferencia, o có</w:t>
      </w:r>
      <w:r w:rsidR="00D0631B" w:rsidRPr="00D0631B">
        <w:rPr>
          <w:rFonts w:ascii="Arial" w:hAnsi="Arial" w:cs="Arial"/>
          <w:color w:val="000000"/>
          <w:sz w:val="24"/>
          <w:szCs w:val="24"/>
        </w:rPr>
        <w:t>mo no tiene ninguna influencia)</w:t>
      </w:r>
      <w:r w:rsidR="00D0631B">
        <w:rPr>
          <w:rFonts w:ascii="Arial" w:hAnsi="Arial" w:cs="Arial"/>
          <w:color w:val="000000"/>
          <w:sz w:val="24"/>
          <w:szCs w:val="24"/>
        </w:rPr>
        <w:t>. Si los efectos de la solución dependen de otros parámetros no especificados, indi</w:t>
      </w:r>
      <w:r w:rsidR="00D0631B" w:rsidRPr="00D0631B">
        <w:rPr>
          <w:rFonts w:ascii="Arial" w:hAnsi="Arial" w:cs="Arial"/>
          <w:color w:val="000000"/>
          <w:sz w:val="24"/>
          <w:szCs w:val="24"/>
        </w:rPr>
        <w:t>que</w:t>
      </w:r>
      <w:r w:rsidR="00D0631B">
        <w:rPr>
          <w:rFonts w:ascii="Arial" w:hAnsi="Arial" w:cs="Arial"/>
          <w:color w:val="000000"/>
          <w:sz w:val="24"/>
          <w:szCs w:val="24"/>
        </w:rPr>
        <w:t>se cuá</w:t>
      </w:r>
      <w:r w:rsidR="00D0631B" w:rsidRPr="00D0631B">
        <w:rPr>
          <w:rFonts w:ascii="Arial" w:hAnsi="Arial" w:cs="Arial"/>
          <w:color w:val="000000"/>
          <w:sz w:val="24"/>
          <w:szCs w:val="24"/>
        </w:rPr>
        <w:t>les son estos.</w:t>
      </w:r>
    </w:p>
    <w:p w14:paraId="5AE7A5A6" w14:textId="77777777" w:rsidR="00D0631B" w:rsidRPr="00D0631B" w:rsidRDefault="00D0631B" w:rsidP="007A373F">
      <w:pPr>
        <w:pStyle w:val="NormalWeb"/>
        <w:numPr>
          <w:ilvl w:val="1"/>
          <w:numId w:val="25"/>
        </w:numPr>
        <w:ind w:left="709"/>
        <w:jc w:val="both"/>
        <w:rPr>
          <w:rFonts w:ascii="Arial" w:hAnsi="Arial" w:cs="Arial"/>
          <w:sz w:val="24"/>
          <w:szCs w:val="24"/>
        </w:rPr>
      </w:pPr>
      <w:r w:rsidRPr="00D0631B">
        <w:rPr>
          <w:rFonts w:ascii="Arial" w:hAnsi="Arial" w:cs="Arial"/>
          <w:sz w:val="24"/>
          <w:szCs w:val="24"/>
        </w:rPr>
        <w:t>Se observa que la l</w:t>
      </w:r>
      <w:r>
        <w:rPr>
          <w:rFonts w:ascii="Arial" w:hAnsi="Arial" w:cs="Arial"/>
          <w:sz w:val="24"/>
          <w:szCs w:val="24"/>
        </w:rPr>
        <w:t>atencia de la red (retardo de transmisió</w:t>
      </w:r>
      <w:r w:rsidRPr="00D0631B">
        <w:rPr>
          <w:rFonts w:ascii="Arial" w:hAnsi="Arial" w:cs="Arial"/>
          <w:sz w:val="24"/>
          <w:szCs w:val="24"/>
        </w:rPr>
        <w:t>n) entre los dos proc</w:t>
      </w:r>
      <w:r>
        <w:rPr>
          <w:rFonts w:ascii="Arial" w:hAnsi="Arial" w:cs="Arial"/>
          <w:sz w:val="24"/>
          <w:szCs w:val="24"/>
        </w:rPr>
        <w:t>esos es muy alta. Como solución se propone aumentar el tamañ</w:t>
      </w:r>
      <w:r w:rsidRPr="00D0631B">
        <w:rPr>
          <w:rFonts w:ascii="Arial" w:hAnsi="Arial" w:cs="Arial"/>
          <w:sz w:val="24"/>
          <w:szCs w:val="24"/>
        </w:rPr>
        <w:t>o de la ventana de TCP en ambos nodos.</w:t>
      </w:r>
    </w:p>
    <w:p w14:paraId="03CAAEF8" w14:textId="77777777" w:rsidR="00D0631B" w:rsidRPr="00D0631B" w:rsidRDefault="00D0631B" w:rsidP="007A373F">
      <w:pPr>
        <w:pStyle w:val="NormalWeb"/>
        <w:numPr>
          <w:ilvl w:val="1"/>
          <w:numId w:val="25"/>
        </w:numPr>
        <w:ind w:left="709"/>
        <w:jc w:val="both"/>
        <w:rPr>
          <w:rFonts w:ascii="Arial" w:hAnsi="Arial" w:cs="Arial"/>
          <w:sz w:val="24"/>
          <w:szCs w:val="24"/>
        </w:rPr>
      </w:pPr>
      <w:r>
        <w:rPr>
          <w:rFonts w:ascii="Arial" w:hAnsi="Arial" w:cs="Arial"/>
          <w:sz w:val="24"/>
          <w:szCs w:val="24"/>
        </w:rPr>
        <w:lastRenderedPageBreak/>
        <w:t>Se observa que se está</w:t>
      </w:r>
      <w:r w:rsidRPr="00D0631B">
        <w:rPr>
          <w:rFonts w:ascii="Arial" w:hAnsi="Arial" w:cs="Arial"/>
          <w:sz w:val="24"/>
          <w:szCs w:val="24"/>
        </w:rPr>
        <w:t>n perdiendo muchos paquetes debido a errores en la red. Sin embargo, la late</w:t>
      </w:r>
      <w:r>
        <w:rPr>
          <w:rFonts w:ascii="Arial" w:hAnsi="Arial" w:cs="Arial"/>
          <w:sz w:val="24"/>
          <w:szCs w:val="24"/>
        </w:rPr>
        <w:t>ncia es muy baja. Como solució</w:t>
      </w:r>
      <w:r w:rsidRPr="00D0631B">
        <w:rPr>
          <w:rFonts w:ascii="Arial" w:hAnsi="Arial" w:cs="Arial"/>
          <w:sz w:val="24"/>
          <w:szCs w:val="24"/>
        </w:rPr>
        <w:t xml:space="preserve">n se propone disminuir el </w:t>
      </w:r>
      <w:r>
        <w:rPr>
          <w:rFonts w:ascii="Arial" w:hAnsi="Arial" w:cs="Arial"/>
          <w:sz w:val="24"/>
          <w:szCs w:val="24"/>
        </w:rPr>
        <w:t>timeout de</w:t>
      </w:r>
      <w:r w:rsidRPr="00D0631B">
        <w:rPr>
          <w:rFonts w:ascii="Arial" w:hAnsi="Arial" w:cs="Arial"/>
          <w:sz w:val="24"/>
          <w:szCs w:val="24"/>
        </w:rPr>
        <w:t xml:space="preserve"> espera por asentimientos en los dos nodos.</w:t>
      </w:r>
    </w:p>
    <w:p w14:paraId="11A71585" w14:textId="77777777" w:rsidR="00D0631B" w:rsidRPr="00D0631B" w:rsidRDefault="00D0631B" w:rsidP="007A373F">
      <w:pPr>
        <w:pStyle w:val="NormalWeb"/>
        <w:numPr>
          <w:ilvl w:val="1"/>
          <w:numId w:val="25"/>
        </w:numPr>
        <w:ind w:left="709"/>
        <w:jc w:val="both"/>
        <w:rPr>
          <w:rFonts w:ascii="Arial" w:hAnsi="Arial" w:cs="Arial"/>
          <w:sz w:val="24"/>
          <w:szCs w:val="24"/>
        </w:rPr>
      </w:pPr>
      <w:r>
        <w:rPr>
          <w:rFonts w:ascii="Arial" w:hAnsi="Arial" w:cs="Arial"/>
          <w:sz w:val="24"/>
          <w:szCs w:val="24"/>
        </w:rPr>
        <w:t>Se observa que se está</w:t>
      </w:r>
      <w:r w:rsidRPr="00D0631B">
        <w:rPr>
          <w:rFonts w:ascii="Arial" w:hAnsi="Arial" w:cs="Arial"/>
          <w:sz w:val="24"/>
          <w:szCs w:val="24"/>
        </w:rPr>
        <w:t>n reenviando muchos paquetes innecesariamente, porque los paquetes “ori</w:t>
      </w:r>
      <w:r>
        <w:rPr>
          <w:rFonts w:ascii="Arial" w:hAnsi="Arial" w:cs="Arial"/>
          <w:sz w:val="24"/>
          <w:szCs w:val="24"/>
        </w:rPr>
        <w:t>ginales” han llegado a destino. Como solución se propone aumentar el tamañ</w:t>
      </w:r>
      <w:r w:rsidRPr="00D0631B">
        <w:rPr>
          <w:rFonts w:ascii="Arial" w:hAnsi="Arial" w:cs="Arial"/>
          <w:sz w:val="24"/>
          <w:szCs w:val="24"/>
        </w:rPr>
        <w:t>o de la ventana de TCP en ambos nodos.</w:t>
      </w:r>
    </w:p>
    <w:p w14:paraId="51F15659" w14:textId="77777777" w:rsidR="00D0631B" w:rsidRDefault="00D0631B" w:rsidP="007A373F">
      <w:pPr>
        <w:pStyle w:val="NormalWeb"/>
        <w:numPr>
          <w:ilvl w:val="1"/>
          <w:numId w:val="25"/>
        </w:numPr>
        <w:ind w:left="709"/>
        <w:jc w:val="both"/>
        <w:rPr>
          <w:rFonts w:ascii="Arial" w:hAnsi="Arial" w:cs="Arial"/>
          <w:sz w:val="24"/>
          <w:szCs w:val="24"/>
        </w:rPr>
      </w:pPr>
      <w:r w:rsidRPr="00D0631B">
        <w:rPr>
          <w:rFonts w:ascii="Arial" w:hAnsi="Arial" w:cs="Arial"/>
          <w:sz w:val="24"/>
          <w:szCs w:val="24"/>
        </w:rPr>
        <w:t xml:space="preserve">Se observa que durante </w:t>
      </w:r>
      <w:r w:rsidR="00C62A7D">
        <w:rPr>
          <w:rFonts w:ascii="Arial" w:hAnsi="Arial" w:cs="Arial"/>
          <w:sz w:val="24"/>
          <w:szCs w:val="24"/>
        </w:rPr>
        <w:t>largos perí</w:t>
      </w:r>
      <w:r>
        <w:rPr>
          <w:rFonts w:ascii="Arial" w:hAnsi="Arial" w:cs="Arial"/>
          <w:sz w:val="24"/>
          <w:szCs w:val="24"/>
        </w:rPr>
        <w:t>odos cesa la emisió</w:t>
      </w:r>
      <w:r w:rsidRPr="00D0631B">
        <w:rPr>
          <w:rFonts w:ascii="Arial" w:hAnsi="Arial" w:cs="Arial"/>
          <w:sz w:val="24"/>
          <w:szCs w:val="24"/>
        </w:rPr>
        <w:t>n por llenarse la ventana d</w:t>
      </w:r>
      <w:r>
        <w:rPr>
          <w:rFonts w:ascii="Arial" w:hAnsi="Arial" w:cs="Arial"/>
          <w:sz w:val="24"/>
          <w:szCs w:val="24"/>
        </w:rPr>
        <w:t>e TCP del emisor. Como solució</w:t>
      </w:r>
      <w:r w:rsidRPr="00D0631B">
        <w:rPr>
          <w:rFonts w:ascii="Arial" w:hAnsi="Arial" w:cs="Arial"/>
          <w:sz w:val="24"/>
          <w:szCs w:val="24"/>
        </w:rPr>
        <w:t>n se propone d</w:t>
      </w:r>
      <w:r>
        <w:rPr>
          <w:rFonts w:ascii="Arial" w:hAnsi="Arial" w:cs="Arial"/>
          <w:sz w:val="24"/>
          <w:szCs w:val="24"/>
        </w:rPr>
        <w:t>isminuir el tamañ</w:t>
      </w:r>
      <w:r w:rsidRPr="00D0631B">
        <w:rPr>
          <w:rFonts w:ascii="Arial" w:hAnsi="Arial" w:cs="Arial"/>
          <w:sz w:val="24"/>
          <w:szCs w:val="24"/>
        </w:rPr>
        <w:t>o de la ventana del emisor y aumentar el plazo de espera por asentimientos.</w:t>
      </w:r>
    </w:p>
    <w:p w14:paraId="328A75AA" w14:textId="77777777" w:rsidR="00C62A7D" w:rsidRPr="00D0631B" w:rsidRDefault="00C62A7D" w:rsidP="00C62A7D">
      <w:pPr>
        <w:pStyle w:val="NormalWeb"/>
        <w:ind w:left="349"/>
        <w:jc w:val="both"/>
        <w:rPr>
          <w:rFonts w:ascii="Arial" w:hAnsi="Arial" w:cs="Arial"/>
          <w:sz w:val="24"/>
          <w:szCs w:val="24"/>
        </w:rPr>
      </w:pPr>
    </w:p>
    <w:p w14:paraId="04D0D2BA" w14:textId="77777777" w:rsidR="007F1CEB" w:rsidRDefault="007F1CEB" w:rsidP="007F1CEB">
      <w:pPr>
        <w:pStyle w:val="Ttulo3"/>
        <w:rPr>
          <w:rFonts w:ascii="Arial" w:hAnsi="Arial" w:cs="Arial"/>
          <w:sz w:val="28"/>
          <w:szCs w:val="28"/>
        </w:rPr>
      </w:pPr>
      <w:bookmarkStart w:id="112" w:name="_Toc326320743"/>
      <w:r>
        <w:rPr>
          <w:rFonts w:ascii="Arial" w:hAnsi="Arial" w:cs="Arial"/>
          <w:sz w:val="28"/>
          <w:szCs w:val="28"/>
        </w:rPr>
        <w:t>Parte 2</w:t>
      </w:r>
      <w:r w:rsidRPr="007F1CEB">
        <w:rPr>
          <w:rFonts w:ascii="Arial" w:hAnsi="Arial" w:cs="Arial"/>
          <w:sz w:val="28"/>
          <w:szCs w:val="28"/>
        </w:rPr>
        <w:t xml:space="preserve">: TCP </w:t>
      </w:r>
      <w:r>
        <w:rPr>
          <w:rFonts w:ascii="Arial" w:hAnsi="Arial" w:cs="Arial"/>
          <w:sz w:val="28"/>
          <w:szCs w:val="28"/>
        </w:rPr>
        <w:t>Análisis de Segmentos</w:t>
      </w:r>
      <w:bookmarkEnd w:id="112"/>
    </w:p>
    <w:p w14:paraId="5A30E67C" w14:textId="77777777" w:rsidR="007F1CEB" w:rsidRPr="007F1CEB" w:rsidRDefault="007F1CEB" w:rsidP="007F1CEB"/>
    <w:p w14:paraId="210716BD" w14:textId="77777777" w:rsidR="009C6029" w:rsidRDefault="009C6029" w:rsidP="009C6029">
      <w:pPr>
        <w:pStyle w:val="NormalWeb"/>
        <w:spacing w:before="0"/>
        <w:ind w:left="360"/>
        <w:jc w:val="both"/>
        <w:rPr>
          <w:rFonts w:ascii="Arial" w:hAnsi="Arial" w:cs="Arial"/>
          <w:sz w:val="24"/>
          <w:szCs w:val="24"/>
        </w:rPr>
      </w:pPr>
    </w:p>
    <w:p w14:paraId="28001585" w14:textId="77777777" w:rsidR="00C62A7D" w:rsidRDefault="00C62A7D" w:rsidP="007A373F">
      <w:pPr>
        <w:pStyle w:val="Ttulo5"/>
        <w:numPr>
          <w:ilvl w:val="0"/>
          <w:numId w:val="25"/>
        </w:numPr>
        <w:spacing w:before="0" w:after="120"/>
        <w:ind w:left="357" w:hanging="357"/>
        <w:jc w:val="left"/>
        <w:rPr>
          <w:rFonts w:ascii="Arial" w:hAnsi="Arial" w:cs="Arial"/>
          <w:color w:val="000000"/>
          <w:sz w:val="24"/>
          <w:szCs w:val="24"/>
        </w:rPr>
      </w:pPr>
      <w:r>
        <w:rPr>
          <w:rFonts w:ascii="Arial" w:hAnsi="Arial" w:cs="Arial"/>
          <w:color w:val="000000"/>
          <w:sz w:val="24"/>
          <w:szCs w:val="24"/>
        </w:rPr>
        <w:t xml:space="preserve">De los escenarios </w:t>
      </w:r>
      <w:r w:rsidR="00833BE1">
        <w:rPr>
          <w:rFonts w:ascii="Arial" w:hAnsi="Arial" w:cs="Arial"/>
          <w:b/>
          <w:color w:val="000000"/>
          <w:sz w:val="24"/>
          <w:szCs w:val="24"/>
        </w:rPr>
        <w:t>A</w:t>
      </w:r>
      <w:r w:rsidRPr="00C62A7D">
        <w:rPr>
          <w:rFonts w:ascii="Arial" w:hAnsi="Arial" w:cs="Arial"/>
          <w:b/>
          <w:color w:val="000000"/>
          <w:sz w:val="24"/>
          <w:szCs w:val="24"/>
        </w:rPr>
        <w:t xml:space="preserve">. a </w:t>
      </w:r>
      <w:r w:rsidR="00833BE1">
        <w:rPr>
          <w:rFonts w:ascii="Arial" w:hAnsi="Arial" w:cs="Arial"/>
          <w:b/>
          <w:color w:val="000000"/>
          <w:sz w:val="24"/>
          <w:szCs w:val="24"/>
        </w:rPr>
        <w:t>F.</w:t>
      </w:r>
      <w:r>
        <w:rPr>
          <w:rFonts w:ascii="Arial" w:hAnsi="Arial" w:cs="Arial"/>
          <w:color w:val="000000"/>
          <w:sz w:val="24"/>
          <w:szCs w:val="24"/>
        </w:rPr>
        <w:t xml:space="preserve">, </w:t>
      </w:r>
      <w:r w:rsidR="00833BE1">
        <w:rPr>
          <w:rFonts w:ascii="Arial" w:hAnsi="Arial" w:cs="Arial"/>
          <w:color w:val="000000"/>
          <w:sz w:val="24"/>
          <w:szCs w:val="24"/>
        </w:rPr>
        <w:t xml:space="preserve">en los cuales </w:t>
      </w:r>
      <w:r w:rsidR="00833BE1" w:rsidRPr="00833BE1">
        <w:rPr>
          <w:rFonts w:ascii="Arial" w:hAnsi="Arial" w:cs="Arial"/>
          <w:b/>
          <w:color w:val="000000"/>
          <w:sz w:val="24"/>
          <w:szCs w:val="24"/>
        </w:rPr>
        <w:t>las líneas punteadas representan tics de reloj</w:t>
      </w:r>
      <w:r w:rsidR="00833BE1">
        <w:rPr>
          <w:rFonts w:ascii="Arial" w:hAnsi="Arial" w:cs="Arial"/>
          <w:color w:val="000000"/>
          <w:sz w:val="24"/>
          <w:szCs w:val="24"/>
        </w:rPr>
        <w:t xml:space="preserve">, </w:t>
      </w:r>
      <w:r>
        <w:rPr>
          <w:rFonts w:ascii="Arial" w:hAnsi="Arial" w:cs="Arial"/>
          <w:color w:val="000000"/>
          <w:sz w:val="24"/>
          <w:szCs w:val="24"/>
        </w:rPr>
        <w:t xml:space="preserve">resuelva sólo 2 o 3 de las situaciones planteadas, según </w:t>
      </w:r>
      <w:r w:rsidR="00833BE1">
        <w:rPr>
          <w:rFonts w:ascii="Arial" w:hAnsi="Arial" w:cs="Arial"/>
          <w:color w:val="000000"/>
          <w:sz w:val="24"/>
          <w:szCs w:val="24"/>
        </w:rPr>
        <w:t xml:space="preserve">se le inquique. Año 2016: </w:t>
      </w:r>
      <w:r w:rsidR="00833BE1" w:rsidRPr="00833BE1">
        <w:rPr>
          <w:rFonts w:ascii="Arial" w:hAnsi="Arial" w:cs="Arial"/>
          <w:b/>
          <w:color w:val="000000"/>
          <w:sz w:val="24"/>
          <w:szCs w:val="24"/>
        </w:rPr>
        <w:t>A – C – E.</w:t>
      </w:r>
    </w:p>
    <w:p w14:paraId="26466663" w14:textId="77777777" w:rsidR="0071698E" w:rsidRPr="00C62A7D" w:rsidRDefault="0071698E" w:rsidP="007A373F">
      <w:pPr>
        <w:pStyle w:val="Ttulo5"/>
        <w:numPr>
          <w:ilvl w:val="0"/>
          <w:numId w:val="33"/>
        </w:numPr>
        <w:spacing w:before="0" w:after="120"/>
        <w:jc w:val="left"/>
        <w:rPr>
          <w:rFonts w:ascii="Arial" w:hAnsi="Arial" w:cs="Arial"/>
          <w:b/>
          <w:color w:val="000000"/>
          <w:sz w:val="24"/>
          <w:szCs w:val="24"/>
        </w:rPr>
      </w:pPr>
      <w:r w:rsidRPr="00C62A7D">
        <w:rPr>
          <w:rFonts w:ascii="Arial" w:hAnsi="Arial" w:cs="Arial"/>
          <w:b/>
          <w:color w:val="000000"/>
          <w:sz w:val="24"/>
          <w:szCs w:val="24"/>
        </w:rPr>
        <w:t>Complete la secuencia de envío de segmentos TCP reflejada en la figura, incluyendo el cierre de la conexión, sabiendo que:</w:t>
      </w:r>
    </w:p>
    <w:p w14:paraId="75D299FC" w14:textId="77777777" w:rsidR="0071698E" w:rsidRDefault="0071698E" w:rsidP="007A373F">
      <w:pPr>
        <w:pStyle w:val="NormalWeb"/>
        <w:numPr>
          <w:ilvl w:val="0"/>
          <w:numId w:val="14"/>
        </w:numPr>
        <w:spacing w:before="0" w:after="0"/>
        <w:textAlignment w:val="baseline"/>
        <w:rPr>
          <w:rFonts w:ascii="Arial" w:hAnsi="Arial" w:cs="Arial"/>
          <w:color w:val="000000"/>
          <w:sz w:val="24"/>
          <w:szCs w:val="24"/>
        </w:rPr>
      </w:pPr>
      <w:r>
        <w:rPr>
          <w:rFonts w:ascii="Arial" w:hAnsi="Arial" w:cs="Arial"/>
          <w:color w:val="000000"/>
          <w:sz w:val="24"/>
          <w:szCs w:val="24"/>
        </w:rPr>
        <w:t>No se perderá ningún segmento en la transmisión excepto el cuarto con datos enviado por A.</w:t>
      </w:r>
    </w:p>
    <w:p w14:paraId="2B6A5754" w14:textId="77777777" w:rsidR="0071698E" w:rsidRDefault="0071698E" w:rsidP="007A373F">
      <w:pPr>
        <w:pStyle w:val="NormalWeb"/>
        <w:numPr>
          <w:ilvl w:val="0"/>
          <w:numId w:val="14"/>
        </w:numPr>
        <w:spacing w:before="0" w:after="0"/>
        <w:textAlignment w:val="baseline"/>
        <w:rPr>
          <w:rFonts w:ascii="Arial" w:hAnsi="Arial" w:cs="Arial"/>
          <w:color w:val="000000"/>
          <w:sz w:val="24"/>
          <w:szCs w:val="24"/>
        </w:rPr>
      </w:pPr>
      <w:r>
        <w:rPr>
          <w:rFonts w:ascii="Arial" w:hAnsi="Arial" w:cs="Arial"/>
          <w:color w:val="000000"/>
          <w:sz w:val="24"/>
          <w:szCs w:val="24"/>
        </w:rPr>
        <w:t xml:space="preserve">Los segmentos no dibujados (excepto el anteriormente citado) tardarán en llegar al destino </w:t>
      </w:r>
      <w:r w:rsidR="006C0EA9">
        <w:rPr>
          <w:rFonts w:ascii="Arial" w:hAnsi="Arial" w:cs="Arial"/>
          <w:color w:val="000000"/>
          <w:sz w:val="24"/>
          <w:szCs w:val="24"/>
        </w:rPr>
        <w:t>hasta un tic de reloj</w:t>
      </w:r>
      <w:r>
        <w:rPr>
          <w:rFonts w:ascii="Arial" w:hAnsi="Arial" w:cs="Arial"/>
          <w:color w:val="000000"/>
          <w:sz w:val="24"/>
          <w:szCs w:val="24"/>
        </w:rPr>
        <w:t xml:space="preserve"> y no se perderán.</w:t>
      </w:r>
    </w:p>
    <w:p w14:paraId="29A4F1E1" w14:textId="77777777" w:rsidR="0071698E" w:rsidRDefault="0071698E" w:rsidP="007A373F">
      <w:pPr>
        <w:pStyle w:val="NormalWeb"/>
        <w:numPr>
          <w:ilvl w:val="0"/>
          <w:numId w:val="14"/>
        </w:numPr>
        <w:spacing w:before="0" w:after="0"/>
        <w:textAlignment w:val="baseline"/>
        <w:rPr>
          <w:rFonts w:ascii="Arial" w:hAnsi="Arial" w:cs="Arial"/>
          <w:color w:val="000000"/>
          <w:sz w:val="24"/>
          <w:szCs w:val="24"/>
        </w:rPr>
      </w:pPr>
      <w:r>
        <w:rPr>
          <w:rFonts w:ascii="Arial" w:hAnsi="Arial" w:cs="Arial"/>
          <w:color w:val="000000"/>
          <w:sz w:val="24"/>
          <w:szCs w:val="24"/>
        </w:rPr>
        <w:t>A está utilizando arranque lento (Slow Start) para prevenir la congestión.</w:t>
      </w:r>
    </w:p>
    <w:p w14:paraId="37E01FB4" w14:textId="77777777" w:rsidR="0071698E" w:rsidRDefault="0071698E" w:rsidP="007A373F">
      <w:pPr>
        <w:pStyle w:val="NormalWeb"/>
        <w:numPr>
          <w:ilvl w:val="0"/>
          <w:numId w:val="14"/>
        </w:numPr>
        <w:spacing w:before="0" w:after="0"/>
        <w:textAlignment w:val="baseline"/>
        <w:rPr>
          <w:rFonts w:ascii="Arial" w:hAnsi="Arial" w:cs="Arial"/>
          <w:color w:val="000000"/>
          <w:sz w:val="24"/>
          <w:szCs w:val="24"/>
        </w:rPr>
      </w:pPr>
      <w:r>
        <w:rPr>
          <w:rFonts w:ascii="Arial" w:hAnsi="Arial" w:cs="Arial"/>
          <w:color w:val="000000"/>
          <w:sz w:val="24"/>
          <w:szCs w:val="24"/>
        </w:rPr>
        <w:t>A tiene que enviar a B 800 bytes de datos, una vez enviados procederá cerrar la conexión.</w:t>
      </w:r>
    </w:p>
    <w:p w14:paraId="2C2D0380" w14:textId="77777777" w:rsidR="0071698E" w:rsidRDefault="0071698E" w:rsidP="007A373F">
      <w:pPr>
        <w:pStyle w:val="NormalWeb"/>
        <w:numPr>
          <w:ilvl w:val="0"/>
          <w:numId w:val="14"/>
        </w:numPr>
        <w:spacing w:before="0" w:after="0"/>
        <w:textAlignment w:val="baseline"/>
        <w:rPr>
          <w:rFonts w:ascii="Arial" w:hAnsi="Arial" w:cs="Arial"/>
          <w:color w:val="000000"/>
          <w:sz w:val="24"/>
          <w:szCs w:val="24"/>
        </w:rPr>
      </w:pPr>
      <w:r>
        <w:rPr>
          <w:rFonts w:ascii="Arial" w:hAnsi="Arial" w:cs="Arial"/>
          <w:color w:val="000000"/>
          <w:sz w:val="24"/>
          <w:szCs w:val="24"/>
        </w:rPr>
        <w:t>B no desea enviar datos a A.</w:t>
      </w:r>
    </w:p>
    <w:p w14:paraId="55EC0770" w14:textId="77777777" w:rsidR="0071698E" w:rsidRDefault="0071698E" w:rsidP="007A373F">
      <w:pPr>
        <w:pStyle w:val="NormalWeb"/>
        <w:numPr>
          <w:ilvl w:val="0"/>
          <w:numId w:val="14"/>
        </w:numPr>
        <w:spacing w:before="0" w:after="0"/>
        <w:textAlignment w:val="baseline"/>
        <w:rPr>
          <w:rFonts w:ascii="Arial" w:hAnsi="Arial" w:cs="Arial"/>
          <w:color w:val="000000"/>
          <w:sz w:val="24"/>
          <w:szCs w:val="24"/>
        </w:rPr>
      </w:pPr>
      <w:r>
        <w:rPr>
          <w:rFonts w:ascii="Arial" w:hAnsi="Arial" w:cs="Arial"/>
          <w:color w:val="000000"/>
          <w:sz w:val="24"/>
          <w:szCs w:val="24"/>
        </w:rPr>
        <w:t xml:space="preserve">B enviará asentimientos a A cuando haya recibido dos segmentos de A desde el ultimo </w:t>
      </w:r>
      <w:r w:rsidR="007218D0">
        <w:rPr>
          <w:rFonts w:ascii="Arial" w:hAnsi="Arial" w:cs="Arial"/>
          <w:color w:val="000000"/>
          <w:sz w:val="24"/>
          <w:szCs w:val="24"/>
        </w:rPr>
        <w:t>segmento asentido o cuando haya sucedido 1 tic</w:t>
      </w:r>
      <w:r>
        <w:rPr>
          <w:rFonts w:ascii="Arial" w:hAnsi="Arial" w:cs="Arial"/>
          <w:color w:val="000000"/>
          <w:sz w:val="24"/>
          <w:szCs w:val="24"/>
        </w:rPr>
        <w:t xml:space="preserve"> de reloj desde desde el ultimo segmento recibido.</w:t>
      </w:r>
    </w:p>
    <w:p w14:paraId="5AE62788" w14:textId="77777777" w:rsidR="0071698E" w:rsidRDefault="0071698E" w:rsidP="007A373F">
      <w:pPr>
        <w:pStyle w:val="NormalWeb"/>
        <w:numPr>
          <w:ilvl w:val="0"/>
          <w:numId w:val="14"/>
        </w:numPr>
        <w:spacing w:before="0" w:after="0"/>
        <w:textAlignment w:val="baseline"/>
        <w:rPr>
          <w:rFonts w:ascii="Arial" w:hAnsi="Arial" w:cs="Arial"/>
          <w:color w:val="000000"/>
          <w:sz w:val="24"/>
          <w:szCs w:val="24"/>
        </w:rPr>
      </w:pPr>
      <w:r>
        <w:rPr>
          <w:rFonts w:ascii="Arial" w:hAnsi="Arial" w:cs="Arial"/>
          <w:color w:val="000000"/>
          <w:sz w:val="24"/>
          <w:szCs w:val="24"/>
        </w:rPr>
        <w:t>El plazo de retransmisión de segmentos en A (timeout) es de 3 tics de reloj.</w:t>
      </w:r>
    </w:p>
    <w:p w14:paraId="4A877010" w14:textId="77777777" w:rsidR="0071698E" w:rsidRDefault="0071698E" w:rsidP="007A373F">
      <w:pPr>
        <w:pStyle w:val="NormalWeb"/>
        <w:numPr>
          <w:ilvl w:val="0"/>
          <w:numId w:val="14"/>
        </w:numPr>
        <w:spacing w:before="0" w:after="0"/>
        <w:textAlignment w:val="baseline"/>
        <w:rPr>
          <w:rFonts w:ascii="Arial" w:hAnsi="Arial" w:cs="Arial"/>
          <w:color w:val="000000"/>
          <w:sz w:val="24"/>
          <w:szCs w:val="24"/>
        </w:rPr>
      </w:pPr>
      <w:r>
        <w:rPr>
          <w:rFonts w:ascii="Arial" w:hAnsi="Arial" w:cs="Arial"/>
          <w:color w:val="000000"/>
          <w:sz w:val="24"/>
          <w:szCs w:val="24"/>
        </w:rPr>
        <w:t>A usa un tamaño fijo de datos de 200 bytes.</w:t>
      </w:r>
    </w:p>
    <w:p w14:paraId="48E2DF9E" w14:textId="77777777" w:rsidR="0071698E" w:rsidRDefault="0071698E" w:rsidP="007A373F">
      <w:pPr>
        <w:pStyle w:val="NormalWeb"/>
        <w:numPr>
          <w:ilvl w:val="0"/>
          <w:numId w:val="14"/>
        </w:numPr>
        <w:spacing w:before="0" w:after="0"/>
        <w:textAlignment w:val="baseline"/>
        <w:rPr>
          <w:rFonts w:ascii="Arial" w:hAnsi="Arial" w:cs="Arial"/>
          <w:color w:val="000000"/>
          <w:sz w:val="24"/>
          <w:szCs w:val="24"/>
        </w:rPr>
      </w:pPr>
      <w:r>
        <w:rPr>
          <w:rFonts w:ascii="Arial" w:hAnsi="Arial" w:cs="Arial"/>
          <w:color w:val="000000"/>
          <w:sz w:val="24"/>
          <w:szCs w:val="24"/>
        </w:rPr>
        <w:t>B siempre enviará un valor de 800 en el campo de tamaño de la ventana de recepción.</w:t>
      </w:r>
    </w:p>
    <w:p w14:paraId="42A98704" w14:textId="77777777" w:rsidR="0071698E" w:rsidRDefault="0071698E" w:rsidP="007A373F">
      <w:pPr>
        <w:pStyle w:val="NormalWeb"/>
        <w:numPr>
          <w:ilvl w:val="0"/>
          <w:numId w:val="14"/>
        </w:numPr>
        <w:spacing w:before="0" w:after="0"/>
        <w:textAlignment w:val="baseline"/>
        <w:rPr>
          <w:rFonts w:ascii="Arial" w:hAnsi="Arial" w:cs="Arial"/>
          <w:color w:val="000000"/>
          <w:sz w:val="24"/>
          <w:szCs w:val="24"/>
        </w:rPr>
      </w:pPr>
      <w:r>
        <w:rPr>
          <w:rFonts w:ascii="Arial" w:hAnsi="Arial" w:cs="Arial"/>
          <w:color w:val="000000"/>
          <w:sz w:val="24"/>
          <w:szCs w:val="24"/>
        </w:rPr>
        <w:t>Tanto A como B sólo transmiten segmentos coincidiendo con el tic de reloj.</w:t>
      </w:r>
    </w:p>
    <w:p w14:paraId="7CAD7D64" w14:textId="77777777" w:rsidR="0071698E" w:rsidRDefault="0071698E" w:rsidP="007A373F">
      <w:pPr>
        <w:pStyle w:val="NormalWeb"/>
        <w:numPr>
          <w:ilvl w:val="0"/>
          <w:numId w:val="14"/>
        </w:numPr>
        <w:spacing w:before="0"/>
        <w:textAlignment w:val="baseline"/>
        <w:rPr>
          <w:rFonts w:ascii="Arial" w:hAnsi="Arial" w:cs="Arial"/>
          <w:sz w:val="24"/>
          <w:szCs w:val="24"/>
        </w:rPr>
      </w:pPr>
      <w:r>
        <w:rPr>
          <w:rFonts w:ascii="Arial" w:hAnsi="Arial" w:cs="Arial"/>
          <w:color w:val="000000"/>
          <w:sz w:val="24"/>
          <w:szCs w:val="24"/>
        </w:rPr>
        <w:t>A enviará segmentos con datos siempre que pueda.</w:t>
      </w:r>
    </w:p>
    <w:p w14:paraId="26B05679" w14:textId="77777777" w:rsidR="0050252E" w:rsidRDefault="0071698E" w:rsidP="007F1CEB">
      <w:pPr>
        <w:spacing w:after="240"/>
        <w:ind w:left="567"/>
        <w:rPr>
          <w:rFonts w:ascii="Arial" w:hAnsi="Arial" w:cs="Arial"/>
          <w:sz w:val="24"/>
          <w:szCs w:val="24"/>
        </w:rPr>
      </w:pPr>
      <w:r>
        <w:rPr>
          <w:rFonts w:ascii="Arial" w:hAnsi="Arial" w:cs="Arial"/>
          <w:sz w:val="24"/>
          <w:szCs w:val="24"/>
        </w:rPr>
        <w:br/>
      </w:r>
      <w:r w:rsidR="00371046">
        <w:rPr>
          <w:rFonts w:ascii="Arial" w:hAnsi="Arial" w:cs="Arial"/>
          <w:noProof/>
          <w:sz w:val="24"/>
          <w:szCs w:val="24"/>
          <w:lang w:val="es-ES_tradnl" w:eastAsia="es-ES_tradnl"/>
        </w:rPr>
        <w:drawing>
          <wp:inline distT="0" distB="0" distL="0" distR="0" wp14:anchorId="19F6FAD2" wp14:editId="33011225">
            <wp:extent cx="4836160" cy="1828800"/>
            <wp:effectExtent l="0" t="0" r="0" b="0"/>
            <wp:docPr id="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6160" cy="1828800"/>
                    </a:xfrm>
                    <a:prstGeom prst="rect">
                      <a:avLst/>
                    </a:prstGeom>
                    <a:solidFill>
                      <a:srgbClr val="FFFFFF"/>
                    </a:solidFill>
                    <a:ln>
                      <a:noFill/>
                    </a:ln>
                  </pic:spPr>
                </pic:pic>
              </a:graphicData>
            </a:graphic>
          </wp:inline>
        </w:drawing>
      </w:r>
      <w:r>
        <w:rPr>
          <w:rFonts w:ascii="Arial" w:hAnsi="Arial" w:cs="Arial"/>
          <w:sz w:val="24"/>
          <w:szCs w:val="24"/>
        </w:rPr>
        <w:br/>
      </w:r>
      <w:r>
        <w:rPr>
          <w:rFonts w:ascii="Arial" w:hAnsi="Arial" w:cs="Arial"/>
          <w:sz w:val="24"/>
          <w:szCs w:val="24"/>
        </w:rPr>
        <w:lastRenderedPageBreak/>
        <w:br/>
      </w:r>
    </w:p>
    <w:p w14:paraId="55F21E39" w14:textId="77777777" w:rsidR="0050252E" w:rsidRPr="00C62A7D" w:rsidRDefault="0050252E" w:rsidP="007A373F">
      <w:pPr>
        <w:pStyle w:val="Ttulo5"/>
        <w:numPr>
          <w:ilvl w:val="0"/>
          <w:numId w:val="33"/>
        </w:numPr>
        <w:spacing w:before="0" w:after="120"/>
        <w:jc w:val="left"/>
        <w:rPr>
          <w:rFonts w:ascii="Arial" w:hAnsi="Arial" w:cs="Arial"/>
          <w:b/>
          <w:color w:val="000000"/>
          <w:sz w:val="24"/>
          <w:szCs w:val="24"/>
        </w:rPr>
      </w:pPr>
      <w:r w:rsidRPr="00C62A7D">
        <w:rPr>
          <w:rFonts w:ascii="Arial" w:hAnsi="Arial" w:cs="Arial"/>
          <w:b/>
          <w:color w:val="000000"/>
          <w:sz w:val="24"/>
          <w:szCs w:val="24"/>
        </w:rPr>
        <w:t xml:space="preserve">En la secuencia de envío de segmentos TCP reflejada en la figura, se sabe que ni A ni B quieren ya enviar más datos. Agregue los segmentos </w:t>
      </w:r>
      <w:r w:rsidR="0071698E" w:rsidRPr="00C62A7D">
        <w:rPr>
          <w:rFonts w:ascii="Arial" w:hAnsi="Arial" w:cs="Arial"/>
          <w:b/>
          <w:color w:val="000000"/>
          <w:sz w:val="24"/>
          <w:szCs w:val="24"/>
        </w:rPr>
        <w:t>que faltan para que la conexión</w:t>
      </w:r>
      <w:r w:rsidRPr="00C62A7D">
        <w:rPr>
          <w:rFonts w:ascii="Arial" w:hAnsi="Arial" w:cs="Arial"/>
          <w:b/>
          <w:color w:val="000000"/>
          <w:sz w:val="24"/>
          <w:szCs w:val="24"/>
        </w:rPr>
        <w:t xml:space="preserve"> quede cerrada adecuadamente, suponiendo:</w:t>
      </w:r>
    </w:p>
    <w:p w14:paraId="447E4860" w14:textId="77777777" w:rsidR="0050252E" w:rsidRDefault="0050252E" w:rsidP="007A373F">
      <w:pPr>
        <w:pStyle w:val="NormalWeb"/>
        <w:numPr>
          <w:ilvl w:val="0"/>
          <w:numId w:val="27"/>
        </w:numPr>
        <w:spacing w:before="0"/>
        <w:jc w:val="both"/>
        <w:rPr>
          <w:rFonts w:ascii="Arial" w:eastAsia="Arial" w:hAnsi="Arial" w:cs="Arial"/>
          <w:color w:val="000000"/>
          <w:sz w:val="24"/>
          <w:szCs w:val="24"/>
        </w:rPr>
      </w:pPr>
      <w:r>
        <w:rPr>
          <w:rFonts w:ascii="Arial" w:hAnsi="Arial" w:cs="Arial"/>
          <w:color w:val="000000"/>
          <w:sz w:val="24"/>
          <w:szCs w:val="24"/>
        </w:rPr>
        <w:t>Los segmentos</w:t>
      </w:r>
      <w:r w:rsidR="006C0EA9">
        <w:rPr>
          <w:rFonts w:ascii="Arial" w:hAnsi="Arial" w:cs="Arial"/>
          <w:color w:val="000000"/>
          <w:sz w:val="24"/>
          <w:szCs w:val="24"/>
        </w:rPr>
        <w:t xml:space="preserve"> que no se pierden,</w:t>
      </w:r>
      <w:r>
        <w:rPr>
          <w:rFonts w:ascii="Arial" w:hAnsi="Arial" w:cs="Arial"/>
          <w:color w:val="000000"/>
          <w:sz w:val="24"/>
          <w:szCs w:val="24"/>
        </w:rPr>
        <w:t xml:space="preserve"> tardan en llegar al receptor </w:t>
      </w:r>
      <w:r w:rsidR="006C0EA9">
        <w:rPr>
          <w:rFonts w:ascii="Arial" w:hAnsi="Arial" w:cs="Arial"/>
          <w:color w:val="000000"/>
          <w:sz w:val="24"/>
          <w:szCs w:val="24"/>
        </w:rPr>
        <w:t xml:space="preserve">hasta un </w:t>
      </w:r>
      <w:r>
        <w:rPr>
          <w:rFonts w:ascii="Arial" w:hAnsi="Arial" w:cs="Arial"/>
          <w:color w:val="000000"/>
          <w:sz w:val="24"/>
          <w:szCs w:val="24"/>
        </w:rPr>
        <w:t>tic de reloj</w:t>
      </w:r>
      <w:r w:rsidR="006C0EA9">
        <w:rPr>
          <w:rFonts w:ascii="Arial" w:hAnsi="Arial" w:cs="Arial"/>
          <w:color w:val="000000"/>
          <w:sz w:val="24"/>
          <w:szCs w:val="24"/>
        </w:rPr>
        <w:t>.</w:t>
      </w:r>
    </w:p>
    <w:p w14:paraId="3BAB5248" w14:textId="77777777" w:rsidR="0050252E" w:rsidRDefault="0050252E" w:rsidP="007A373F">
      <w:pPr>
        <w:pStyle w:val="NormalWeb"/>
        <w:numPr>
          <w:ilvl w:val="0"/>
          <w:numId w:val="27"/>
        </w:numPr>
        <w:spacing w:before="0"/>
        <w:jc w:val="both"/>
        <w:rPr>
          <w:rFonts w:ascii="Arial" w:eastAsia="Arial" w:hAnsi="Arial" w:cs="Arial"/>
          <w:color w:val="000000"/>
          <w:sz w:val="24"/>
          <w:szCs w:val="24"/>
        </w:rPr>
      </w:pPr>
      <w:r>
        <w:rPr>
          <w:rFonts w:ascii="Arial" w:hAnsi="Arial" w:cs="Arial"/>
          <w:color w:val="000000"/>
          <w:sz w:val="24"/>
          <w:szCs w:val="24"/>
        </w:rPr>
        <w:t xml:space="preserve">El plazo </w:t>
      </w:r>
      <w:r w:rsidR="006C0EA9">
        <w:rPr>
          <w:rFonts w:ascii="Arial" w:hAnsi="Arial" w:cs="Arial"/>
          <w:color w:val="000000"/>
          <w:sz w:val="24"/>
          <w:szCs w:val="24"/>
        </w:rPr>
        <w:t xml:space="preserve">(Timeout) </w:t>
      </w:r>
      <w:r>
        <w:rPr>
          <w:rFonts w:ascii="Arial" w:hAnsi="Arial" w:cs="Arial"/>
          <w:color w:val="000000"/>
          <w:sz w:val="24"/>
          <w:szCs w:val="24"/>
        </w:rPr>
        <w:t>en que las máquinas esperan a que llegue un ACK es de 5 tics del reloj.</w:t>
      </w:r>
    </w:p>
    <w:p w14:paraId="368071F8" w14:textId="77777777" w:rsidR="0050252E" w:rsidRDefault="0050252E" w:rsidP="007A373F">
      <w:pPr>
        <w:pStyle w:val="NormalWeb"/>
        <w:numPr>
          <w:ilvl w:val="0"/>
          <w:numId w:val="27"/>
        </w:numPr>
        <w:spacing w:before="0"/>
        <w:jc w:val="both"/>
        <w:rPr>
          <w:rFonts w:ascii="Arial" w:eastAsia="Arial" w:hAnsi="Arial" w:cs="Arial"/>
          <w:color w:val="000000"/>
          <w:sz w:val="24"/>
          <w:szCs w:val="24"/>
        </w:rPr>
      </w:pPr>
      <w:r>
        <w:rPr>
          <w:rFonts w:ascii="Arial" w:hAnsi="Arial" w:cs="Arial"/>
          <w:color w:val="000000"/>
          <w:sz w:val="24"/>
          <w:szCs w:val="24"/>
        </w:rPr>
        <w:t>A partir de lo ultimo dibujado en la figura, ya no se perderán más segmentos.</w:t>
      </w:r>
    </w:p>
    <w:p w14:paraId="78A0FA73" w14:textId="77777777" w:rsidR="0050252E" w:rsidRDefault="0050252E" w:rsidP="007A373F">
      <w:pPr>
        <w:pStyle w:val="NormalWeb"/>
        <w:numPr>
          <w:ilvl w:val="0"/>
          <w:numId w:val="27"/>
        </w:numPr>
        <w:spacing w:before="0"/>
        <w:jc w:val="both"/>
        <w:rPr>
          <w:rFonts w:ascii="Arial" w:hAnsi="Arial" w:cs="Arial"/>
          <w:sz w:val="24"/>
          <w:szCs w:val="24"/>
        </w:rPr>
      </w:pPr>
      <w:r>
        <w:rPr>
          <w:rFonts w:ascii="Arial" w:hAnsi="Arial" w:cs="Arial"/>
          <w:color w:val="000000"/>
          <w:sz w:val="24"/>
          <w:szCs w:val="24"/>
        </w:rPr>
        <w:t>B no haría nada hasta que le llegue otro segmento de A, momento en que responderá inmediatamente (en el siguiente tic de reloj) con un ACK.</w:t>
      </w:r>
    </w:p>
    <w:p w14:paraId="52B5194B" w14:textId="77777777" w:rsidR="0050252E" w:rsidRDefault="0050252E">
      <w:pPr>
        <w:rPr>
          <w:rFonts w:ascii="Arial" w:hAnsi="Arial" w:cs="Arial"/>
          <w:sz w:val="24"/>
          <w:szCs w:val="24"/>
        </w:rPr>
      </w:pPr>
    </w:p>
    <w:p w14:paraId="0898347B" w14:textId="77777777" w:rsidR="0050252E" w:rsidRDefault="00371046" w:rsidP="0071698E">
      <w:pPr>
        <w:pStyle w:val="NormalWeb"/>
        <w:spacing w:before="0"/>
        <w:ind w:left="709"/>
        <w:jc w:val="both"/>
        <w:rPr>
          <w:rFonts w:ascii="Arial" w:hAnsi="Arial" w:cs="Arial"/>
          <w:sz w:val="24"/>
          <w:szCs w:val="24"/>
        </w:rPr>
      </w:pPr>
      <w:r>
        <w:rPr>
          <w:rFonts w:ascii="Arial" w:hAnsi="Arial" w:cs="Arial"/>
          <w:noProof/>
          <w:color w:val="000000"/>
          <w:sz w:val="24"/>
          <w:szCs w:val="24"/>
          <w:lang w:val="es-ES_tradnl" w:eastAsia="es-ES_tradnl"/>
        </w:rPr>
        <w:drawing>
          <wp:inline distT="0" distB="0" distL="0" distR="0" wp14:anchorId="4B21F6B3" wp14:editId="71020206">
            <wp:extent cx="5039360" cy="5110480"/>
            <wp:effectExtent l="0" t="0" r="0" b="0"/>
            <wp:docPr id="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9360" cy="5110480"/>
                    </a:xfrm>
                    <a:prstGeom prst="rect">
                      <a:avLst/>
                    </a:prstGeom>
                    <a:solidFill>
                      <a:srgbClr val="FFFFFF"/>
                    </a:solidFill>
                    <a:ln>
                      <a:noFill/>
                    </a:ln>
                  </pic:spPr>
                </pic:pic>
              </a:graphicData>
            </a:graphic>
          </wp:inline>
        </w:drawing>
      </w:r>
    </w:p>
    <w:p w14:paraId="52220B2E" w14:textId="77777777" w:rsidR="0050252E" w:rsidRDefault="0050252E">
      <w:pPr>
        <w:spacing w:after="240"/>
        <w:rPr>
          <w:rFonts w:ascii="Arial" w:hAnsi="Arial" w:cs="Arial"/>
          <w:sz w:val="24"/>
          <w:szCs w:val="24"/>
        </w:rPr>
      </w:pPr>
    </w:p>
    <w:p w14:paraId="7F13BBE6" w14:textId="77777777" w:rsidR="0050252E" w:rsidRPr="00C62A7D" w:rsidRDefault="0050252E" w:rsidP="007A373F">
      <w:pPr>
        <w:pStyle w:val="Ttulo5"/>
        <w:numPr>
          <w:ilvl w:val="0"/>
          <w:numId w:val="33"/>
        </w:numPr>
        <w:spacing w:before="0" w:after="120"/>
        <w:jc w:val="left"/>
        <w:rPr>
          <w:rFonts w:ascii="Arial" w:hAnsi="Arial" w:cs="Arial"/>
          <w:b/>
          <w:color w:val="000000"/>
          <w:sz w:val="24"/>
          <w:szCs w:val="24"/>
        </w:rPr>
      </w:pPr>
      <w:r w:rsidRPr="00C62A7D">
        <w:rPr>
          <w:rFonts w:ascii="Arial" w:hAnsi="Arial" w:cs="Arial"/>
          <w:b/>
          <w:color w:val="000000"/>
          <w:sz w:val="24"/>
          <w:szCs w:val="24"/>
        </w:rPr>
        <w:lastRenderedPageBreak/>
        <w:t>En la figura se detalla la secuencia completa de envío de segmentos en una conexión TCP entre A y B (incluyendo apertura y cierre de la misma). Rellene los campos que faltan en la figura para que la misma tenga sentido, suponiendo que:</w:t>
      </w:r>
    </w:p>
    <w:p w14:paraId="331C5EBE" w14:textId="77777777" w:rsidR="0050252E" w:rsidRDefault="007F1CEB" w:rsidP="007A373F">
      <w:pPr>
        <w:pStyle w:val="NormalWeb"/>
        <w:numPr>
          <w:ilvl w:val="0"/>
          <w:numId w:val="29"/>
        </w:numPr>
        <w:spacing w:before="0"/>
        <w:jc w:val="both"/>
        <w:rPr>
          <w:rFonts w:ascii="Arial" w:hAnsi="Arial" w:cs="Arial"/>
          <w:sz w:val="24"/>
          <w:szCs w:val="24"/>
        </w:rPr>
      </w:pPr>
      <w:r>
        <w:rPr>
          <w:rFonts w:ascii="Arial" w:eastAsia="Arial" w:hAnsi="Arial" w:cs="Arial"/>
          <w:color w:val="000000"/>
          <w:sz w:val="24"/>
          <w:szCs w:val="24"/>
        </w:rPr>
        <w:t>E</w:t>
      </w:r>
      <w:r w:rsidR="0050252E">
        <w:rPr>
          <w:rFonts w:ascii="Arial" w:hAnsi="Arial" w:cs="Arial"/>
          <w:color w:val="000000"/>
          <w:sz w:val="24"/>
          <w:szCs w:val="24"/>
        </w:rPr>
        <w:t>l plazo en que las máquinas esperan a que llegue un ACK es de 5 tics del reloj.</w:t>
      </w:r>
    </w:p>
    <w:p w14:paraId="626B5FFC" w14:textId="77777777" w:rsidR="0050252E" w:rsidRDefault="0050252E">
      <w:pPr>
        <w:rPr>
          <w:rFonts w:ascii="Arial" w:hAnsi="Arial" w:cs="Arial"/>
          <w:sz w:val="24"/>
          <w:szCs w:val="24"/>
        </w:rPr>
      </w:pPr>
    </w:p>
    <w:p w14:paraId="4C4E32E5" w14:textId="77777777" w:rsidR="0050252E" w:rsidRDefault="00371046" w:rsidP="007F1CEB">
      <w:pPr>
        <w:pStyle w:val="NormalWeb"/>
        <w:spacing w:before="0"/>
        <w:ind w:left="993"/>
        <w:jc w:val="both"/>
        <w:rPr>
          <w:rFonts w:ascii="Arial" w:hAnsi="Arial" w:cs="Arial"/>
          <w:sz w:val="24"/>
          <w:szCs w:val="24"/>
        </w:rPr>
      </w:pPr>
      <w:r>
        <w:rPr>
          <w:rFonts w:ascii="Arial" w:hAnsi="Arial" w:cs="Arial"/>
          <w:noProof/>
          <w:color w:val="000000"/>
          <w:sz w:val="24"/>
          <w:szCs w:val="24"/>
          <w:lang w:val="es-ES_tradnl" w:eastAsia="es-ES_tradnl"/>
        </w:rPr>
        <w:drawing>
          <wp:inline distT="0" distB="0" distL="0" distR="0" wp14:anchorId="75148794" wp14:editId="2FA22C15">
            <wp:extent cx="4175760" cy="5750560"/>
            <wp:effectExtent l="0" t="0" r="0" b="0"/>
            <wp:docPr id="2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5760" cy="5750560"/>
                    </a:xfrm>
                    <a:prstGeom prst="rect">
                      <a:avLst/>
                    </a:prstGeom>
                    <a:solidFill>
                      <a:srgbClr val="FFFFFF"/>
                    </a:solidFill>
                    <a:ln>
                      <a:noFill/>
                    </a:ln>
                  </pic:spPr>
                </pic:pic>
              </a:graphicData>
            </a:graphic>
          </wp:inline>
        </w:drawing>
      </w:r>
    </w:p>
    <w:p w14:paraId="6F0347B1" w14:textId="77777777" w:rsidR="0050252E" w:rsidRDefault="0050252E">
      <w:pPr>
        <w:rPr>
          <w:rFonts w:ascii="Arial" w:hAnsi="Arial" w:cs="Arial"/>
          <w:sz w:val="24"/>
          <w:szCs w:val="24"/>
        </w:rPr>
      </w:pPr>
    </w:p>
    <w:p w14:paraId="6BE23C99" w14:textId="77777777" w:rsidR="0050252E" w:rsidRPr="00C62A7D" w:rsidRDefault="0050252E" w:rsidP="007A373F">
      <w:pPr>
        <w:pStyle w:val="Ttulo5"/>
        <w:numPr>
          <w:ilvl w:val="0"/>
          <w:numId w:val="33"/>
        </w:numPr>
        <w:spacing w:before="0" w:after="120"/>
        <w:jc w:val="left"/>
        <w:rPr>
          <w:rFonts w:ascii="Arial" w:hAnsi="Arial" w:cs="Arial"/>
          <w:b/>
          <w:color w:val="000000"/>
          <w:sz w:val="24"/>
          <w:szCs w:val="24"/>
        </w:rPr>
      </w:pPr>
      <w:r w:rsidRPr="00C62A7D">
        <w:rPr>
          <w:rFonts w:ascii="Arial" w:hAnsi="Arial" w:cs="Arial"/>
          <w:b/>
          <w:color w:val="000000"/>
          <w:sz w:val="24"/>
          <w:szCs w:val="24"/>
        </w:rPr>
        <w:t>En la secuencia de envío de segmentos TCP reflejada en la figura, en la que las líneas horizontales representan tics de reloj, se sabe que:</w:t>
      </w:r>
    </w:p>
    <w:p w14:paraId="613B979E" w14:textId="77777777" w:rsidR="0050252E" w:rsidRDefault="0050252E" w:rsidP="007A373F">
      <w:pPr>
        <w:pStyle w:val="NormalWeb"/>
        <w:numPr>
          <w:ilvl w:val="0"/>
          <w:numId w:val="30"/>
        </w:numPr>
        <w:spacing w:before="0"/>
        <w:jc w:val="both"/>
        <w:rPr>
          <w:rFonts w:ascii="Arial" w:eastAsia="Arial" w:hAnsi="Arial" w:cs="Arial"/>
          <w:color w:val="000000"/>
          <w:sz w:val="24"/>
          <w:szCs w:val="24"/>
        </w:rPr>
      </w:pPr>
      <w:r>
        <w:rPr>
          <w:rFonts w:ascii="Arial" w:hAnsi="Arial" w:cs="Arial"/>
          <w:color w:val="000000"/>
          <w:sz w:val="24"/>
          <w:szCs w:val="24"/>
        </w:rPr>
        <w:t>A desea enviar a B la cadena de caracteres “EXAMEN”. B no tiene datos que enviar a A</w:t>
      </w:r>
    </w:p>
    <w:p w14:paraId="463460BD" w14:textId="77777777" w:rsidR="0050252E" w:rsidRDefault="0050252E" w:rsidP="007A373F">
      <w:pPr>
        <w:pStyle w:val="NormalWeb"/>
        <w:numPr>
          <w:ilvl w:val="0"/>
          <w:numId w:val="30"/>
        </w:numPr>
        <w:spacing w:before="0"/>
        <w:jc w:val="both"/>
        <w:rPr>
          <w:rFonts w:ascii="Arial" w:eastAsia="Arial" w:hAnsi="Arial" w:cs="Arial"/>
          <w:color w:val="000000"/>
          <w:sz w:val="24"/>
          <w:szCs w:val="24"/>
        </w:rPr>
      </w:pPr>
      <w:r>
        <w:rPr>
          <w:rFonts w:ascii="Arial" w:hAnsi="Arial" w:cs="Arial"/>
          <w:color w:val="000000"/>
          <w:sz w:val="24"/>
          <w:szCs w:val="24"/>
        </w:rPr>
        <w:t>A usa un tamaño máximo de datos de 2 caracteres.</w:t>
      </w:r>
    </w:p>
    <w:p w14:paraId="6270126B" w14:textId="77777777" w:rsidR="0050252E" w:rsidRDefault="0050252E" w:rsidP="007A373F">
      <w:pPr>
        <w:pStyle w:val="NormalWeb"/>
        <w:numPr>
          <w:ilvl w:val="0"/>
          <w:numId w:val="30"/>
        </w:numPr>
        <w:spacing w:before="0"/>
        <w:jc w:val="both"/>
        <w:rPr>
          <w:rFonts w:ascii="Arial" w:eastAsia="Arial" w:hAnsi="Arial" w:cs="Arial"/>
          <w:color w:val="000000"/>
          <w:sz w:val="24"/>
          <w:szCs w:val="24"/>
        </w:rPr>
      </w:pPr>
      <w:r>
        <w:rPr>
          <w:rFonts w:ascii="Arial" w:hAnsi="Arial" w:cs="Arial"/>
          <w:color w:val="000000"/>
          <w:sz w:val="24"/>
          <w:szCs w:val="24"/>
        </w:rPr>
        <w:t>Tanto A como B solo transmiten segmentos al principio del tic de reloj.</w:t>
      </w:r>
    </w:p>
    <w:p w14:paraId="007F71F6" w14:textId="77777777" w:rsidR="00315818" w:rsidRDefault="00315818" w:rsidP="007A373F">
      <w:pPr>
        <w:pStyle w:val="NormalWeb"/>
        <w:numPr>
          <w:ilvl w:val="0"/>
          <w:numId w:val="30"/>
        </w:numPr>
        <w:spacing w:before="0"/>
        <w:jc w:val="both"/>
        <w:rPr>
          <w:rFonts w:ascii="Arial" w:eastAsia="Arial" w:hAnsi="Arial" w:cs="Arial"/>
          <w:color w:val="000000"/>
          <w:sz w:val="24"/>
          <w:szCs w:val="24"/>
        </w:rPr>
      </w:pPr>
      <w:r>
        <w:rPr>
          <w:rFonts w:ascii="Arial" w:hAnsi="Arial" w:cs="Arial"/>
          <w:color w:val="000000"/>
          <w:sz w:val="24"/>
          <w:szCs w:val="24"/>
        </w:rPr>
        <w:t>Los segmentos que no se pierden, tardan en llegar al receptor hasta un tic de reloj.</w:t>
      </w:r>
    </w:p>
    <w:p w14:paraId="34438ABD" w14:textId="77777777" w:rsidR="0050252E" w:rsidRDefault="0050252E" w:rsidP="007A373F">
      <w:pPr>
        <w:pStyle w:val="NormalWeb"/>
        <w:numPr>
          <w:ilvl w:val="0"/>
          <w:numId w:val="30"/>
        </w:numPr>
        <w:spacing w:before="0"/>
        <w:jc w:val="both"/>
        <w:rPr>
          <w:rFonts w:ascii="Arial" w:hAnsi="Arial" w:cs="Arial"/>
          <w:color w:val="000000"/>
          <w:sz w:val="24"/>
          <w:szCs w:val="24"/>
        </w:rPr>
      </w:pPr>
      <w:r>
        <w:rPr>
          <w:rFonts w:ascii="Arial" w:hAnsi="Arial" w:cs="Arial"/>
          <w:color w:val="000000"/>
          <w:sz w:val="24"/>
          <w:szCs w:val="24"/>
        </w:rPr>
        <w:lastRenderedPageBreak/>
        <w:t>A tiene un plazo para retransmitir segmentos de 5 tics de reloj.</w:t>
      </w:r>
    </w:p>
    <w:p w14:paraId="1E2E3A1F" w14:textId="77777777" w:rsidR="0050252E" w:rsidRDefault="0050252E" w:rsidP="007A373F">
      <w:pPr>
        <w:pStyle w:val="NormalWeb"/>
        <w:numPr>
          <w:ilvl w:val="0"/>
          <w:numId w:val="30"/>
        </w:numPr>
        <w:spacing w:before="0"/>
        <w:jc w:val="both"/>
        <w:rPr>
          <w:rFonts w:ascii="Arial" w:eastAsia="Arial" w:hAnsi="Arial" w:cs="Arial"/>
          <w:color w:val="000000"/>
          <w:sz w:val="24"/>
          <w:szCs w:val="24"/>
        </w:rPr>
      </w:pPr>
      <w:r>
        <w:rPr>
          <w:rFonts w:ascii="Arial" w:hAnsi="Arial" w:cs="Arial"/>
          <w:color w:val="000000"/>
          <w:sz w:val="24"/>
          <w:szCs w:val="24"/>
        </w:rPr>
        <w:t>A partir de los ultimos segmentos dibujados en la figura:</w:t>
      </w:r>
    </w:p>
    <w:p w14:paraId="6E7884D9" w14:textId="77777777" w:rsidR="0050252E" w:rsidRDefault="0050252E" w:rsidP="007A373F">
      <w:pPr>
        <w:pStyle w:val="NormalWeb"/>
        <w:numPr>
          <w:ilvl w:val="1"/>
          <w:numId w:val="30"/>
        </w:numPr>
        <w:spacing w:before="0"/>
        <w:jc w:val="both"/>
        <w:rPr>
          <w:rFonts w:ascii="Arial" w:eastAsia="Arial" w:hAnsi="Arial" w:cs="Arial"/>
          <w:color w:val="000000"/>
          <w:sz w:val="24"/>
          <w:szCs w:val="24"/>
        </w:rPr>
      </w:pPr>
      <w:r>
        <w:rPr>
          <w:rFonts w:ascii="Arial" w:hAnsi="Arial" w:cs="Arial"/>
          <w:color w:val="000000"/>
          <w:sz w:val="24"/>
          <w:szCs w:val="24"/>
        </w:rPr>
        <w:t>A enviará segmentos con datos siempre que pueda.</w:t>
      </w:r>
    </w:p>
    <w:p w14:paraId="208D6944" w14:textId="77777777" w:rsidR="0050252E" w:rsidRDefault="0050252E" w:rsidP="007A373F">
      <w:pPr>
        <w:pStyle w:val="NormalWeb"/>
        <w:numPr>
          <w:ilvl w:val="1"/>
          <w:numId w:val="30"/>
        </w:numPr>
        <w:spacing w:before="0"/>
        <w:jc w:val="both"/>
        <w:rPr>
          <w:rFonts w:ascii="Arial" w:eastAsia="Arial" w:hAnsi="Arial" w:cs="Arial"/>
          <w:color w:val="000000"/>
          <w:sz w:val="24"/>
          <w:szCs w:val="24"/>
        </w:rPr>
      </w:pPr>
      <w:r>
        <w:rPr>
          <w:rFonts w:ascii="Arial" w:hAnsi="Arial" w:cs="Arial"/>
          <w:color w:val="000000"/>
          <w:sz w:val="24"/>
          <w:szCs w:val="24"/>
        </w:rPr>
        <w:t>B enviará un asentimiento cada vez que reciba un segmento de A, y ya no cambiará el tamaño de la ventana.</w:t>
      </w:r>
    </w:p>
    <w:p w14:paraId="6C0C0B46" w14:textId="77777777" w:rsidR="00A56629" w:rsidRDefault="0050252E" w:rsidP="007A373F">
      <w:pPr>
        <w:pStyle w:val="NormalWeb"/>
        <w:numPr>
          <w:ilvl w:val="1"/>
          <w:numId w:val="30"/>
        </w:numPr>
        <w:spacing w:before="0"/>
        <w:jc w:val="both"/>
        <w:rPr>
          <w:rFonts w:ascii="Arial" w:hAnsi="Arial" w:cs="Arial"/>
          <w:color w:val="000000"/>
          <w:sz w:val="24"/>
          <w:szCs w:val="24"/>
        </w:rPr>
      </w:pPr>
      <w:r>
        <w:rPr>
          <w:rFonts w:ascii="Arial" w:hAnsi="Arial" w:cs="Arial"/>
          <w:color w:val="000000"/>
          <w:sz w:val="24"/>
          <w:szCs w:val="24"/>
        </w:rPr>
        <w:t>Además del dibujado con el recuadro en blanco, el próximo segmento que envie B también se perderá.</w:t>
      </w:r>
    </w:p>
    <w:p w14:paraId="251977C3" w14:textId="77777777" w:rsidR="0050252E" w:rsidRDefault="0050252E" w:rsidP="007A373F">
      <w:pPr>
        <w:pStyle w:val="NormalWeb"/>
        <w:numPr>
          <w:ilvl w:val="1"/>
          <w:numId w:val="30"/>
        </w:numPr>
        <w:spacing w:before="0"/>
        <w:jc w:val="both"/>
        <w:rPr>
          <w:rFonts w:ascii="Arial" w:hAnsi="Arial" w:cs="Arial"/>
          <w:color w:val="000000"/>
          <w:sz w:val="24"/>
          <w:szCs w:val="24"/>
        </w:rPr>
      </w:pPr>
      <w:r>
        <w:rPr>
          <w:rFonts w:ascii="Arial" w:hAnsi="Arial" w:cs="Arial"/>
          <w:color w:val="000000"/>
          <w:sz w:val="24"/>
          <w:szCs w:val="24"/>
        </w:rPr>
        <w:t>No se perderá ningún otro segmento transmitido por A ni B.</w:t>
      </w:r>
    </w:p>
    <w:p w14:paraId="5D144D14" w14:textId="77777777" w:rsidR="0050252E" w:rsidRDefault="0050252E" w:rsidP="00A56629">
      <w:pPr>
        <w:pStyle w:val="NormalWeb"/>
        <w:spacing w:before="0"/>
        <w:ind w:left="284"/>
        <w:jc w:val="both"/>
        <w:rPr>
          <w:rFonts w:ascii="Arial" w:hAnsi="Arial" w:cs="Arial"/>
          <w:sz w:val="24"/>
          <w:szCs w:val="24"/>
        </w:rPr>
      </w:pPr>
      <w:r>
        <w:rPr>
          <w:rFonts w:ascii="Arial" w:hAnsi="Arial" w:cs="Arial"/>
          <w:color w:val="000000"/>
          <w:sz w:val="24"/>
          <w:szCs w:val="24"/>
        </w:rPr>
        <w:t>Completa</w:t>
      </w:r>
      <w:r w:rsidR="009B14D4">
        <w:rPr>
          <w:rFonts w:ascii="Arial" w:hAnsi="Arial" w:cs="Arial"/>
          <w:color w:val="000000"/>
          <w:sz w:val="24"/>
          <w:szCs w:val="24"/>
        </w:rPr>
        <w:t>r</w:t>
      </w:r>
      <w:r>
        <w:rPr>
          <w:rFonts w:ascii="Arial" w:hAnsi="Arial" w:cs="Arial"/>
          <w:color w:val="000000"/>
          <w:sz w:val="24"/>
          <w:szCs w:val="24"/>
        </w:rPr>
        <w:t xml:space="preserve"> la transmisión en la figura (incluyendo el cierre de conexión) sin olvidar rellenar el recuadro en blanco</w:t>
      </w:r>
      <w:r w:rsidR="009B14D4">
        <w:rPr>
          <w:rFonts w:ascii="Arial" w:hAnsi="Arial" w:cs="Arial"/>
          <w:color w:val="000000"/>
          <w:sz w:val="24"/>
          <w:szCs w:val="24"/>
        </w:rPr>
        <w:t>.</w:t>
      </w:r>
    </w:p>
    <w:p w14:paraId="6EDDDEEA" w14:textId="77777777" w:rsidR="0050252E" w:rsidRDefault="0050252E">
      <w:pPr>
        <w:rPr>
          <w:rFonts w:ascii="Arial" w:hAnsi="Arial" w:cs="Arial"/>
          <w:sz w:val="24"/>
          <w:szCs w:val="24"/>
        </w:rPr>
      </w:pPr>
    </w:p>
    <w:p w14:paraId="50BDB15D" w14:textId="77777777" w:rsidR="0050252E" w:rsidRDefault="00371046" w:rsidP="00A56629">
      <w:pPr>
        <w:pStyle w:val="NormalWeb"/>
        <w:spacing w:before="0"/>
        <w:ind w:left="993"/>
        <w:jc w:val="both"/>
        <w:rPr>
          <w:rFonts w:ascii="Arial" w:hAnsi="Arial" w:cs="Arial"/>
          <w:sz w:val="24"/>
          <w:szCs w:val="24"/>
        </w:rPr>
      </w:pPr>
      <w:r>
        <w:rPr>
          <w:rFonts w:ascii="Arial" w:hAnsi="Arial" w:cs="Arial"/>
          <w:noProof/>
          <w:color w:val="000000"/>
          <w:sz w:val="24"/>
          <w:szCs w:val="24"/>
          <w:lang w:val="es-ES_tradnl" w:eastAsia="es-ES_tradnl"/>
        </w:rPr>
        <w:drawing>
          <wp:inline distT="0" distB="0" distL="0" distR="0" wp14:anchorId="7B81EA15" wp14:editId="41FE1A45">
            <wp:extent cx="4632960" cy="4043680"/>
            <wp:effectExtent l="0" t="0" r="0"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2960" cy="4043680"/>
                    </a:xfrm>
                    <a:prstGeom prst="rect">
                      <a:avLst/>
                    </a:prstGeom>
                    <a:solidFill>
                      <a:srgbClr val="FFFFFF"/>
                    </a:solidFill>
                    <a:ln>
                      <a:noFill/>
                    </a:ln>
                  </pic:spPr>
                </pic:pic>
              </a:graphicData>
            </a:graphic>
          </wp:inline>
        </w:drawing>
      </w:r>
    </w:p>
    <w:p w14:paraId="184A2E74" w14:textId="77777777" w:rsidR="0050252E" w:rsidRDefault="0050252E">
      <w:pPr>
        <w:spacing w:after="240"/>
        <w:rPr>
          <w:rFonts w:ascii="Arial" w:hAnsi="Arial" w:cs="Arial"/>
          <w:sz w:val="24"/>
          <w:szCs w:val="24"/>
        </w:rPr>
      </w:pPr>
    </w:p>
    <w:p w14:paraId="70E4E0AB" w14:textId="77777777" w:rsidR="0050252E" w:rsidRPr="00C62A7D" w:rsidRDefault="009B14D4" w:rsidP="007A373F">
      <w:pPr>
        <w:pStyle w:val="Ttulo5"/>
        <w:numPr>
          <w:ilvl w:val="0"/>
          <w:numId w:val="33"/>
        </w:numPr>
        <w:spacing w:before="0" w:after="120"/>
        <w:jc w:val="left"/>
        <w:rPr>
          <w:rFonts w:ascii="Arial" w:hAnsi="Arial" w:cs="Arial"/>
          <w:b/>
          <w:color w:val="000000"/>
          <w:sz w:val="24"/>
          <w:szCs w:val="24"/>
        </w:rPr>
      </w:pPr>
      <w:r w:rsidRPr="00C62A7D">
        <w:rPr>
          <w:rFonts w:ascii="Arial" w:hAnsi="Arial" w:cs="Arial"/>
          <w:b/>
          <w:color w:val="000000"/>
          <w:sz w:val="24"/>
          <w:szCs w:val="24"/>
        </w:rPr>
        <w:t xml:space="preserve"> </w:t>
      </w:r>
      <w:r w:rsidR="0050252E" w:rsidRPr="00C62A7D">
        <w:rPr>
          <w:rFonts w:ascii="Arial" w:hAnsi="Arial" w:cs="Arial"/>
          <w:b/>
          <w:color w:val="000000"/>
          <w:sz w:val="24"/>
          <w:szCs w:val="24"/>
        </w:rPr>
        <w:t>En la secuencia de envío de segmentos TCP reflejada en la figura, en la que las líneas horizontales representan tics de reloj, se sabe que:</w:t>
      </w:r>
    </w:p>
    <w:p w14:paraId="178BF9BC" w14:textId="77777777" w:rsidR="00BB7E97" w:rsidRDefault="00BB7E97" w:rsidP="00BB7E97">
      <w:pPr>
        <w:pStyle w:val="Ttulo5"/>
        <w:numPr>
          <w:ilvl w:val="0"/>
          <w:numId w:val="0"/>
        </w:numPr>
        <w:spacing w:before="0" w:after="120"/>
        <w:ind w:left="709" w:right="-2"/>
        <w:rPr>
          <w:rFonts w:ascii="Arial" w:hAnsi="Arial" w:cs="Arial"/>
          <w:color w:val="000000"/>
          <w:sz w:val="24"/>
          <w:szCs w:val="24"/>
        </w:rPr>
      </w:pPr>
      <w:r>
        <w:rPr>
          <w:rFonts w:ascii="Arial" w:hAnsi="Arial" w:cs="Arial"/>
          <w:b/>
          <w:bCs/>
          <w:color w:val="000000"/>
          <w:sz w:val="24"/>
          <w:szCs w:val="24"/>
        </w:rPr>
        <w:t>CASO 1:</w:t>
      </w:r>
    </w:p>
    <w:p w14:paraId="6FF84D47" w14:textId="77777777" w:rsidR="0050252E" w:rsidRPr="008F3583" w:rsidRDefault="0050252E" w:rsidP="007218D0">
      <w:pPr>
        <w:pStyle w:val="NormalWeb"/>
        <w:numPr>
          <w:ilvl w:val="0"/>
          <w:numId w:val="31"/>
        </w:numPr>
        <w:spacing w:before="0" w:after="0"/>
        <w:ind w:hanging="357"/>
        <w:jc w:val="both"/>
        <w:rPr>
          <w:rFonts w:ascii="Arial" w:eastAsia="Arial" w:hAnsi="Arial" w:cs="Arial"/>
          <w:color w:val="000000"/>
          <w:sz w:val="24"/>
          <w:szCs w:val="24"/>
        </w:rPr>
      </w:pPr>
      <w:r>
        <w:rPr>
          <w:rFonts w:ascii="Arial" w:hAnsi="Arial" w:cs="Arial"/>
          <w:color w:val="000000"/>
          <w:sz w:val="24"/>
          <w:szCs w:val="24"/>
        </w:rPr>
        <w:t>A desea enviar a B la cadena de caracteres “ADIOS-A-TODOS”. B no tiene datos que enviar a A.</w:t>
      </w:r>
    </w:p>
    <w:p w14:paraId="23B98E89" w14:textId="77777777" w:rsidR="008F3583" w:rsidRDefault="008F3583" w:rsidP="007218D0">
      <w:pPr>
        <w:pStyle w:val="NormalWeb"/>
        <w:numPr>
          <w:ilvl w:val="0"/>
          <w:numId w:val="31"/>
        </w:numPr>
        <w:spacing w:before="0" w:after="0"/>
        <w:ind w:hanging="357"/>
        <w:jc w:val="both"/>
        <w:rPr>
          <w:rFonts w:ascii="Arial" w:eastAsia="Arial" w:hAnsi="Arial" w:cs="Arial"/>
          <w:color w:val="000000"/>
          <w:sz w:val="24"/>
          <w:szCs w:val="24"/>
        </w:rPr>
      </w:pPr>
      <w:r>
        <w:rPr>
          <w:rFonts w:ascii="Arial" w:hAnsi="Arial" w:cs="Arial"/>
          <w:color w:val="000000"/>
          <w:sz w:val="24"/>
          <w:szCs w:val="24"/>
        </w:rPr>
        <w:t>El la comunicación existe control de Flujo y Congestión.</w:t>
      </w:r>
    </w:p>
    <w:p w14:paraId="209DED6C" w14:textId="77777777" w:rsidR="0050252E" w:rsidRDefault="0050252E" w:rsidP="007218D0">
      <w:pPr>
        <w:pStyle w:val="NormalWeb"/>
        <w:numPr>
          <w:ilvl w:val="0"/>
          <w:numId w:val="31"/>
        </w:numPr>
        <w:spacing w:before="0" w:after="0"/>
        <w:ind w:hanging="357"/>
        <w:jc w:val="both"/>
        <w:rPr>
          <w:rFonts w:ascii="Arial" w:eastAsia="Arial" w:hAnsi="Arial" w:cs="Arial"/>
          <w:color w:val="000000"/>
          <w:sz w:val="24"/>
          <w:szCs w:val="24"/>
        </w:rPr>
      </w:pPr>
      <w:r>
        <w:rPr>
          <w:rFonts w:ascii="Arial" w:hAnsi="Arial" w:cs="Arial"/>
          <w:color w:val="000000"/>
          <w:sz w:val="24"/>
          <w:szCs w:val="24"/>
        </w:rPr>
        <w:t>A usa un tamaño máximo de datos de 4 caracteres.</w:t>
      </w:r>
    </w:p>
    <w:p w14:paraId="65A9FEEE" w14:textId="77777777" w:rsidR="0050252E" w:rsidRDefault="0050252E" w:rsidP="007218D0">
      <w:pPr>
        <w:pStyle w:val="NormalWeb"/>
        <w:numPr>
          <w:ilvl w:val="0"/>
          <w:numId w:val="31"/>
        </w:numPr>
        <w:spacing w:before="0" w:after="0"/>
        <w:ind w:hanging="357"/>
        <w:jc w:val="both"/>
        <w:rPr>
          <w:rFonts w:ascii="Arial" w:eastAsia="Arial" w:hAnsi="Arial" w:cs="Arial"/>
          <w:color w:val="000000"/>
          <w:sz w:val="24"/>
          <w:szCs w:val="24"/>
        </w:rPr>
      </w:pPr>
      <w:r>
        <w:rPr>
          <w:rFonts w:ascii="Arial" w:hAnsi="Arial" w:cs="Arial"/>
          <w:color w:val="000000"/>
          <w:sz w:val="24"/>
          <w:szCs w:val="24"/>
        </w:rPr>
        <w:t>Tanto A como B sólo transmiten segmentos al principio del tic de reloj.</w:t>
      </w:r>
    </w:p>
    <w:p w14:paraId="45A5E13A" w14:textId="77777777" w:rsidR="00B426F1" w:rsidRPr="00B426F1" w:rsidRDefault="00B426F1" w:rsidP="007218D0">
      <w:pPr>
        <w:pStyle w:val="NormalWeb"/>
        <w:numPr>
          <w:ilvl w:val="0"/>
          <w:numId w:val="31"/>
        </w:numPr>
        <w:spacing w:before="0" w:after="0"/>
        <w:ind w:hanging="357"/>
        <w:jc w:val="both"/>
        <w:rPr>
          <w:rFonts w:ascii="Arial" w:eastAsia="Arial" w:hAnsi="Arial" w:cs="Arial"/>
          <w:color w:val="000000"/>
          <w:sz w:val="24"/>
          <w:szCs w:val="24"/>
        </w:rPr>
      </w:pPr>
      <w:r>
        <w:rPr>
          <w:rFonts w:ascii="Arial" w:hAnsi="Arial" w:cs="Arial"/>
          <w:color w:val="000000"/>
          <w:sz w:val="24"/>
          <w:szCs w:val="24"/>
        </w:rPr>
        <w:t>Los segmentos que no se pierden, tardan en llegar al receptor hasta un tic de reloj.</w:t>
      </w:r>
    </w:p>
    <w:p w14:paraId="07BE5613" w14:textId="77777777" w:rsidR="00B426F1" w:rsidRDefault="00B426F1" w:rsidP="007218D0">
      <w:pPr>
        <w:pStyle w:val="NormalWeb"/>
        <w:numPr>
          <w:ilvl w:val="0"/>
          <w:numId w:val="31"/>
        </w:numPr>
        <w:spacing w:before="0" w:after="0"/>
        <w:ind w:hanging="357"/>
        <w:jc w:val="both"/>
        <w:rPr>
          <w:rFonts w:ascii="Arial" w:eastAsia="Arial" w:hAnsi="Arial" w:cs="Arial"/>
          <w:color w:val="000000"/>
          <w:sz w:val="24"/>
          <w:szCs w:val="24"/>
        </w:rPr>
      </w:pPr>
      <w:r>
        <w:rPr>
          <w:rFonts w:ascii="Arial" w:hAnsi="Arial" w:cs="Arial"/>
          <w:color w:val="000000"/>
          <w:sz w:val="24"/>
          <w:szCs w:val="24"/>
        </w:rPr>
        <w:lastRenderedPageBreak/>
        <w:t>Por Timeots en el receptor, los reconocimientos pueden ser acumulativos de hasta dos paquetes por vez.</w:t>
      </w:r>
    </w:p>
    <w:p w14:paraId="2BF8CEE0" w14:textId="77777777" w:rsidR="0050252E" w:rsidRDefault="00DF59DE" w:rsidP="007218D0">
      <w:pPr>
        <w:pStyle w:val="NormalWeb"/>
        <w:numPr>
          <w:ilvl w:val="0"/>
          <w:numId w:val="31"/>
        </w:numPr>
        <w:spacing w:before="0" w:after="0"/>
        <w:ind w:hanging="357"/>
        <w:jc w:val="both"/>
        <w:rPr>
          <w:rFonts w:ascii="Arial" w:hAnsi="Arial" w:cs="Arial"/>
          <w:color w:val="000000"/>
          <w:sz w:val="24"/>
          <w:szCs w:val="24"/>
        </w:rPr>
      </w:pPr>
      <w:r>
        <w:rPr>
          <w:rFonts w:ascii="Arial" w:hAnsi="Arial" w:cs="Arial"/>
          <w:color w:val="000000"/>
          <w:sz w:val="24"/>
          <w:szCs w:val="24"/>
        </w:rPr>
        <w:t>A tiene un tiempo</w:t>
      </w:r>
      <w:r w:rsidR="0050252E">
        <w:rPr>
          <w:rFonts w:ascii="Arial" w:hAnsi="Arial" w:cs="Arial"/>
          <w:color w:val="000000"/>
          <w:sz w:val="24"/>
          <w:szCs w:val="24"/>
        </w:rPr>
        <w:t xml:space="preserve"> para retransmitir segmentos de 5 tics de reloj.</w:t>
      </w:r>
    </w:p>
    <w:p w14:paraId="03253528" w14:textId="77777777" w:rsidR="0050252E" w:rsidRDefault="0050252E" w:rsidP="007218D0">
      <w:pPr>
        <w:pStyle w:val="NormalWeb"/>
        <w:numPr>
          <w:ilvl w:val="0"/>
          <w:numId w:val="31"/>
        </w:numPr>
        <w:spacing w:before="0" w:after="0"/>
        <w:ind w:hanging="357"/>
        <w:jc w:val="both"/>
        <w:rPr>
          <w:rFonts w:ascii="Arial" w:eastAsia="Arial" w:hAnsi="Arial" w:cs="Arial"/>
          <w:color w:val="000000"/>
          <w:sz w:val="24"/>
          <w:szCs w:val="24"/>
        </w:rPr>
      </w:pPr>
      <w:r>
        <w:rPr>
          <w:rFonts w:ascii="Arial" w:hAnsi="Arial" w:cs="Arial"/>
          <w:color w:val="000000"/>
          <w:sz w:val="24"/>
          <w:szCs w:val="24"/>
        </w:rPr>
        <w:t>A partir de los últimos segmentos dibujados en la figura:</w:t>
      </w:r>
    </w:p>
    <w:p w14:paraId="4574E179" w14:textId="77777777" w:rsidR="0050252E" w:rsidRDefault="0050252E" w:rsidP="007218D0">
      <w:pPr>
        <w:pStyle w:val="NormalWeb"/>
        <w:numPr>
          <w:ilvl w:val="1"/>
          <w:numId w:val="31"/>
        </w:numPr>
        <w:spacing w:before="0" w:after="0"/>
        <w:ind w:hanging="357"/>
        <w:jc w:val="both"/>
        <w:rPr>
          <w:rFonts w:ascii="Arial" w:eastAsia="Arial" w:hAnsi="Arial" w:cs="Arial"/>
          <w:color w:val="000000"/>
          <w:sz w:val="24"/>
          <w:szCs w:val="24"/>
        </w:rPr>
      </w:pPr>
      <w:r>
        <w:rPr>
          <w:rFonts w:ascii="Arial" w:hAnsi="Arial" w:cs="Arial"/>
          <w:color w:val="000000"/>
          <w:sz w:val="24"/>
          <w:szCs w:val="24"/>
        </w:rPr>
        <w:t>A enviará segmentos con datos siempre que pueda.</w:t>
      </w:r>
    </w:p>
    <w:p w14:paraId="2FFAC3AA" w14:textId="77777777" w:rsidR="0050252E" w:rsidRDefault="0050252E" w:rsidP="007218D0">
      <w:pPr>
        <w:pStyle w:val="NormalWeb"/>
        <w:numPr>
          <w:ilvl w:val="1"/>
          <w:numId w:val="31"/>
        </w:numPr>
        <w:spacing w:before="0" w:after="0"/>
        <w:ind w:hanging="357"/>
        <w:jc w:val="both"/>
        <w:rPr>
          <w:rFonts w:ascii="Arial" w:eastAsia="Arial" w:hAnsi="Arial" w:cs="Arial"/>
          <w:color w:val="000000"/>
          <w:sz w:val="24"/>
          <w:szCs w:val="24"/>
        </w:rPr>
      </w:pPr>
      <w:r>
        <w:rPr>
          <w:rFonts w:ascii="Arial" w:hAnsi="Arial" w:cs="Arial"/>
          <w:color w:val="000000"/>
          <w:sz w:val="24"/>
          <w:szCs w:val="24"/>
        </w:rPr>
        <w:t xml:space="preserve">B enviará un asentimiento </w:t>
      </w:r>
      <w:r w:rsidR="000E1DFA">
        <w:rPr>
          <w:rFonts w:ascii="Arial" w:hAnsi="Arial" w:cs="Arial"/>
          <w:color w:val="000000"/>
          <w:sz w:val="24"/>
          <w:szCs w:val="24"/>
        </w:rPr>
        <w:t xml:space="preserve">inmediatamente </w:t>
      </w:r>
      <w:r>
        <w:rPr>
          <w:rFonts w:ascii="Arial" w:hAnsi="Arial" w:cs="Arial"/>
          <w:color w:val="000000"/>
          <w:sz w:val="24"/>
          <w:szCs w:val="24"/>
        </w:rPr>
        <w:t xml:space="preserve">cada </w:t>
      </w:r>
      <w:r w:rsidR="000E1DFA">
        <w:rPr>
          <w:rFonts w:ascii="Arial" w:hAnsi="Arial" w:cs="Arial"/>
          <w:color w:val="000000"/>
          <w:sz w:val="24"/>
          <w:szCs w:val="24"/>
        </w:rPr>
        <w:t>vez que reciba un segmento de A</w:t>
      </w:r>
      <w:r>
        <w:rPr>
          <w:rFonts w:ascii="Arial" w:hAnsi="Arial" w:cs="Arial"/>
          <w:color w:val="000000"/>
          <w:sz w:val="24"/>
          <w:szCs w:val="24"/>
        </w:rPr>
        <w:t xml:space="preserve"> y ya no cambiará el tamaño de la ventana.</w:t>
      </w:r>
    </w:p>
    <w:p w14:paraId="42312008" w14:textId="77777777" w:rsidR="0050252E" w:rsidRDefault="0050252E" w:rsidP="007A373F">
      <w:pPr>
        <w:pStyle w:val="NormalWeb"/>
        <w:numPr>
          <w:ilvl w:val="1"/>
          <w:numId w:val="31"/>
        </w:numPr>
        <w:spacing w:before="0"/>
        <w:jc w:val="both"/>
        <w:rPr>
          <w:rFonts w:ascii="Arial" w:hAnsi="Arial" w:cs="Arial"/>
          <w:color w:val="000000"/>
          <w:sz w:val="24"/>
          <w:szCs w:val="24"/>
        </w:rPr>
      </w:pPr>
      <w:r>
        <w:rPr>
          <w:rFonts w:ascii="Arial" w:hAnsi="Arial" w:cs="Arial"/>
          <w:color w:val="000000"/>
          <w:sz w:val="24"/>
          <w:szCs w:val="24"/>
        </w:rPr>
        <w:t>No se perderá ningún otro segmento transmitido por A ni B.</w:t>
      </w:r>
    </w:p>
    <w:p w14:paraId="71A6B37C" w14:textId="77777777" w:rsidR="00B426F1" w:rsidRDefault="00B426F1" w:rsidP="00B426F1">
      <w:pPr>
        <w:pStyle w:val="Ttulo5"/>
        <w:numPr>
          <w:ilvl w:val="0"/>
          <w:numId w:val="0"/>
        </w:numPr>
        <w:spacing w:before="0" w:after="120"/>
        <w:ind w:left="709" w:right="-2"/>
        <w:rPr>
          <w:rFonts w:ascii="Arial" w:hAnsi="Arial" w:cs="Arial"/>
          <w:b/>
          <w:bCs/>
          <w:color w:val="000000"/>
          <w:sz w:val="24"/>
          <w:szCs w:val="24"/>
        </w:rPr>
      </w:pPr>
      <w:r>
        <w:rPr>
          <w:rFonts w:ascii="Arial" w:hAnsi="Arial" w:cs="Arial"/>
          <w:b/>
          <w:bCs/>
          <w:color w:val="000000"/>
          <w:sz w:val="24"/>
          <w:szCs w:val="24"/>
        </w:rPr>
        <w:t>CASO 2:</w:t>
      </w:r>
    </w:p>
    <w:p w14:paraId="2340A16C" w14:textId="77777777" w:rsidR="00B426F1" w:rsidRPr="00B554B3" w:rsidRDefault="00B426F1" w:rsidP="007A373F">
      <w:pPr>
        <w:pStyle w:val="NormalWeb"/>
        <w:numPr>
          <w:ilvl w:val="0"/>
          <w:numId w:val="31"/>
        </w:numPr>
        <w:spacing w:before="0"/>
        <w:jc w:val="both"/>
        <w:rPr>
          <w:rFonts w:ascii="Arial" w:eastAsia="Arial" w:hAnsi="Arial" w:cs="Arial"/>
          <w:color w:val="000000"/>
          <w:sz w:val="24"/>
          <w:szCs w:val="24"/>
        </w:rPr>
      </w:pPr>
      <w:r w:rsidRPr="00B554B3">
        <w:rPr>
          <w:rFonts w:ascii="Arial" w:eastAsia="Arial" w:hAnsi="Arial" w:cs="Arial"/>
          <w:color w:val="000000"/>
          <w:sz w:val="24"/>
          <w:szCs w:val="24"/>
        </w:rPr>
        <w:t>Los mismos requisitos que el Caso 1</w:t>
      </w:r>
      <w:r w:rsidR="00B554B3">
        <w:rPr>
          <w:rFonts w:ascii="Arial" w:eastAsia="Arial" w:hAnsi="Arial" w:cs="Arial"/>
          <w:color w:val="000000"/>
          <w:sz w:val="24"/>
          <w:szCs w:val="24"/>
        </w:rPr>
        <w:t>,</w:t>
      </w:r>
      <w:r w:rsidR="00B554B3" w:rsidRPr="00B554B3">
        <w:rPr>
          <w:rFonts w:ascii="Arial" w:eastAsia="Arial" w:hAnsi="Arial" w:cs="Arial"/>
          <w:color w:val="000000"/>
          <w:sz w:val="24"/>
          <w:szCs w:val="24"/>
        </w:rPr>
        <w:t xml:space="preserve"> sólo que</w:t>
      </w:r>
      <w:r w:rsidR="00B554B3">
        <w:rPr>
          <w:rFonts w:ascii="Arial" w:eastAsia="Arial" w:hAnsi="Arial" w:cs="Arial"/>
          <w:color w:val="000000"/>
          <w:sz w:val="24"/>
          <w:szCs w:val="24"/>
        </w:rPr>
        <w:t xml:space="preserve"> </w:t>
      </w:r>
      <w:r w:rsidRPr="00B554B3">
        <w:rPr>
          <w:rFonts w:ascii="Arial" w:hAnsi="Arial" w:cs="Arial"/>
          <w:color w:val="000000"/>
          <w:sz w:val="24"/>
          <w:szCs w:val="24"/>
        </w:rPr>
        <w:t xml:space="preserve">A usa un tamaño </w:t>
      </w:r>
      <w:r w:rsidR="000E1DFA" w:rsidRPr="00B554B3">
        <w:rPr>
          <w:rFonts w:ascii="Arial" w:hAnsi="Arial" w:cs="Arial"/>
          <w:color w:val="000000"/>
          <w:sz w:val="24"/>
          <w:szCs w:val="24"/>
        </w:rPr>
        <w:t>máximo de datos de 2 caracteres y un Timeout de retransmisión de 7 Tics de reloj.</w:t>
      </w:r>
    </w:p>
    <w:p w14:paraId="017D6C01" w14:textId="77777777" w:rsidR="00B426F1" w:rsidRPr="00B426F1" w:rsidRDefault="00B426F1" w:rsidP="00B426F1"/>
    <w:p w14:paraId="43A50594" w14:textId="77777777" w:rsidR="0050252E" w:rsidRDefault="0050252E" w:rsidP="009B14D4">
      <w:pPr>
        <w:pStyle w:val="NormalWeb"/>
        <w:spacing w:before="0"/>
        <w:ind w:left="284"/>
        <w:jc w:val="both"/>
      </w:pPr>
      <w:r>
        <w:rPr>
          <w:rFonts w:ascii="Arial" w:hAnsi="Arial" w:cs="Arial"/>
          <w:color w:val="000000"/>
          <w:sz w:val="24"/>
          <w:szCs w:val="24"/>
        </w:rPr>
        <w:t>Completa</w:t>
      </w:r>
      <w:r w:rsidR="009B14D4">
        <w:rPr>
          <w:rFonts w:ascii="Arial" w:hAnsi="Arial" w:cs="Arial"/>
          <w:color w:val="000000"/>
          <w:sz w:val="24"/>
          <w:szCs w:val="24"/>
        </w:rPr>
        <w:t>r</w:t>
      </w:r>
      <w:r>
        <w:rPr>
          <w:rFonts w:ascii="Arial" w:hAnsi="Arial" w:cs="Arial"/>
          <w:color w:val="000000"/>
          <w:sz w:val="24"/>
          <w:szCs w:val="24"/>
        </w:rPr>
        <w:t xml:space="preserve"> la transmisión en la figura (incluyendo el cierre de conexión).</w:t>
      </w:r>
    </w:p>
    <w:p w14:paraId="2CD3E6D8" w14:textId="77777777" w:rsidR="0050252E" w:rsidRDefault="00371046" w:rsidP="009B14D4">
      <w:pPr>
        <w:pStyle w:val="NormalWeb"/>
        <w:spacing w:before="0"/>
        <w:ind w:left="851"/>
        <w:jc w:val="both"/>
        <w:rPr>
          <w:rFonts w:ascii="Arial" w:hAnsi="Arial" w:cs="Arial"/>
          <w:b/>
          <w:bCs/>
          <w:color w:val="000000"/>
          <w:sz w:val="24"/>
          <w:szCs w:val="24"/>
        </w:rPr>
      </w:pPr>
      <w:r>
        <w:rPr>
          <w:rFonts w:ascii="Arial" w:hAnsi="Arial" w:cs="Arial"/>
          <w:noProof/>
          <w:color w:val="000000"/>
          <w:sz w:val="24"/>
          <w:szCs w:val="24"/>
          <w:lang w:val="es-ES_tradnl" w:eastAsia="es-ES_tradnl"/>
        </w:rPr>
        <w:drawing>
          <wp:inline distT="0" distB="0" distL="0" distR="0" wp14:anchorId="4C429F9C" wp14:editId="32F1F5A5">
            <wp:extent cx="4683760" cy="4064000"/>
            <wp:effectExtent l="0" t="0" r="0" b="0"/>
            <wp:docPr id="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3760" cy="4064000"/>
                    </a:xfrm>
                    <a:prstGeom prst="rect">
                      <a:avLst/>
                    </a:prstGeom>
                    <a:solidFill>
                      <a:srgbClr val="FFFFFF"/>
                    </a:solidFill>
                    <a:ln>
                      <a:noFill/>
                    </a:ln>
                  </pic:spPr>
                </pic:pic>
              </a:graphicData>
            </a:graphic>
          </wp:inline>
        </w:drawing>
      </w:r>
    </w:p>
    <w:p w14:paraId="584BB6DF" w14:textId="77777777" w:rsidR="004745BE" w:rsidRPr="00C62A7D" w:rsidRDefault="004745BE" w:rsidP="007A373F">
      <w:pPr>
        <w:pStyle w:val="Ttulo5"/>
        <w:numPr>
          <w:ilvl w:val="0"/>
          <w:numId w:val="33"/>
        </w:numPr>
        <w:spacing w:before="0" w:after="120"/>
        <w:jc w:val="left"/>
        <w:rPr>
          <w:rFonts w:ascii="Arial" w:hAnsi="Arial" w:cs="Arial"/>
          <w:b/>
          <w:color w:val="000000"/>
          <w:sz w:val="24"/>
          <w:szCs w:val="24"/>
        </w:rPr>
      </w:pPr>
      <w:r w:rsidRPr="00C62A7D">
        <w:rPr>
          <w:rFonts w:ascii="Arial" w:hAnsi="Arial" w:cs="Arial"/>
          <w:b/>
          <w:color w:val="000000"/>
          <w:sz w:val="24"/>
          <w:szCs w:val="24"/>
        </w:rPr>
        <w:t>En la secuencia de envío de segmentos TCP reflejada en la figura, se sabe que:</w:t>
      </w:r>
    </w:p>
    <w:p w14:paraId="6BB37103" w14:textId="77777777" w:rsidR="004745BE" w:rsidRPr="000E1DFA" w:rsidRDefault="004745BE" w:rsidP="007218D0">
      <w:pPr>
        <w:pStyle w:val="NormalWeb"/>
        <w:numPr>
          <w:ilvl w:val="0"/>
          <w:numId w:val="31"/>
        </w:numPr>
        <w:spacing w:before="0" w:after="0"/>
        <w:ind w:left="1071" w:hanging="357"/>
        <w:jc w:val="both"/>
        <w:rPr>
          <w:rFonts w:ascii="Arial" w:hAnsi="Arial" w:cs="Arial"/>
          <w:color w:val="000000"/>
          <w:sz w:val="24"/>
          <w:szCs w:val="24"/>
        </w:rPr>
      </w:pPr>
      <w:r w:rsidRPr="000E1DFA">
        <w:rPr>
          <w:rFonts w:ascii="Arial" w:hAnsi="Arial" w:cs="Arial"/>
          <w:color w:val="000000"/>
          <w:sz w:val="24"/>
          <w:szCs w:val="24"/>
        </w:rPr>
        <w:t>A desea enviar a B 200 bytes de datos.</w:t>
      </w:r>
      <w:r w:rsidR="000E1DFA">
        <w:rPr>
          <w:rFonts w:ascii="Arial" w:hAnsi="Arial" w:cs="Arial"/>
          <w:color w:val="000000"/>
          <w:sz w:val="24"/>
          <w:szCs w:val="24"/>
        </w:rPr>
        <w:t xml:space="preserve"> </w:t>
      </w:r>
      <w:r w:rsidRPr="000E1DFA">
        <w:rPr>
          <w:rFonts w:ascii="Arial" w:hAnsi="Arial" w:cs="Arial"/>
          <w:color w:val="000000"/>
          <w:sz w:val="24"/>
          <w:szCs w:val="24"/>
        </w:rPr>
        <w:t>B desea enviar a A 100 bytes de datos.</w:t>
      </w:r>
    </w:p>
    <w:p w14:paraId="5E035E6C" w14:textId="77777777" w:rsidR="004745BE" w:rsidRPr="004745BE" w:rsidRDefault="004745BE" w:rsidP="007218D0">
      <w:pPr>
        <w:pStyle w:val="NormalWeb"/>
        <w:numPr>
          <w:ilvl w:val="0"/>
          <w:numId w:val="31"/>
        </w:numPr>
        <w:spacing w:before="0" w:after="0"/>
        <w:ind w:left="1071" w:hanging="357"/>
        <w:jc w:val="both"/>
        <w:rPr>
          <w:rFonts w:ascii="Arial" w:hAnsi="Arial" w:cs="Arial"/>
          <w:color w:val="000000"/>
          <w:sz w:val="24"/>
          <w:szCs w:val="24"/>
        </w:rPr>
      </w:pPr>
      <w:r w:rsidRPr="004745BE">
        <w:rPr>
          <w:rFonts w:ascii="Arial" w:hAnsi="Arial" w:cs="Arial"/>
          <w:color w:val="000000"/>
          <w:sz w:val="24"/>
          <w:szCs w:val="24"/>
        </w:rPr>
        <w:t>A y B usan un tamaño fijo de datos de 50 bytes.</w:t>
      </w:r>
    </w:p>
    <w:p w14:paraId="424A4973" w14:textId="77777777" w:rsidR="004745BE" w:rsidRPr="004745BE" w:rsidRDefault="004745BE" w:rsidP="007218D0">
      <w:pPr>
        <w:pStyle w:val="NormalWeb"/>
        <w:numPr>
          <w:ilvl w:val="0"/>
          <w:numId w:val="31"/>
        </w:numPr>
        <w:spacing w:before="0" w:after="0"/>
        <w:ind w:left="1071" w:hanging="357"/>
        <w:jc w:val="both"/>
        <w:rPr>
          <w:rFonts w:ascii="Arial" w:hAnsi="Arial" w:cs="Arial"/>
          <w:color w:val="000000"/>
          <w:sz w:val="24"/>
          <w:szCs w:val="24"/>
        </w:rPr>
      </w:pPr>
      <w:r w:rsidRPr="004745BE">
        <w:rPr>
          <w:rFonts w:ascii="Arial" w:hAnsi="Arial" w:cs="Arial"/>
          <w:color w:val="000000"/>
          <w:sz w:val="24"/>
          <w:szCs w:val="24"/>
        </w:rPr>
        <w:t>A y B ajustan la ventana acorde con “congestion avoidance”.</w:t>
      </w:r>
    </w:p>
    <w:p w14:paraId="36F0900D" w14:textId="77777777" w:rsidR="000E1DFA" w:rsidRDefault="004745BE" w:rsidP="007218D0">
      <w:pPr>
        <w:pStyle w:val="NormalWeb"/>
        <w:numPr>
          <w:ilvl w:val="0"/>
          <w:numId w:val="31"/>
        </w:numPr>
        <w:spacing w:before="0" w:after="0"/>
        <w:ind w:left="1071" w:hanging="357"/>
        <w:jc w:val="both"/>
        <w:rPr>
          <w:rFonts w:ascii="Arial" w:hAnsi="Arial" w:cs="Arial"/>
          <w:color w:val="000000"/>
          <w:sz w:val="24"/>
          <w:szCs w:val="24"/>
        </w:rPr>
      </w:pPr>
      <w:r w:rsidRPr="000E1DFA">
        <w:rPr>
          <w:rFonts w:ascii="Arial" w:hAnsi="Arial" w:cs="Arial"/>
          <w:color w:val="000000"/>
          <w:sz w:val="24"/>
          <w:szCs w:val="24"/>
        </w:rPr>
        <w:t>Tanto  A  como  B  sólo  transmiten  segmentos  coincidiendo  con  el  tic de reloj.</w:t>
      </w:r>
    </w:p>
    <w:p w14:paraId="45D3234E" w14:textId="77777777" w:rsidR="000E1DFA" w:rsidRPr="00B426F1" w:rsidRDefault="000E1DFA" w:rsidP="007218D0">
      <w:pPr>
        <w:pStyle w:val="NormalWeb"/>
        <w:numPr>
          <w:ilvl w:val="0"/>
          <w:numId w:val="31"/>
        </w:numPr>
        <w:spacing w:before="0" w:after="0"/>
        <w:ind w:left="1071" w:hanging="357"/>
        <w:jc w:val="both"/>
        <w:rPr>
          <w:rFonts w:ascii="Arial" w:eastAsia="Arial" w:hAnsi="Arial" w:cs="Arial"/>
          <w:color w:val="000000"/>
          <w:sz w:val="24"/>
          <w:szCs w:val="24"/>
        </w:rPr>
      </w:pPr>
      <w:r>
        <w:rPr>
          <w:rFonts w:ascii="Arial" w:hAnsi="Arial" w:cs="Arial"/>
          <w:color w:val="000000"/>
          <w:sz w:val="24"/>
          <w:szCs w:val="24"/>
        </w:rPr>
        <w:t>Los segmentos que no se pierden, tardan en llegar al receptor hasta un tic de reloj.</w:t>
      </w:r>
    </w:p>
    <w:p w14:paraId="4FFE4658" w14:textId="77777777" w:rsidR="004745BE" w:rsidRPr="004745BE" w:rsidRDefault="004745BE" w:rsidP="007218D0">
      <w:pPr>
        <w:pStyle w:val="NormalWeb"/>
        <w:numPr>
          <w:ilvl w:val="0"/>
          <w:numId w:val="31"/>
        </w:numPr>
        <w:spacing w:before="0" w:after="0"/>
        <w:ind w:left="1071" w:hanging="357"/>
        <w:jc w:val="both"/>
        <w:rPr>
          <w:rFonts w:ascii="Arial" w:hAnsi="Arial" w:cs="Arial"/>
          <w:color w:val="000000"/>
          <w:sz w:val="24"/>
          <w:szCs w:val="24"/>
        </w:rPr>
      </w:pPr>
      <w:r w:rsidRPr="004745BE">
        <w:rPr>
          <w:rFonts w:ascii="Arial" w:hAnsi="Arial" w:cs="Arial"/>
          <w:color w:val="000000"/>
          <w:sz w:val="24"/>
          <w:szCs w:val="24"/>
        </w:rPr>
        <w:t>A  y  B  tienen  un  plazo  para  retransmitir  segmentos  de  5  tics  de reloj.</w:t>
      </w:r>
    </w:p>
    <w:p w14:paraId="68DD8418" w14:textId="77777777" w:rsidR="004745BE" w:rsidRPr="000E1DFA" w:rsidRDefault="004745BE" w:rsidP="007A373F">
      <w:pPr>
        <w:pStyle w:val="NormalWeb"/>
        <w:numPr>
          <w:ilvl w:val="0"/>
          <w:numId w:val="31"/>
        </w:numPr>
        <w:spacing w:before="0"/>
        <w:jc w:val="both"/>
        <w:rPr>
          <w:rFonts w:ascii="Arial" w:hAnsi="Arial" w:cs="Arial"/>
          <w:color w:val="000000"/>
          <w:sz w:val="24"/>
          <w:szCs w:val="24"/>
        </w:rPr>
      </w:pPr>
      <w:r w:rsidRPr="000E1DFA">
        <w:rPr>
          <w:rFonts w:ascii="Arial" w:hAnsi="Arial" w:cs="Arial"/>
          <w:color w:val="000000"/>
          <w:sz w:val="24"/>
          <w:szCs w:val="24"/>
        </w:rPr>
        <w:lastRenderedPageBreak/>
        <w:t>A y B enviarán segment</w:t>
      </w:r>
      <w:r w:rsidR="000E1DFA" w:rsidRPr="000E1DFA">
        <w:rPr>
          <w:rFonts w:ascii="Arial" w:hAnsi="Arial" w:cs="Arial"/>
          <w:color w:val="000000"/>
          <w:sz w:val="24"/>
          <w:szCs w:val="24"/>
        </w:rPr>
        <w:t>os con datos siempre que puedan y</w:t>
      </w:r>
      <w:r w:rsidRPr="000E1DFA">
        <w:rPr>
          <w:rFonts w:ascii="Arial" w:hAnsi="Arial" w:cs="Arial"/>
          <w:color w:val="000000"/>
          <w:sz w:val="24"/>
          <w:szCs w:val="24"/>
        </w:rPr>
        <w:t xml:space="preserve"> enviarán un asentimiento cada vez que reciban un segmento con datos.</w:t>
      </w:r>
    </w:p>
    <w:p w14:paraId="15217CAA" w14:textId="77777777" w:rsidR="004745BE" w:rsidRPr="003006A4" w:rsidRDefault="004745BE" w:rsidP="000E1DFA">
      <w:pPr>
        <w:pStyle w:val="NormalWeb"/>
        <w:spacing w:before="0"/>
        <w:ind w:left="357"/>
        <w:jc w:val="both"/>
        <w:rPr>
          <w:rFonts w:ascii="Arial" w:hAnsi="Arial" w:cs="Arial"/>
          <w:sz w:val="22"/>
          <w:szCs w:val="22"/>
        </w:rPr>
      </w:pPr>
      <w:r w:rsidRPr="004745BE">
        <w:rPr>
          <w:rFonts w:ascii="Arial" w:hAnsi="Arial" w:cs="Arial"/>
          <w:color w:val="000000"/>
          <w:sz w:val="24"/>
          <w:szCs w:val="24"/>
        </w:rPr>
        <w:t>Teniendo en cuenta que la zona sombreada indica un periodo de tiempo  durante  el  cual todos los segmentos transmitidos se perderán y que fuera de dicho período no se perderá  ningún segmento, complete la transmisión en la figura (incluyendo el cierre de conexión).</w:t>
      </w:r>
    </w:p>
    <w:p w14:paraId="40B84778" w14:textId="77777777" w:rsidR="004745BE" w:rsidRDefault="00371046" w:rsidP="00E97187">
      <w:pPr>
        <w:widowControl w:val="0"/>
        <w:autoSpaceDE w:val="0"/>
        <w:autoSpaceDN w:val="0"/>
        <w:adjustRightInd w:val="0"/>
        <w:spacing w:line="240" w:lineRule="atLeast"/>
        <w:ind w:left="426" w:right="-20"/>
        <w:rPr>
          <w:rFonts w:ascii="Arial" w:hAnsi="Arial" w:cs="Arial"/>
        </w:rPr>
      </w:pPr>
      <w:r>
        <w:rPr>
          <w:rFonts w:ascii="Arial" w:hAnsi="Arial" w:cs="Arial"/>
          <w:noProof/>
          <w:lang w:val="es-ES_tradnl" w:eastAsia="es-ES_tradnl"/>
        </w:rPr>
        <w:drawing>
          <wp:inline distT="0" distB="0" distL="0" distR="0" wp14:anchorId="076989D8" wp14:editId="76D9E135">
            <wp:extent cx="5638800" cy="7640320"/>
            <wp:effectExtent l="0" t="0" r="0" b="5080"/>
            <wp:docPr id="25" name="Imagen 1" descr="Descripción: Ej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Eje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8800" cy="7640320"/>
                    </a:xfrm>
                    <a:prstGeom prst="rect">
                      <a:avLst/>
                    </a:prstGeom>
                    <a:noFill/>
                    <a:ln>
                      <a:noFill/>
                    </a:ln>
                  </pic:spPr>
                </pic:pic>
              </a:graphicData>
            </a:graphic>
          </wp:inline>
        </w:drawing>
      </w:r>
    </w:p>
    <w:p w14:paraId="789AABE5" w14:textId="77777777" w:rsidR="003F26CC" w:rsidRDefault="003F26CC" w:rsidP="00E97187">
      <w:pPr>
        <w:widowControl w:val="0"/>
        <w:autoSpaceDE w:val="0"/>
        <w:autoSpaceDN w:val="0"/>
        <w:adjustRightInd w:val="0"/>
        <w:spacing w:line="240" w:lineRule="atLeast"/>
        <w:ind w:left="426" w:right="-20"/>
        <w:rPr>
          <w:rFonts w:ascii="Arial" w:hAnsi="Arial" w:cs="Arial"/>
        </w:rPr>
      </w:pPr>
    </w:p>
    <w:p w14:paraId="60C16035" w14:textId="77777777" w:rsidR="003F26CC" w:rsidRDefault="003F26CC" w:rsidP="003F26CC">
      <w:pPr>
        <w:pStyle w:val="Ttulo3"/>
        <w:rPr>
          <w:rFonts w:ascii="Arial" w:hAnsi="Arial" w:cs="Arial"/>
          <w:sz w:val="28"/>
          <w:szCs w:val="28"/>
        </w:rPr>
      </w:pPr>
      <w:bookmarkStart w:id="113" w:name="_Toc326320744"/>
      <w:r>
        <w:rPr>
          <w:rFonts w:ascii="Arial" w:hAnsi="Arial" w:cs="Arial"/>
          <w:sz w:val="28"/>
          <w:szCs w:val="28"/>
        </w:rPr>
        <w:t>Parte 3</w:t>
      </w:r>
      <w:r w:rsidRPr="007F1CEB">
        <w:rPr>
          <w:rFonts w:ascii="Arial" w:hAnsi="Arial" w:cs="Arial"/>
          <w:sz w:val="28"/>
          <w:szCs w:val="28"/>
        </w:rPr>
        <w:t xml:space="preserve">: TCP </w:t>
      </w:r>
      <w:r>
        <w:rPr>
          <w:rFonts w:ascii="Arial" w:hAnsi="Arial" w:cs="Arial"/>
          <w:sz w:val="28"/>
          <w:szCs w:val="28"/>
        </w:rPr>
        <w:t>Análisis de Tramas</w:t>
      </w:r>
      <w:bookmarkEnd w:id="113"/>
    </w:p>
    <w:p w14:paraId="7594C05F" w14:textId="77777777" w:rsidR="00C62A7D" w:rsidRDefault="00C62A7D" w:rsidP="00C62A7D">
      <w:pPr>
        <w:pStyle w:val="Ttulo5"/>
        <w:numPr>
          <w:ilvl w:val="0"/>
          <w:numId w:val="0"/>
        </w:numPr>
        <w:spacing w:before="0" w:after="120"/>
        <w:jc w:val="left"/>
        <w:rPr>
          <w:rFonts w:ascii="Arial" w:hAnsi="Arial" w:cs="Arial"/>
          <w:color w:val="000000"/>
          <w:sz w:val="24"/>
          <w:szCs w:val="24"/>
        </w:rPr>
      </w:pPr>
    </w:p>
    <w:p w14:paraId="66A4E4A9" w14:textId="77777777" w:rsidR="00E97187" w:rsidRPr="003F7615" w:rsidRDefault="00E97187" w:rsidP="007A373F">
      <w:pPr>
        <w:pStyle w:val="Ttulo5"/>
        <w:numPr>
          <w:ilvl w:val="0"/>
          <w:numId w:val="25"/>
        </w:numPr>
        <w:spacing w:before="0" w:after="120"/>
        <w:ind w:left="357" w:hanging="357"/>
        <w:jc w:val="left"/>
        <w:rPr>
          <w:rFonts w:ascii="Arial" w:hAnsi="Arial" w:cs="Arial"/>
          <w:color w:val="000000"/>
          <w:sz w:val="24"/>
          <w:szCs w:val="24"/>
        </w:rPr>
      </w:pPr>
      <w:r w:rsidRPr="003F7615">
        <w:rPr>
          <w:rFonts w:ascii="Arial" w:hAnsi="Arial" w:cs="Arial"/>
          <w:color w:val="000000"/>
          <w:sz w:val="24"/>
          <w:szCs w:val="24"/>
        </w:rPr>
        <w:t>Análisis de capturas de tráfico de red e interpretación del mismo. Ahora vamos a estudiar e interpretar el segmento TCP que se encuentra dentro del paquete IP capturado.</w:t>
      </w:r>
    </w:p>
    <w:p w14:paraId="5EE513D0" w14:textId="77777777" w:rsidR="00E97187" w:rsidRDefault="00E97187" w:rsidP="00E97187">
      <w:pPr>
        <w:widowControl w:val="0"/>
        <w:autoSpaceDE w:val="0"/>
        <w:autoSpaceDN w:val="0"/>
        <w:adjustRightInd w:val="0"/>
        <w:spacing w:line="240" w:lineRule="atLeast"/>
        <w:ind w:left="426" w:right="-20"/>
        <w:rPr>
          <w:rFonts w:ascii="Arial" w:hAnsi="Arial" w:cs="Arial"/>
        </w:rPr>
      </w:pPr>
    </w:p>
    <w:p w14:paraId="15360C66" w14:textId="77777777" w:rsidR="0050252E" w:rsidRDefault="0050252E" w:rsidP="003F7615">
      <w:pPr>
        <w:pStyle w:val="NormalWeb"/>
        <w:spacing w:before="0" w:after="360"/>
        <w:ind w:left="357"/>
        <w:jc w:val="both"/>
      </w:pPr>
      <w:r>
        <w:rPr>
          <w:rFonts w:ascii="Arial" w:hAnsi="Arial" w:cs="Arial"/>
          <w:color w:val="000000"/>
          <w:sz w:val="24"/>
          <w:szCs w:val="24"/>
          <w:shd w:val="clear" w:color="auto" w:fill="FFFFFF"/>
        </w:rPr>
        <w:t>A continuación una salida TCPDump de una conexión cualquiera.</w:t>
      </w:r>
    </w:p>
    <w:p w14:paraId="558665DE" w14:textId="77777777" w:rsidR="0050252E" w:rsidRDefault="00371046" w:rsidP="003F7615">
      <w:pPr>
        <w:pStyle w:val="NormalWeb"/>
        <w:spacing w:before="0"/>
        <w:ind w:left="426"/>
        <w:jc w:val="both"/>
        <w:rPr>
          <w:rFonts w:ascii="Arial" w:hAnsi="Arial" w:cs="Arial"/>
          <w:color w:val="000000"/>
          <w:sz w:val="24"/>
          <w:szCs w:val="24"/>
          <w:shd w:val="clear" w:color="auto" w:fill="FFFFFF"/>
        </w:rPr>
      </w:pPr>
      <w:r>
        <w:rPr>
          <w:rFonts w:ascii="Arial" w:hAnsi="Arial" w:cs="Arial"/>
          <w:b/>
          <w:noProof/>
          <w:color w:val="000000"/>
          <w:sz w:val="24"/>
          <w:szCs w:val="24"/>
          <w:lang w:val="es-ES_tradnl" w:eastAsia="es-ES_tradnl"/>
        </w:rPr>
        <w:drawing>
          <wp:inline distT="0" distB="0" distL="0" distR="0" wp14:anchorId="1FA1A1DF" wp14:editId="16CBA5FB">
            <wp:extent cx="5140960" cy="4257040"/>
            <wp:effectExtent l="0" t="0" r="0" b="10160"/>
            <wp:docPr id="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0960" cy="4257040"/>
                    </a:xfrm>
                    <a:prstGeom prst="rect">
                      <a:avLst/>
                    </a:prstGeom>
                    <a:solidFill>
                      <a:srgbClr val="FFFFFF"/>
                    </a:solidFill>
                    <a:ln>
                      <a:noFill/>
                    </a:ln>
                  </pic:spPr>
                </pic:pic>
              </a:graphicData>
            </a:graphic>
          </wp:inline>
        </w:drawing>
      </w:r>
    </w:p>
    <w:p w14:paraId="1FFED40F" w14:textId="77777777" w:rsidR="0050252E" w:rsidRDefault="0050252E">
      <w:pPr>
        <w:pStyle w:val="NormalWeb"/>
        <w:spacing w:before="0" w:after="360"/>
        <w:jc w:val="both"/>
        <w:rPr>
          <w:rFonts w:ascii="Arial" w:hAnsi="Arial" w:cs="Arial"/>
          <w:b/>
          <w:bCs/>
          <w:color w:val="000000"/>
          <w:sz w:val="24"/>
          <w:szCs w:val="24"/>
          <w:shd w:val="clear" w:color="auto" w:fill="FFFFFF"/>
        </w:rPr>
      </w:pPr>
      <w:r>
        <w:rPr>
          <w:rFonts w:ascii="Arial" w:hAnsi="Arial" w:cs="Arial"/>
          <w:color w:val="000000"/>
          <w:sz w:val="24"/>
          <w:szCs w:val="24"/>
          <w:shd w:val="clear" w:color="auto" w:fill="FFFFFF"/>
        </w:rPr>
        <w:t>Debe distinguir las partes que a continuación se mencionan.</w:t>
      </w:r>
    </w:p>
    <w:p w14:paraId="0E1A1832" w14:textId="77777777" w:rsidR="0050252E" w:rsidRPr="003F7615" w:rsidRDefault="0050252E" w:rsidP="007A373F">
      <w:pPr>
        <w:pStyle w:val="NormalWeb"/>
        <w:numPr>
          <w:ilvl w:val="1"/>
          <w:numId w:val="25"/>
        </w:numPr>
        <w:spacing w:before="0" w:after="120"/>
        <w:ind w:left="1077" w:hanging="357"/>
        <w:jc w:val="both"/>
        <w:rPr>
          <w:rFonts w:ascii="Arial" w:hAnsi="Arial" w:cs="Arial"/>
          <w:bCs/>
          <w:color w:val="000000"/>
          <w:sz w:val="24"/>
          <w:szCs w:val="24"/>
          <w:shd w:val="clear" w:color="auto" w:fill="FFFFFF"/>
        </w:rPr>
      </w:pPr>
      <w:r w:rsidRPr="003F7615">
        <w:rPr>
          <w:rFonts w:ascii="Arial" w:hAnsi="Arial" w:cs="Arial"/>
          <w:bCs/>
          <w:color w:val="000000"/>
          <w:sz w:val="24"/>
          <w:szCs w:val="24"/>
          <w:shd w:val="clear" w:color="auto" w:fill="FFFFFF"/>
        </w:rPr>
        <w:t>Cabecera IP:</w:t>
      </w:r>
    </w:p>
    <w:p w14:paraId="1A1EFA5A" w14:textId="77777777" w:rsidR="0050252E" w:rsidRPr="003F7615" w:rsidRDefault="0050252E" w:rsidP="007A373F">
      <w:pPr>
        <w:pStyle w:val="NormalWeb"/>
        <w:numPr>
          <w:ilvl w:val="1"/>
          <w:numId w:val="25"/>
        </w:numPr>
        <w:spacing w:before="0" w:after="120"/>
        <w:ind w:left="1077" w:hanging="357"/>
        <w:jc w:val="both"/>
        <w:rPr>
          <w:rFonts w:ascii="Arial" w:hAnsi="Arial" w:cs="Arial"/>
          <w:bCs/>
          <w:color w:val="000000"/>
          <w:sz w:val="24"/>
          <w:szCs w:val="24"/>
          <w:shd w:val="clear" w:color="auto" w:fill="FFFFFF"/>
        </w:rPr>
      </w:pPr>
      <w:r w:rsidRPr="003F7615">
        <w:rPr>
          <w:rFonts w:ascii="Arial" w:hAnsi="Arial" w:cs="Arial"/>
          <w:bCs/>
          <w:color w:val="000000"/>
          <w:sz w:val="24"/>
          <w:szCs w:val="24"/>
          <w:shd w:val="clear" w:color="auto" w:fill="FFFFFF"/>
        </w:rPr>
        <w:t>Segmento TCP:</w:t>
      </w:r>
    </w:p>
    <w:p w14:paraId="31770D69" w14:textId="77777777" w:rsidR="0050252E" w:rsidRPr="003F7615" w:rsidRDefault="0050252E" w:rsidP="007A373F">
      <w:pPr>
        <w:pStyle w:val="NormalWeb"/>
        <w:numPr>
          <w:ilvl w:val="1"/>
          <w:numId w:val="25"/>
        </w:numPr>
        <w:spacing w:before="0" w:after="120"/>
        <w:ind w:left="1077" w:hanging="357"/>
        <w:jc w:val="both"/>
        <w:rPr>
          <w:rFonts w:ascii="Arial" w:hAnsi="Arial" w:cs="Arial"/>
          <w:bCs/>
          <w:color w:val="000000"/>
          <w:sz w:val="24"/>
          <w:szCs w:val="24"/>
          <w:shd w:val="clear" w:color="auto" w:fill="FFFFFF"/>
        </w:rPr>
      </w:pPr>
      <w:r w:rsidRPr="003F7615">
        <w:rPr>
          <w:rFonts w:ascii="Arial" w:hAnsi="Arial" w:cs="Arial"/>
          <w:bCs/>
          <w:color w:val="000000"/>
          <w:sz w:val="24"/>
          <w:szCs w:val="24"/>
          <w:shd w:val="clear" w:color="auto" w:fill="FFFFFF"/>
        </w:rPr>
        <w:t>Datos (incluye Opciones y Campo Relleno):</w:t>
      </w:r>
    </w:p>
    <w:p w14:paraId="3F4A5042" w14:textId="77777777" w:rsidR="0050252E" w:rsidRPr="003F7615" w:rsidRDefault="0050252E" w:rsidP="007A373F">
      <w:pPr>
        <w:pStyle w:val="NormalWeb"/>
        <w:numPr>
          <w:ilvl w:val="1"/>
          <w:numId w:val="25"/>
        </w:numPr>
        <w:spacing w:before="0" w:after="120"/>
        <w:ind w:left="1077" w:hanging="357"/>
        <w:jc w:val="both"/>
        <w:rPr>
          <w:rFonts w:ascii="Arial" w:hAnsi="Arial" w:cs="Arial"/>
          <w:bCs/>
          <w:color w:val="000000"/>
          <w:sz w:val="24"/>
          <w:szCs w:val="24"/>
          <w:shd w:val="clear" w:color="auto" w:fill="FFFFFF"/>
        </w:rPr>
      </w:pPr>
      <w:r w:rsidRPr="003F7615">
        <w:rPr>
          <w:rFonts w:ascii="Arial" w:hAnsi="Arial" w:cs="Arial"/>
          <w:bCs/>
          <w:color w:val="000000"/>
          <w:sz w:val="24"/>
          <w:szCs w:val="24"/>
          <w:shd w:val="clear" w:color="auto" w:fill="FFFFFF"/>
        </w:rPr>
        <w:t>Puerto origen:</w:t>
      </w:r>
    </w:p>
    <w:p w14:paraId="20F5C906" w14:textId="77777777" w:rsidR="0050252E" w:rsidRPr="003F7615" w:rsidRDefault="0050252E" w:rsidP="007A373F">
      <w:pPr>
        <w:pStyle w:val="NormalWeb"/>
        <w:numPr>
          <w:ilvl w:val="1"/>
          <w:numId w:val="25"/>
        </w:numPr>
        <w:spacing w:before="0" w:after="120"/>
        <w:ind w:left="1077" w:hanging="357"/>
        <w:jc w:val="both"/>
        <w:rPr>
          <w:rFonts w:ascii="Arial" w:hAnsi="Arial" w:cs="Arial"/>
          <w:bCs/>
          <w:color w:val="000000"/>
          <w:sz w:val="24"/>
          <w:szCs w:val="24"/>
          <w:shd w:val="clear" w:color="auto" w:fill="FFFFFF"/>
        </w:rPr>
      </w:pPr>
      <w:r w:rsidRPr="003F7615">
        <w:rPr>
          <w:rFonts w:ascii="Arial" w:hAnsi="Arial" w:cs="Arial"/>
          <w:bCs/>
          <w:color w:val="000000"/>
          <w:sz w:val="24"/>
          <w:szCs w:val="24"/>
          <w:shd w:val="clear" w:color="auto" w:fill="FFFFFF"/>
        </w:rPr>
        <w:t>Puerto destino:</w:t>
      </w:r>
    </w:p>
    <w:p w14:paraId="102DA4E1" w14:textId="77777777" w:rsidR="0050252E" w:rsidRPr="003F7615" w:rsidRDefault="0050252E" w:rsidP="007A373F">
      <w:pPr>
        <w:pStyle w:val="NormalWeb"/>
        <w:numPr>
          <w:ilvl w:val="1"/>
          <w:numId w:val="25"/>
        </w:numPr>
        <w:spacing w:before="0" w:after="120"/>
        <w:ind w:left="1077" w:hanging="357"/>
        <w:jc w:val="both"/>
        <w:rPr>
          <w:rFonts w:ascii="Arial" w:hAnsi="Arial" w:cs="Arial"/>
          <w:bCs/>
          <w:color w:val="000000"/>
          <w:sz w:val="24"/>
          <w:szCs w:val="24"/>
          <w:shd w:val="clear" w:color="auto" w:fill="FFFFFF"/>
        </w:rPr>
      </w:pPr>
      <w:r w:rsidRPr="003F7615">
        <w:rPr>
          <w:rFonts w:ascii="Arial" w:hAnsi="Arial" w:cs="Arial"/>
          <w:bCs/>
          <w:color w:val="000000"/>
          <w:sz w:val="24"/>
          <w:szCs w:val="24"/>
          <w:shd w:val="clear" w:color="auto" w:fill="FFFFFF"/>
        </w:rPr>
        <w:t>Número de secuencia:</w:t>
      </w:r>
    </w:p>
    <w:p w14:paraId="421AF9F8" w14:textId="77777777" w:rsidR="0050252E" w:rsidRPr="003F7615" w:rsidRDefault="0050252E" w:rsidP="007A373F">
      <w:pPr>
        <w:pStyle w:val="NormalWeb"/>
        <w:numPr>
          <w:ilvl w:val="1"/>
          <w:numId w:val="25"/>
        </w:numPr>
        <w:spacing w:before="0" w:after="120"/>
        <w:ind w:left="1077" w:hanging="357"/>
        <w:jc w:val="both"/>
        <w:rPr>
          <w:rFonts w:ascii="Arial" w:hAnsi="Arial" w:cs="Arial"/>
          <w:bCs/>
          <w:color w:val="000000"/>
          <w:sz w:val="24"/>
          <w:szCs w:val="24"/>
          <w:shd w:val="clear" w:color="auto" w:fill="FFFFFF"/>
        </w:rPr>
      </w:pPr>
      <w:r w:rsidRPr="003F7615">
        <w:rPr>
          <w:rFonts w:ascii="Arial" w:hAnsi="Arial" w:cs="Arial"/>
          <w:bCs/>
          <w:color w:val="000000"/>
          <w:sz w:val="24"/>
          <w:szCs w:val="24"/>
          <w:shd w:val="clear" w:color="auto" w:fill="FFFFFF"/>
        </w:rPr>
        <w:t>Número de acuse de recibo:</w:t>
      </w:r>
    </w:p>
    <w:p w14:paraId="1FF47BB5" w14:textId="77777777" w:rsidR="0050252E" w:rsidRPr="003F7615" w:rsidRDefault="0050252E" w:rsidP="007A373F">
      <w:pPr>
        <w:pStyle w:val="NormalWeb"/>
        <w:numPr>
          <w:ilvl w:val="1"/>
          <w:numId w:val="25"/>
        </w:numPr>
        <w:spacing w:before="0" w:after="120"/>
        <w:ind w:left="1077" w:hanging="357"/>
        <w:jc w:val="both"/>
        <w:rPr>
          <w:rFonts w:ascii="Arial" w:hAnsi="Arial" w:cs="Arial"/>
          <w:bCs/>
          <w:color w:val="000000"/>
          <w:sz w:val="24"/>
          <w:szCs w:val="24"/>
          <w:shd w:val="clear" w:color="auto" w:fill="FFFFFF"/>
          <w:lang w:val="pt-BR"/>
        </w:rPr>
      </w:pPr>
      <w:r w:rsidRPr="003F7615">
        <w:rPr>
          <w:rFonts w:ascii="Arial" w:hAnsi="Arial" w:cs="Arial"/>
          <w:bCs/>
          <w:color w:val="000000"/>
          <w:sz w:val="24"/>
          <w:szCs w:val="24"/>
          <w:shd w:val="clear" w:color="auto" w:fill="FFFFFF"/>
        </w:rPr>
        <w:t>Posición de los datos (Data Offset):</w:t>
      </w:r>
    </w:p>
    <w:p w14:paraId="013A95B7" w14:textId="77777777" w:rsidR="0050252E" w:rsidRPr="003F7615" w:rsidRDefault="0050252E" w:rsidP="007A373F">
      <w:pPr>
        <w:pStyle w:val="NormalWeb"/>
        <w:numPr>
          <w:ilvl w:val="1"/>
          <w:numId w:val="25"/>
        </w:numPr>
        <w:spacing w:before="0" w:after="120"/>
        <w:ind w:left="1077" w:hanging="357"/>
        <w:jc w:val="both"/>
        <w:rPr>
          <w:rFonts w:ascii="Arial" w:hAnsi="Arial" w:cs="Arial"/>
          <w:bCs/>
          <w:color w:val="000000"/>
          <w:sz w:val="24"/>
          <w:szCs w:val="24"/>
          <w:shd w:val="clear" w:color="auto" w:fill="FFFFFF"/>
          <w:lang w:val="pt-BR"/>
        </w:rPr>
      </w:pPr>
      <w:r w:rsidRPr="003F7615">
        <w:rPr>
          <w:rFonts w:ascii="Arial" w:hAnsi="Arial" w:cs="Arial"/>
          <w:bCs/>
          <w:color w:val="000000"/>
          <w:sz w:val="24"/>
          <w:szCs w:val="24"/>
          <w:shd w:val="clear" w:color="auto" w:fill="FFFFFF"/>
          <w:lang w:val="pt-BR"/>
        </w:rPr>
        <w:t>Campo reservado:</w:t>
      </w:r>
    </w:p>
    <w:p w14:paraId="3F8E417B" w14:textId="77777777" w:rsidR="0050252E" w:rsidRPr="003F7615" w:rsidRDefault="0050252E" w:rsidP="007A373F">
      <w:pPr>
        <w:pStyle w:val="NormalWeb"/>
        <w:numPr>
          <w:ilvl w:val="1"/>
          <w:numId w:val="25"/>
        </w:numPr>
        <w:spacing w:before="0" w:after="120"/>
        <w:ind w:left="1077" w:hanging="357"/>
        <w:jc w:val="both"/>
        <w:rPr>
          <w:rFonts w:ascii="Arial" w:hAnsi="Arial" w:cs="Arial"/>
          <w:bCs/>
          <w:color w:val="000000"/>
          <w:sz w:val="24"/>
          <w:szCs w:val="24"/>
          <w:shd w:val="clear" w:color="auto" w:fill="FFFFFF"/>
        </w:rPr>
      </w:pPr>
      <w:r w:rsidRPr="003F7615">
        <w:rPr>
          <w:rFonts w:ascii="Arial" w:hAnsi="Arial" w:cs="Arial"/>
          <w:bCs/>
          <w:color w:val="000000"/>
          <w:sz w:val="24"/>
          <w:szCs w:val="24"/>
          <w:shd w:val="clear" w:color="auto" w:fill="FFFFFF"/>
          <w:lang w:val="pt-BR"/>
        </w:rPr>
        <w:t xml:space="preserve">Bits de código o indicadores. </w:t>
      </w:r>
      <w:r w:rsidRPr="003F7615">
        <w:rPr>
          <w:rFonts w:ascii="Arial" w:hAnsi="Arial" w:cs="Arial"/>
          <w:bCs/>
          <w:i/>
          <w:iCs/>
          <w:color w:val="000000"/>
          <w:sz w:val="24"/>
          <w:szCs w:val="24"/>
          <w:shd w:val="clear" w:color="auto" w:fill="FFFFFF"/>
        </w:rPr>
        <w:t>(6 bits):</w:t>
      </w:r>
    </w:p>
    <w:p w14:paraId="4F72E7C5" w14:textId="77777777" w:rsidR="0050252E" w:rsidRPr="003F7615" w:rsidRDefault="0050252E" w:rsidP="007A373F">
      <w:pPr>
        <w:pStyle w:val="NormalWeb"/>
        <w:numPr>
          <w:ilvl w:val="1"/>
          <w:numId w:val="25"/>
        </w:numPr>
        <w:spacing w:before="0" w:after="120"/>
        <w:ind w:left="1077" w:hanging="357"/>
        <w:jc w:val="both"/>
        <w:rPr>
          <w:rFonts w:ascii="Arial" w:hAnsi="Arial" w:cs="Arial"/>
          <w:bCs/>
          <w:color w:val="000000"/>
          <w:sz w:val="24"/>
          <w:szCs w:val="24"/>
          <w:shd w:val="clear" w:color="auto" w:fill="FFFFFF"/>
        </w:rPr>
      </w:pPr>
      <w:r w:rsidRPr="003F7615">
        <w:rPr>
          <w:rFonts w:ascii="Arial" w:hAnsi="Arial" w:cs="Arial"/>
          <w:bCs/>
          <w:color w:val="000000"/>
          <w:sz w:val="24"/>
          <w:szCs w:val="24"/>
          <w:shd w:val="clear" w:color="auto" w:fill="FFFFFF"/>
        </w:rPr>
        <w:lastRenderedPageBreak/>
        <w:t>Window (ventana):</w:t>
      </w:r>
    </w:p>
    <w:p w14:paraId="06325EF1" w14:textId="77777777" w:rsidR="0050252E" w:rsidRPr="003F7615" w:rsidRDefault="0050252E" w:rsidP="007A373F">
      <w:pPr>
        <w:pStyle w:val="NormalWeb"/>
        <w:numPr>
          <w:ilvl w:val="1"/>
          <w:numId w:val="25"/>
        </w:numPr>
        <w:spacing w:before="0" w:after="120"/>
        <w:ind w:left="1077" w:hanging="357"/>
        <w:jc w:val="both"/>
        <w:rPr>
          <w:rFonts w:ascii="Arial" w:hAnsi="Arial" w:cs="Arial"/>
          <w:bCs/>
          <w:color w:val="000000"/>
          <w:sz w:val="24"/>
          <w:szCs w:val="24"/>
          <w:shd w:val="clear" w:color="auto" w:fill="FFFFFF"/>
        </w:rPr>
      </w:pPr>
      <w:r w:rsidRPr="003F7615">
        <w:rPr>
          <w:rFonts w:ascii="Arial" w:hAnsi="Arial" w:cs="Arial"/>
          <w:bCs/>
          <w:color w:val="000000"/>
          <w:sz w:val="24"/>
          <w:szCs w:val="24"/>
          <w:shd w:val="clear" w:color="auto" w:fill="FFFFFF"/>
        </w:rPr>
        <w:t>Checksum o suma de vdrificación:</w:t>
      </w:r>
    </w:p>
    <w:p w14:paraId="5570E604" w14:textId="77777777" w:rsidR="0050252E" w:rsidRPr="003F7615" w:rsidRDefault="0050252E" w:rsidP="007A373F">
      <w:pPr>
        <w:pStyle w:val="NormalWeb"/>
        <w:numPr>
          <w:ilvl w:val="1"/>
          <w:numId w:val="25"/>
        </w:numPr>
        <w:spacing w:before="0" w:after="120"/>
        <w:ind w:left="1077" w:hanging="357"/>
        <w:jc w:val="both"/>
        <w:rPr>
          <w:rFonts w:ascii="Arial" w:hAnsi="Arial" w:cs="Arial"/>
          <w:bCs/>
          <w:color w:val="000000"/>
          <w:sz w:val="24"/>
          <w:szCs w:val="24"/>
          <w:shd w:val="clear" w:color="auto" w:fill="FFFFFF"/>
        </w:rPr>
      </w:pPr>
      <w:r w:rsidRPr="003F7615">
        <w:rPr>
          <w:rFonts w:ascii="Arial" w:hAnsi="Arial" w:cs="Arial"/>
          <w:bCs/>
          <w:color w:val="000000"/>
          <w:sz w:val="24"/>
          <w:szCs w:val="24"/>
          <w:shd w:val="clear" w:color="auto" w:fill="FFFFFF"/>
        </w:rPr>
        <w:t>Urgent Pointer o Puntero urgente:</w:t>
      </w:r>
    </w:p>
    <w:p w14:paraId="67351692" w14:textId="77777777" w:rsidR="0050252E" w:rsidRPr="003F7615" w:rsidRDefault="0050252E" w:rsidP="007A373F">
      <w:pPr>
        <w:pStyle w:val="NormalWeb"/>
        <w:numPr>
          <w:ilvl w:val="1"/>
          <w:numId w:val="25"/>
        </w:numPr>
        <w:spacing w:before="0" w:after="120"/>
        <w:ind w:left="1077" w:hanging="357"/>
        <w:jc w:val="both"/>
        <w:rPr>
          <w:rFonts w:ascii="Arial" w:hAnsi="Arial" w:cs="Arial"/>
          <w:bCs/>
          <w:color w:val="000000"/>
          <w:sz w:val="24"/>
          <w:szCs w:val="24"/>
          <w:shd w:val="clear" w:color="auto" w:fill="FFFFFF"/>
        </w:rPr>
      </w:pPr>
      <w:r w:rsidRPr="003F7615">
        <w:rPr>
          <w:rFonts w:ascii="Arial" w:hAnsi="Arial" w:cs="Arial"/>
          <w:bCs/>
          <w:color w:val="000000"/>
          <w:sz w:val="24"/>
          <w:szCs w:val="24"/>
          <w:shd w:val="clear" w:color="auto" w:fill="FFFFFF"/>
        </w:rPr>
        <w:t>Opciones:</w:t>
      </w:r>
    </w:p>
    <w:p w14:paraId="7AAFC730" w14:textId="77777777" w:rsidR="0050252E" w:rsidRDefault="0050252E" w:rsidP="007A373F">
      <w:pPr>
        <w:pStyle w:val="NormalWeb"/>
        <w:numPr>
          <w:ilvl w:val="1"/>
          <w:numId w:val="25"/>
        </w:numPr>
        <w:spacing w:before="0" w:after="120"/>
        <w:ind w:left="1077" w:hanging="357"/>
        <w:jc w:val="both"/>
        <w:rPr>
          <w:rFonts w:ascii="Arial" w:hAnsi="Arial" w:cs="Arial"/>
          <w:bCs/>
          <w:color w:val="000000"/>
          <w:sz w:val="24"/>
          <w:szCs w:val="24"/>
          <w:shd w:val="clear" w:color="auto" w:fill="FFFFFF"/>
        </w:rPr>
      </w:pPr>
      <w:r w:rsidRPr="003F7615">
        <w:rPr>
          <w:rFonts w:ascii="Arial" w:hAnsi="Arial" w:cs="Arial"/>
          <w:bCs/>
          <w:color w:val="000000"/>
          <w:sz w:val="24"/>
          <w:szCs w:val="24"/>
          <w:shd w:val="clear" w:color="auto" w:fill="FFFFFF"/>
        </w:rPr>
        <w:t>Relleno:</w:t>
      </w:r>
    </w:p>
    <w:p w14:paraId="447968B5" w14:textId="77777777" w:rsidR="00E97187" w:rsidRPr="00E97187" w:rsidRDefault="00E97187" w:rsidP="007A373F">
      <w:pPr>
        <w:pStyle w:val="Ttulo5"/>
        <w:numPr>
          <w:ilvl w:val="0"/>
          <w:numId w:val="25"/>
        </w:numPr>
        <w:spacing w:before="0" w:after="120"/>
        <w:ind w:left="357" w:hanging="357"/>
        <w:jc w:val="left"/>
        <w:rPr>
          <w:rFonts w:ascii="Arial" w:hAnsi="Arial" w:cs="Arial"/>
          <w:color w:val="000000"/>
          <w:sz w:val="24"/>
          <w:szCs w:val="24"/>
        </w:rPr>
      </w:pPr>
      <w:r w:rsidRPr="00E97187">
        <w:rPr>
          <w:rFonts w:ascii="Arial" w:hAnsi="Arial" w:cs="Arial"/>
          <w:color w:val="000000"/>
          <w:sz w:val="24"/>
          <w:szCs w:val="24"/>
        </w:rPr>
        <w:t xml:space="preserve">Se realizó la captura de las siguientes tramas Ethernet. (tenga en cuenta que se extrajeron los bytes de preámbulo). Se pide: Analizar los campos relevantes de la información de </w:t>
      </w:r>
      <w:r w:rsidRPr="00E97187">
        <w:rPr>
          <w:rFonts w:ascii="Arial" w:hAnsi="Arial" w:cs="Arial"/>
          <w:b/>
          <w:color w:val="000000"/>
          <w:sz w:val="24"/>
          <w:szCs w:val="24"/>
        </w:rPr>
        <w:t>nivel de transporte</w:t>
      </w:r>
      <w:r w:rsidRPr="00E97187">
        <w:rPr>
          <w:rFonts w:ascii="Arial" w:hAnsi="Arial" w:cs="Arial"/>
          <w:color w:val="000000"/>
          <w:sz w:val="24"/>
          <w:szCs w:val="24"/>
        </w:rPr>
        <w:t xml:space="preserve"> que contienen.</w:t>
      </w:r>
    </w:p>
    <w:tbl>
      <w:tblPr>
        <w:tblW w:w="8930" w:type="dxa"/>
        <w:tblInd w:w="157" w:type="dxa"/>
        <w:tblLayout w:type="fixed"/>
        <w:tblCellMar>
          <w:top w:w="15" w:type="dxa"/>
          <w:left w:w="15" w:type="dxa"/>
          <w:bottom w:w="15" w:type="dxa"/>
          <w:right w:w="15" w:type="dxa"/>
        </w:tblCellMar>
        <w:tblLook w:val="0000" w:firstRow="0" w:lastRow="0" w:firstColumn="0" w:lastColumn="0" w:noHBand="0" w:noVBand="0"/>
      </w:tblPr>
      <w:tblGrid>
        <w:gridCol w:w="277"/>
        <w:gridCol w:w="5393"/>
        <w:gridCol w:w="3260"/>
      </w:tblGrid>
      <w:tr w:rsidR="00C62A7D" w14:paraId="4F55A01A" w14:textId="77777777" w:rsidTr="00C62A7D">
        <w:tc>
          <w:tcPr>
            <w:tcW w:w="277" w:type="dxa"/>
            <w:tcBorders>
              <w:top w:val="single" w:sz="4" w:space="0" w:color="000000"/>
              <w:left w:val="single" w:sz="4" w:space="0" w:color="000000"/>
              <w:bottom w:val="single" w:sz="4" w:space="0" w:color="000000"/>
            </w:tcBorders>
            <w:shd w:val="clear" w:color="auto" w:fill="auto"/>
          </w:tcPr>
          <w:p w14:paraId="00B2D3BB" w14:textId="77777777" w:rsidR="0050252E" w:rsidRDefault="0050252E">
            <w:pPr>
              <w:snapToGrid w:val="0"/>
            </w:pPr>
          </w:p>
        </w:tc>
        <w:tc>
          <w:tcPr>
            <w:tcW w:w="5393" w:type="dxa"/>
            <w:tcBorders>
              <w:top w:val="single" w:sz="4" w:space="0" w:color="000000"/>
              <w:left w:val="single" w:sz="4" w:space="0" w:color="000000"/>
              <w:bottom w:val="single" w:sz="4" w:space="0" w:color="000000"/>
            </w:tcBorders>
            <w:shd w:val="clear" w:color="auto" w:fill="auto"/>
          </w:tcPr>
          <w:p w14:paraId="67715697" w14:textId="77777777" w:rsidR="0050252E" w:rsidRDefault="0050252E">
            <w:pPr>
              <w:pStyle w:val="NormalWeb"/>
              <w:spacing w:before="0" w:after="0" w:line="0" w:lineRule="atLeast"/>
              <w:jc w:val="center"/>
              <w:rPr>
                <w:rFonts w:ascii="Arial" w:hAnsi="Arial" w:cs="Arial"/>
                <w:b/>
                <w:bCs/>
                <w:color w:val="000000"/>
                <w:sz w:val="24"/>
                <w:szCs w:val="24"/>
              </w:rPr>
            </w:pPr>
            <w:r>
              <w:rPr>
                <w:rFonts w:ascii="Arial" w:hAnsi="Arial" w:cs="Arial"/>
                <w:b/>
                <w:bCs/>
                <w:color w:val="000000"/>
                <w:sz w:val="24"/>
                <w:szCs w:val="24"/>
              </w:rPr>
              <w:t>Trama</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213DEC3" w14:textId="77777777" w:rsidR="0050252E" w:rsidRDefault="0050252E">
            <w:pPr>
              <w:pStyle w:val="NormalWeb"/>
              <w:spacing w:before="0" w:after="0" w:line="0" w:lineRule="atLeast"/>
              <w:jc w:val="center"/>
              <w:rPr>
                <w:rFonts w:ascii="Arial" w:hAnsi="Arial" w:cs="Arial"/>
                <w:b/>
                <w:bCs/>
                <w:color w:val="000000"/>
                <w:sz w:val="24"/>
                <w:szCs w:val="24"/>
              </w:rPr>
            </w:pPr>
            <w:r>
              <w:rPr>
                <w:rFonts w:ascii="Arial" w:hAnsi="Arial" w:cs="Arial"/>
                <w:b/>
                <w:bCs/>
                <w:color w:val="000000"/>
                <w:sz w:val="24"/>
                <w:szCs w:val="24"/>
              </w:rPr>
              <w:t>Comentarios</w:t>
            </w:r>
          </w:p>
        </w:tc>
      </w:tr>
      <w:tr w:rsidR="00C62A7D" w14:paraId="5FBB2227" w14:textId="77777777" w:rsidTr="00C62A7D">
        <w:tc>
          <w:tcPr>
            <w:tcW w:w="277" w:type="dxa"/>
            <w:tcBorders>
              <w:top w:val="single" w:sz="4" w:space="0" w:color="000000"/>
              <w:left w:val="single" w:sz="4" w:space="0" w:color="000000"/>
              <w:bottom w:val="single" w:sz="4" w:space="0" w:color="000000"/>
            </w:tcBorders>
            <w:shd w:val="clear" w:color="auto" w:fill="auto"/>
          </w:tcPr>
          <w:p w14:paraId="22EBE74E" w14:textId="77777777" w:rsidR="0050252E" w:rsidRDefault="0050252E">
            <w:pPr>
              <w:pStyle w:val="NormalWeb"/>
              <w:spacing w:before="0" w:after="0" w:line="0" w:lineRule="atLeast"/>
              <w:rPr>
                <w:rFonts w:ascii="Arial" w:hAnsi="Arial" w:cs="Arial"/>
                <w:color w:val="000000"/>
                <w:sz w:val="24"/>
                <w:szCs w:val="24"/>
                <w:lang w:val="pt-BR"/>
              </w:rPr>
            </w:pPr>
            <w:r>
              <w:rPr>
                <w:rFonts w:ascii="Arial" w:hAnsi="Arial" w:cs="Arial"/>
                <w:b/>
                <w:bCs/>
                <w:color w:val="000000"/>
                <w:sz w:val="24"/>
                <w:szCs w:val="24"/>
              </w:rPr>
              <w:t>1</w:t>
            </w:r>
          </w:p>
        </w:tc>
        <w:tc>
          <w:tcPr>
            <w:tcW w:w="5393" w:type="dxa"/>
            <w:tcBorders>
              <w:top w:val="single" w:sz="4" w:space="0" w:color="000000"/>
              <w:left w:val="single" w:sz="4" w:space="0" w:color="000000"/>
              <w:bottom w:val="single" w:sz="4" w:space="0" w:color="000000"/>
            </w:tcBorders>
            <w:shd w:val="clear" w:color="auto" w:fill="auto"/>
          </w:tcPr>
          <w:p w14:paraId="4F156E5B" w14:textId="77777777" w:rsidR="0050252E" w:rsidRDefault="0050252E" w:rsidP="000E1DFA">
            <w:pPr>
              <w:pStyle w:val="NormalWeb"/>
              <w:spacing w:before="0" w:after="0"/>
              <w:rPr>
                <w:rFonts w:ascii="Arial" w:hAnsi="Arial" w:cs="Arial"/>
                <w:color w:val="000000"/>
                <w:sz w:val="24"/>
                <w:szCs w:val="24"/>
                <w:lang w:val="pt-BR"/>
              </w:rPr>
            </w:pPr>
            <w:r>
              <w:rPr>
                <w:rFonts w:ascii="Arial" w:hAnsi="Arial" w:cs="Arial"/>
                <w:color w:val="000000"/>
                <w:sz w:val="24"/>
                <w:szCs w:val="24"/>
                <w:lang w:val="pt-BR"/>
              </w:rPr>
              <w:t>00 18 f8 4e 70 2f 00 50 2c a4 34 ec 08 00 45 00 00 3e 7f 5e 00 00 80 11 cf aa c0 a8 01 64 c8 2a 61 6f 04 06 00 35 00 2a 2c a8 e4 e8 01 00 00 01 00 00 00 00 00 00 03 77 77 77 08 6d 69 6e 69 6e 6f 76 61 03 6f 72 67 00 00 01 00 01 23 cd ac f2</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4377CCB" w14:textId="77777777" w:rsidR="0050252E" w:rsidRDefault="0050252E">
            <w:pPr>
              <w:snapToGrid w:val="0"/>
              <w:rPr>
                <w:rFonts w:ascii="Arial" w:hAnsi="Arial" w:cs="Arial"/>
                <w:color w:val="000000"/>
                <w:sz w:val="24"/>
                <w:szCs w:val="24"/>
                <w:lang w:val="pt-BR"/>
              </w:rPr>
            </w:pPr>
          </w:p>
        </w:tc>
      </w:tr>
      <w:tr w:rsidR="00C62A7D" w14:paraId="5020BBA9" w14:textId="77777777" w:rsidTr="00C62A7D">
        <w:tc>
          <w:tcPr>
            <w:tcW w:w="277" w:type="dxa"/>
            <w:tcBorders>
              <w:top w:val="single" w:sz="4" w:space="0" w:color="000000"/>
              <w:left w:val="single" w:sz="4" w:space="0" w:color="000000"/>
              <w:bottom w:val="single" w:sz="4" w:space="0" w:color="000000"/>
            </w:tcBorders>
            <w:shd w:val="clear" w:color="auto" w:fill="auto"/>
          </w:tcPr>
          <w:p w14:paraId="291A2B07" w14:textId="77777777" w:rsidR="0050252E" w:rsidRDefault="0050252E">
            <w:pPr>
              <w:pStyle w:val="NormalWeb"/>
              <w:spacing w:before="0" w:after="0" w:line="0" w:lineRule="atLeast"/>
              <w:rPr>
                <w:rFonts w:ascii="Arial" w:hAnsi="Arial" w:cs="Arial"/>
                <w:color w:val="000000"/>
                <w:sz w:val="24"/>
                <w:szCs w:val="24"/>
                <w:lang w:val="pt-BR"/>
              </w:rPr>
            </w:pPr>
            <w:r>
              <w:rPr>
                <w:rFonts w:ascii="Arial" w:hAnsi="Arial" w:cs="Arial"/>
                <w:b/>
                <w:bCs/>
                <w:color w:val="000000"/>
                <w:sz w:val="24"/>
                <w:szCs w:val="24"/>
              </w:rPr>
              <w:t>2</w:t>
            </w:r>
          </w:p>
        </w:tc>
        <w:tc>
          <w:tcPr>
            <w:tcW w:w="5393" w:type="dxa"/>
            <w:tcBorders>
              <w:top w:val="single" w:sz="4" w:space="0" w:color="000000"/>
              <w:left w:val="single" w:sz="4" w:space="0" w:color="000000"/>
              <w:bottom w:val="single" w:sz="4" w:space="0" w:color="000000"/>
            </w:tcBorders>
            <w:shd w:val="clear" w:color="auto" w:fill="auto"/>
          </w:tcPr>
          <w:p w14:paraId="6BF184DB" w14:textId="77777777" w:rsidR="0050252E" w:rsidRDefault="0050252E" w:rsidP="000E1DFA">
            <w:pPr>
              <w:pStyle w:val="NormalWeb"/>
              <w:spacing w:before="0" w:after="0"/>
              <w:rPr>
                <w:rFonts w:ascii="Arial" w:hAnsi="Arial" w:cs="Arial"/>
                <w:color w:val="000000"/>
                <w:sz w:val="24"/>
                <w:szCs w:val="24"/>
                <w:lang w:val="pt-BR"/>
              </w:rPr>
            </w:pPr>
            <w:r>
              <w:rPr>
                <w:rFonts w:ascii="Arial" w:hAnsi="Arial" w:cs="Arial"/>
                <w:color w:val="000000"/>
                <w:sz w:val="24"/>
                <w:szCs w:val="24"/>
                <w:lang w:val="pt-BR"/>
              </w:rPr>
              <w:t>00 50 2c a4 34 ec 00 18 f8 4e 70 2f 08 00 45 00 00 5c b7 fa 00 00 3c 11 da f0 c8 2a 61 6f c0 a8 01 64 00 35 04 06 00 48 36 15 e4 e8 81 80 00 01 00 02 00 00 00 00 03 77 77 77 08 6d 69 6e 69 6e 6f 76 61 03 6f 72 67 00 00 01 00 01 c0 0c 00 05 00 01 00 00 25 11 00 02 c0 10 c0 10 00 01 00 01 00 00 25 11 00 04 57 e9 93 8c a1 23 64 f3</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B82B32E" w14:textId="77777777" w:rsidR="0050252E" w:rsidRDefault="0050252E">
            <w:pPr>
              <w:snapToGrid w:val="0"/>
              <w:rPr>
                <w:rFonts w:ascii="Arial" w:hAnsi="Arial" w:cs="Arial"/>
                <w:color w:val="000000"/>
                <w:sz w:val="24"/>
                <w:szCs w:val="24"/>
                <w:lang w:val="pt-BR"/>
              </w:rPr>
            </w:pPr>
          </w:p>
        </w:tc>
      </w:tr>
      <w:tr w:rsidR="00C62A7D" w14:paraId="7FC2451A" w14:textId="77777777" w:rsidTr="00C62A7D">
        <w:tc>
          <w:tcPr>
            <w:tcW w:w="277" w:type="dxa"/>
            <w:tcBorders>
              <w:top w:val="single" w:sz="4" w:space="0" w:color="000000"/>
              <w:left w:val="single" w:sz="4" w:space="0" w:color="000000"/>
              <w:bottom w:val="single" w:sz="4" w:space="0" w:color="000000"/>
            </w:tcBorders>
            <w:shd w:val="clear" w:color="auto" w:fill="auto"/>
          </w:tcPr>
          <w:p w14:paraId="12CC14F8" w14:textId="77777777" w:rsidR="0050252E" w:rsidRDefault="0050252E">
            <w:pPr>
              <w:pStyle w:val="NormalWeb"/>
              <w:spacing w:before="0" w:after="0" w:line="0" w:lineRule="atLeast"/>
              <w:rPr>
                <w:rFonts w:ascii="Arial" w:hAnsi="Arial" w:cs="Arial"/>
                <w:color w:val="000000"/>
                <w:sz w:val="24"/>
                <w:szCs w:val="24"/>
                <w:lang w:val="pt-BR"/>
              </w:rPr>
            </w:pPr>
            <w:r>
              <w:rPr>
                <w:rFonts w:ascii="Arial" w:hAnsi="Arial" w:cs="Arial"/>
                <w:b/>
                <w:bCs/>
                <w:color w:val="000000"/>
                <w:sz w:val="24"/>
                <w:szCs w:val="24"/>
              </w:rPr>
              <w:t>3</w:t>
            </w:r>
          </w:p>
        </w:tc>
        <w:tc>
          <w:tcPr>
            <w:tcW w:w="5393" w:type="dxa"/>
            <w:tcBorders>
              <w:top w:val="single" w:sz="4" w:space="0" w:color="000000"/>
              <w:left w:val="single" w:sz="4" w:space="0" w:color="000000"/>
              <w:bottom w:val="single" w:sz="4" w:space="0" w:color="000000"/>
            </w:tcBorders>
            <w:shd w:val="clear" w:color="auto" w:fill="auto"/>
          </w:tcPr>
          <w:p w14:paraId="3A4D2804" w14:textId="77777777" w:rsidR="0050252E" w:rsidRDefault="0050252E" w:rsidP="000E1DFA">
            <w:pPr>
              <w:pStyle w:val="NormalWeb"/>
              <w:spacing w:before="0" w:after="0"/>
              <w:rPr>
                <w:rFonts w:ascii="Arial" w:hAnsi="Arial" w:cs="Arial"/>
                <w:color w:val="000000"/>
                <w:sz w:val="24"/>
                <w:szCs w:val="24"/>
                <w:lang w:val="pt-BR"/>
              </w:rPr>
            </w:pPr>
            <w:r>
              <w:rPr>
                <w:rFonts w:ascii="Arial" w:hAnsi="Arial" w:cs="Arial"/>
                <w:color w:val="000000"/>
                <w:sz w:val="24"/>
                <w:szCs w:val="24"/>
                <w:lang w:val="pt-BR"/>
              </w:rPr>
              <w:t>00 18 f8 4e 70 2f 00 50 2c a4 34 ec 08 00 45 00 00 30 7f 61 40 00 80 06 cd e4 c0 a8 01 64 57 e9 93 8c 0c 54 00 50 f0 e8 a3 97 00 00 00 00 70 02 ff ff 34 79 00 00 02 04 05 b4 01 01 04 02 11 ac fb 4b</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D04E497" w14:textId="77777777" w:rsidR="0050252E" w:rsidRDefault="0050252E">
            <w:pPr>
              <w:snapToGrid w:val="0"/>
              <w:rPr>
                <w:rFonts w:ascii="Arial" w:hAnsi="Arial" w:cs="Arial"/>
                <w:color w:val="000000"/>
                <w:sz w:val="24"/>
                <w:szCs w:val="24"/>
                <w:lang w:val="pt-BR"/>
              </w:rPr>
            </w:pPr>
          </w:p>
        </w:tc>
      </w:tr>
      <w:tr w:rsidR="00C62A7D" w14:paraId="07015092" w14:textId="77777777" w:rsidTr="00C62A7D">
        <w:tc>
          <w:tcPr>
            <w:tcW w:w="277" w:type="dxa"/>
            <w:tcBorders>
              <w:top w:val="single" w:sz="4" w:space="0" w:color="000000"/>
              <w:left w:val="single" w:sz="4" w:space="0" w:color="000000"/>
              <w:bottom w:val="single" w:sz="4" w:space="0" w:color="000000"/>
            </w:tcBorders>
            <w:shd w:val="clear" w:color="auto" w:fill="auto"/>
          </w:tcPr>
          <w:p w14:paraId="5AE1E4E3" w14:textId="77777777" w:rsidR="0050252E" w:rsidRDefault="0050252E">
            <w:pPr>
              <w:pStyle w:val="NormalWeb"/>
              <w:spacing w:before="0" w:after="0" w:line="0" w:lineRule="atLeast"/>
              <w:rPr>
                <w:rFonts w:ascii="Arial" w:hAnsi="Arial" w:cs="Arial"/>
                <w:color w:val="000000"/>
                <w:sz w:val="24"/>
                <w:szCs w:val="24"/>
                <w:lang w:val="pt-BR"/>
              </w:rPr>
            </w:pPr>
            <w:r>
              <w:rPr>
                <w:rFonts w:ascii="Arial" w:hAnsi="Arial" w:cs="Arial"/>
                <w:b/>
                <w:bCs/>
                <w:color w:val="000000"/>
                <w:sz w:val="24"/>
                <w:szCs w:val="24"/>
              </w:rPr>
              <w:t>4</w:t>
            </w:r>
          </w:p>
        </w:tc>
        <w:tc>
          <w:tcPr>
            <w:tcW w:w="5393" w:type="dxa"/>
            <w:tcBorders>
              <w:top w:val="single" w:sz="4" w:space="0" w:color="000000"/>
              <w:left w:val="single" w:sz="4" w:space="0" w:color="000000"/>
              <w:bottom w:val="single" w:sz="4" w:space="0" w:color="000000"/>
            </w:tcBorders>
            <w:shd w:val="clear" w:color="auto" w:fill="auto"/>
          </w:tcPr>
          <w:p w14:paraId="2716CEC7" w14:textId="77777777" w:rsidR="0050252E" w:rsidRDefault="0050252E" w:rsidP="000E1DFA">
            <w:pPr>
              <w:pStyle w:val="NormalWeb"/>
              <w:spacing w:before="0" w:after="0"/>
              <w:rPr>
                <w:rFonts w:ascii="Arial" w:hAnsi="Arial" w:cs="Arial"/>
                <w:color w:val="000000"/>
                <w:sz w:val="24"/>
                <w:szCs w:val="24"/>
                <w:lang w:val="pt-BR"/>
              </w:rPr>
            </w:pPr>
            <w:r>
              <w:rPr>
                <w:rFonts w:ascii="Arial" w:hAnsi="Arial" w:cs="Arial"/>
                <w:color w:val="000000"/>
                <w:sz w:val="24"/>
                <w:szCs w:val="24"/>
                <w:lang w:val="pt-BR"/>
              </w:rPr>
              <w:t>00 50 2c a4 34 ec 00 18 f8 4e 70 2f 08 00 45 00 00 30 00 00 40 00 35 06 98 46 57 e9 93 8c c0 a8 01 64 00 50 0c 54 16 3b ae 0d f0 e8 a3 98 70 12  6 d0 59 4f 00 00 02 04 05 b4 01 01 04 02 ac 23 23 ca</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1077ADD" w14:textId="77777777" w:rsidR="0050252E" w:rsidRDefault="0050252E">
            <w:pPr>
              <w:snapToGrid w:val="0"/>
              <w:rPr>
                <w:rFonts w:ascii="Arial" w:hAnsi="Arial" w:cs="Arial"/>
                <w:color w:val="000000"/>
                <w:sz w:val="24"/>
                <w:szCs w:val="24"/>
                <w:lang w:val="pt-BR"/>
              </w:rPr>
            </w:pPr>
          </w:p>
        </w:tc>
      </w:tr>
      <w:tr w:rsidR="00C62A7D" w14:paraId="6B3D0C8E" w14:textId="77777777" w:rsidTr="00C62A7D">
        <w:tc>
          <w:tcPr>
            <w:tcW w:w="277" w:type="dxa"/>
            <w:tcBorders>
              <w:top w:val="single" w:sz="4" w:space="0" w:color="000000"/>
              <w:left w:val="single" w:sz="4" w:space="0" w:color="000000"/>
              <w:bottom w:val="single" w:sz="4" w:space="0" w:color="000000"/>
            </w:tcBorders>
            <w:shd w:val="clear" w:color="auto" w:fill="auto"/>
          </w:tcPr>
          <w:p w14:paraId="587CB42C" w14:textId="77777777" w:rsidR="0050252E" w:rsidRDefault="0050252E">
            <w:pPr>
              <w:pStyle w:val="NormalWeb"/>
              <w:spacing w:before="0" w:after="0" w:line="0" w:lineRule="atLeast"/>
              <w:rPr>
                <w:rFonts w:ascii="Arial" w:hAnsi="Arial" w:cs="Arial"/>
                <w:color w:val="000000"/>
                <w:sz w:val="24"/>
                <w:szCs w:val="24"/>
                <w:lang w:val="pt-BR"/>
              </w:rPr>
            </w:pPr>
            <w:r>
              <w:rPr>
                <w:rFonts w:ascii="Arial" w:hAnsi="Arial" w:cs="Arial"/>
                <w:b/>
                <w:bCs/>
                <w:color w:val="000000"/>
                <w:sz w:val="24"/>
                <w:szCs w:val="24"/>
              </w:rPr>
              <w:t>5</w:t>
            </w:r>
          </w:p>
        </w:tc>
        <w:tc>
          <w:tcPr>
            <w:tcW w:w="5393" w:type="dxa"/>
            <w:tcBorders>
              <w:top w:val="single" w:sz="4" w:space="0" w:color="000000"/>
              <w:left w:val="single" w:sz="4" w:space="0" w:color="000000"/>
              <w:bottom w:val="single" w:sz="4" w:space="0" w:color="000000"/>
            </w:tcBorders>
            <w:shd w:val="clear" w:color="auto" w:fill="auto"/>
          </w:tcPr>
          <w:p w14:paraId="4318F299" w14:textId="77777777" w:rsidR="0050252E" w:rsidRDefault="0050252E" w:rsidP="000E1DFA">
            <w:pPr>
              <w:pStyle w:val="NormalWeb"/>
              <w:spacing w:before="0" w:after="0"/>
              <w:rPr>
                <w:rFonts w:ascii="Arial" w:hAnsi="Arial" w:cs="Arial"/>
                <w:color w:val="000000"/>
                <w:sz w:val="24"/>
                <w:szCs w:val="24"/>
                <w:lang w:val="pt-BR"/>
              </w:rPr>
            </w:pPr>
            <w:r>
              <w:rPr>
                <w:rFonts w:ascii="Arial" w:hAnsi="Arial" w:cs="Arial"/>
                <w:color w:val="000000"/>
                <w:sz w:val="24"/>
                <w:szCs w:val="24"/>
                <w:lang w:val="pt-BR"/>
              </w:rPr>
              <w:t>00 18 f8 4e 70 2f 00 50 2c a4 34 ec 08 00 45 00 00 28 7f 62 40 00 80 06 cd eb c0 a8 01 64 57 e9 93 8c 0c 54 00 50 f0 e8 a3 98 16 3b ae 0e 50 10 ff ff 9c e3 00 00 a2 cb 23 45</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F1F9FAA" w14:textId="77777777" w:rsidR="0050252E" w:rsidRDefault="0050252E">
            <w:pPr>
              <w:snapToGrid w:val="0"/>
              <w:rPr>
                <w:rFonts w:ascii="Arial" w:hAnsi="Arial" w:cs="Arial"/>
                <w:color w:val="000000"/>
                <w:sz w:val="24"/>
                <w:szCs w:val="24"/>
                <w:lang w:val="pt-BR"/>
              </w:rPr>
            </w:pPr>
          </w:p>
        </w:tc>
      </w:tr>
      <w:tr w:rsidR="00C62A7D" w14:paraId="50F9372F" w14:textId="77777777" w:rsidTr="00C62A7D">
        <w:tc>
          <w:tcPr>
            <w:tcW w:w="277" w:type="dxa"/>
            <w:tcBorders>
              <w:top w:val="single" w:sz="4" w:space="0" w:color="000000"/>
              <w:left w:val="single" w:sz="4" w:space="0" w:color="000000"/>
              <w:bottom w:val="single" w:sz="4" w:space="0" w:color="000000"/>
            </w:tcBorders>
            <w:shd w:val="clear" w:color="auto" w:fill="auto"/>
          </w:tcPr>
          <w:p w14:paraId="20178E96" w14:textId="77777777" w:rsidR="0050252E" w:rsidRDefault="0050252E">
            <w:pPr>
              <w:pStyle w:val="NormalWeb"/>
              <w:spacing w:before="0" w:after="0" w:line="0" w:lineRule="atLeast"/>
              <w:rPr>
                <w:rFonts w:ascii="Arial" w:hAnsi="Arial" w:cs="Arial"/>
                <w:color w:val="000000"/>
                <w:sz w:val="24"/>
                <w:szCs w:val="24"/>
                <w:lang w:val="pt-BR"/>
              </w:rPr>
            </w:pPr>
            <w:r>
              <w:rPr>
                <w:rFonts w:ascii="Arial" w:hAnsi="Arial" w:cs="Arial"/>
                <w:b/>
                <w:bCs/>
                <w:color w:val="000000"/>
                <w:sz w:val="24"/>
                <w:szCs w:val="24"/>
              </w:rPr>
              <w:t>6</w:t>
            </w:r>
          </w:p>
        </w:tc>
        <w:tc>
          <w:tcPr>
            <w:tcW w:w="5393" w:type="dxa"/>
            <w:tcBorders>
              <w:top w:val="single" w:sz="4" w:space="0" w:color="000000"/>
              <w:left w:val="single" w:sz="4" w:space="0" w:color="000000"/>
              <w:bottom w:val="single" w:sz="4" w:space="0" w:color="000000"/>
            </w:tcBorders>
            <w:shd w:val="clear" w:color="auto" w:fill="auto"/>
          </w:tcPr>
          <w:p w14:paraId="42C5D2A7" w14:textId="77777777" w:rsidR="0050252E" w:rsidRDefault="0050252E">
            <w:pPr>
              <w:pStyle w:val="NormalWeb"/>
              <w:spacing w:before="0" w:after="0"/>
              <w:rPr>
                <w:rFonts w:ascii="Arial" w:eastAsia="Arial" w:hAnsi="Arial" w:cs="Arial"/>
                <w:color w:val="000000"/>
                <w:sz w:val="24"/>
                <w:szCs w:val="24"/>
              </w:rPr>
            </w:pPr>
            <w:r>
              <w:rPr>
                <w:rFonts w:ascii="Arial" w:hAnsi="Arial" w:cs="Arial"/>
                <w:color w:val="000000"/>
                <w:sz w:val="24"/>
                <w:szCs w:val="24"/>
                <w:lang w:val="pt-BR"/>
              </w:rPr>
              <w:t>00 18 f8 4e 70 2f 00 50 2c a4 34 ec 08 00 45 00 01 c0 7f 63 40 00 80 06 cc 52 c0 a8 01 64 57 e9 93 8c 0c 54 00 50 f0 e8 a3 98 16 3b ae 0e 50 18 ff ff ee 95 00 00 47 45 54 20 2f 20 48 54 54 50 2f 31 2e 31 0d 0a 48 6f 73 74 3a 20 77 77 77 2e 6d 69 6e 69 6e 6f 76 61 2e 6f 72 67 0d 0a 55 73 65 72 2d 41 67 65 6e 74 3a 20 4d 6f 7a 69 6c 6c 61 2f 35 2e 30 20 28 57 69 6e 64 6f 77 73 3b 20 55 3b 20 57 69 6e 64 6f 77 73 20 4e 54 20 35 2e</w:t>
            </w:r>
          </w:p>
          <w:p w14:paraId="3A2F396B" w14:textId="77777777" w:rsidR="0050252E" w:rsidRDefault="0050252E" w:rsidP="000E1DFA">
            <w:pPr>
              <w:pStyle w:val="NormalWeb"/>
              <w:spacing w:before="0" w:after="0"/>
              <w:rPr>
                <w:rFonts w:ascii="Arial" w:hAnsi="Arial" w:cs="Arial"/>
                <w:color w:val="000000"/>
                <w:sz w:val="24"/>
                <w:szCs w:val="24"/>
              </w:rPr>
            </w:pPr>
            <w:r>
              <w:rPr>
                <w:rFonts w:ascii="Arial" w:eastAsia="Arial" w:hAnsi="Arial" w:cs="Arial"/>
                <w:color w:val="000000"/>
                <w:sz w:val="24"/>
                <w:szCs w:val="24"/>
              </w:rPr>
              <w:t>……………………</w:t>
            </w:r>
            <w:r>
              <w:rPr>
                <w:rFonts w:ascii="Arial" w:hAnsi="Arial" w:cs="Arial"/>
                <w:color w:val="000000"/>
                <w:sz w:val="24"/>
                <w:szCs w:val="24"/>
              </w:rPr>
              <w:t>..</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0BA952A" w14:textId="77777777" w:rsidR="0050252E" w:rsidRDefault="0050252E">
            <w:pPr>
              <w:snapToGrid w:val="0"/>
              <w:rPr>
                <w:rFonts w:ascii="Arial" w:hAnsi="Arial" w:cs="Arial"/>
                <w:color w:val="000000"/>
                <w:sz w:val="24"/>
                <w:szCs w:val="24"/>
              </w:rPr>
            </w:pPr>
          </w:p>
        </w:tc>
      </w:tr>
    </w:tbl>
    <w:p w14:paraId="03C6F87E" w14:textId="77777777" w:rsidR="0050252E" w:rsidRDefault="0050252E">
      <w:pPr>
        <w:spacing w:after="120"/>
        <w:jc w:val="both"/>
      </w:pPr>
    </w:p>
    <w:p w14:paraId="0337BB44" w14:textId="77777777" w:rsidR="0050252E" w:rsidRDefault="0050252E">
      <w:pPr>
        <w:pStyle w:val="Ttulo1"/>
        <w:numPr>
          <w:ilvl w:val="0"/>
          <w:numId w:val="0"/>
        </w:numPr>
        <w:rPr>
          <w:rFonts w:ascii="Arial" w:hAnsi="Arial" w:cs="Arial"/>
        </w:rPr>
      </w:pPr>
    </w:p>
    <w:p w14:paraId="0C17C9BE" w14:textId="77777777" w:rsidR="0050252E" w:rsidRPr="00670954" w:rsidRDefault="0050252E">
      <w:pPr>
        <w:pStyle w:val="Ttulo1"/>
        <w:pageBreakBefore/>
        <w:ind w:left="-74" w:firstLine="0"/>
        <w:rPr>
          <w:rFonts w:ascii="Arial" w:hAnsi="Arial" w:cs="Arial"/>
          <w:b/>
          <w:sz w:val="32"/>
          <w:szCs w:val="28"/>
        </w:rPr>
      </w:pPr>
      <w:bookmarkStart w:id="114" w:name="_Toc321387990"/>
      <w:bookmarkStart w:id="115" w:name="_Toc326320745"/>
      <w:r w:rsidRPr="00670954">
        <w:rPr>
          <w:rFonts w:ascii="Arial" w:hAnsi="Arial" w:cs="Arial"/>
          <w:b/>
          <w:sz w:val="36"/>
          <w:szCs w:val="32"/>
        </w:rPr>
        <w:lastRenderedPageBreak/>
        <w:t>Trabajo de Laboratorio 3</w:t>
      </w:r>
      <w:bookmarkEnd w:id="114"/>
      <w:bookmarkEnd w:id="115"/>
    </w:p>
    <w:p w14:paraId="07A32DAF" w14:textId="77777777" w:rsidR="008009E0" w:rsidRPr="008009E0" w:rsidRDefault="0050252E">
      <w:pPr>
        <w:pStyle w:val="Ttulo2"/>
        <w:rPr>
          <w:rFonts w:ascii="Arial" w:hAnsi="Arial" w:cs="Arial"/>
          <w:sz w:val="22"/>
        </w:rPr>
      </w:pPr>
      <w:bookmarkStart w:id="116" w:name="__RefHeading__121_1005552862"/>
      <w:bookmarkStart w:id="117" w:name="__RefHeading__26_20723291782"/>
      <w:bookmarkStart w:id="118" w:name="__RefHeading__83_20981846032"/>
      <w:bookmarkStart w:id="119" w:name="_Toc321387991"/>
      <w:bookmarkStart w:id="120" w:name="_Toc326320746"/>
      <w:bookmarkEnd w:id="116"/>
      <w:bookmarkEnd w:id="117"/>
      <w:bookmarkEnd w:id="118"/>
      <w:r w:rsidRPr="00670954">
        <w:rPr>
          <w:rFonts w:ascii="Arial" w:hAnsi="Arial" w:cs="Arial"/>
          <w:sz w:val="32"/>
          <w:szCs w:val="28"/>
        </w:rPr>
        <w:t>Capa de Red</w:t>
      </w:r>
      <w:bookmarkEnd w:id="119"/>
      <w:bookmarkEnd w:id="120"/>
    </w:p>
    <w:p w14:paraId="1A1C4AC4" w14:textId="77777777" w:rsidR="008009E0" w:rsidRDefault="008009E0" w:rsidP="008009E0">
      <w:pPr>
        <w:pStyle w:val="Ttulo3"/>
        <w:rPr>
          <w:rFonts w:ascii="Arial" w:hAnsi="Arial" w:cs="Arial"/>
          <w:sz w:val="28"/>
          <w:szCs w:val="28"/>
        </w:rPr>
      </w:pPr>
      <w:bookmarkStart w:id="121" w:name="_Toc326320747"/>
      <w:r w:rsidRPr="007F1CEB">
        <w:rPr>
          <w:rFonts w:ascii="Arial" w:hAnsi="Arial" w:cs="Arial"/>
          <w:sz w:val="28"/>
          <w:szCs w:val="28"/>
        </w:rPr>
        <w:t xml:space="preserve">Parte 1: </w:t>
      </w:r>
      <w:r>
        <w:rPr>
          <w:rFonts w:ascii="Arial" w:hAnsi="Arial" w:cs="Arial"/>
          <w:sz w:val="28"/>
          <w:szCs w:val="28"/>
        </w:rPr>
        <w:t>IP</w:t>
      </w:r>
      <w:r w:rsidRPr="007F1CEB">
        <w:rPr>
          <w:rFonts w:ascii="Arial" w:hAnsi="Arial" w:cs="Arial"/>
          <w:sz w:val="28"/>
          <w:szCs w:val="28"/>
        </w:rPr>
        <w:t xml:space="preserve"> Fundamentos</w:t>
      </w:r>
      <w:r>
        <w:rPr>
          <w:rFonts w:ascii="Arial" w:hAnsi="Arial" w:cs="Arial"/>
          <w:sz w:val="28"/>
          <w:szCs w:val="28"/>
        </w:rPr>
        <w:t xml:space="preserve"> -Subnetting</w:t>
      </w:r>
      <w:bookmarkEnd w:id="121"/>
    </w:p>
    <w:p w14:paraId="4A6CEE43" w14:textId="77777777" w:rsidR="00D11011" w:rsidRPr="00D11011" w:rsidRDefault="00D11011" w:rsidP="008009E0">
      <w:pPr>
        <w:pStyle w:val="Ttulo5"/>
        <w:numPr>
          <w:ilvl w:val="0"/>
          <w:numId w:val="40"/>
        </w:numPr>
        <w:spacing w:before="120" w:after="120"/>
        <w:ind w:left="357" w:hanging="357"/>
        <w:jc w:val="left"/>
        <w:rPr>
          <w:rFonts w:ascii="Arial" w:hAnsi="Arial" w:cs="Arial"/>
          <w:color w:val="000000"/>
          <w:sz w:val="24"/>
          <w:szCs w:val="24"/>
        </w:rPr>
      </w:pPr>
      <w:bookmarkStart w:id="122" w:name="__RefHeading__93_2098184603"/>
      <w:bookmarkStart w:id="123" w:name="_Toc321387992"/>
      <w:bookmarkEnd w:id="122"/>
      <w:r w:rsidRPr="00D11011">
        <w:rPr>
          <w:rFonts w:ascii="Arial" w:hAnsi="Arial" w:cs="Arial"/>
          <w:color w:val="000000"/>
          <w:sz w:val="24"/>
          <w:szCs w:val="24"/>
        </w:rPr>
        <w:t>En el gráfico se indica la red del rectorado de la UNP. Elija entre las opciones dadas las que correspondan a direcciones broadcast.</w:t>
      </w:r>
    </w:p>
    <w:p w14:paraId="4FFD67F7" w14:textId="77777777" w:rsidR="00D11011" w:rsidRPr="00800279" w:rsidRDefault="00D11011" w:rsidP="00D11011">
      <w:pPr>
        <w:widowControl w:val="0"/>
        <w:autoSpaceDE w:val="0"/>
        <w:autoSpaceDN w:val="0"/>
        <w:adjustRightInd w:val="0"/>
        <w:spacing w:line="118" w:lineRule="exact"/>
        <w:rPr>
          <w:sz w:val="10"/>
          <w:szCs w:val="10"/>
        </w:rPr>
      </w:pPr>
    </w:p>
    <w:p w14:paraId="478A5096" w14:textId="77777777" w:rsidR="00D11011" w:rsidRPr="00800279" w:rsidRDefault="00D11011" w:rsidP="00D11011">
      <w:pPr>
        <w:widowControl w:val="0"/>
        <w:autoSpaceDE w:val="0"/>
        <w:autoSpaceDN w:val="0"/>
        <w:adjustRightInd w:val="0"/>
        <w:spacing w:line="200" w:lineRule="exact"/>
      </w:pPr>
    </w:p>
    <w:p w14:paraId="20426CE0" w14:textId="77777777" w:rsidR="00D11011" w:rsidRPr="00800279" w:rsidRDefault="00371046" w:rsidP="00D11011">
      <w:pPr>
        <w:widowControl w:val="0"/>
        <w:autoSpaceDE w:val="0"/>
        <w:autoSpaceDN w:val="0"/>
        <w:adjustRightInd w:val="0"/>
        <w:spacing w:line="240" w:lineRule="atLeast"/>
        <w:ind w:left="1276" w:right="-20"/>
      </w:pPr>
      <w:r>
        <w:rPr>
          <w:noProof/>
          <w:lang w:val="es-ES_tradnl" w:eastAsia="es-ES_tradnl"/>
        </w:rPr>
        <w:drawing>
          <wp:anchor distT="0" distB="0" distL="114300" distR="114300" simplePos="0" relativeHeight="251663872" behindDoc="0" locked="0" layoutInCell="1" allowOverlap="1" wp14:anchorId="257F6CD5" wp14:editId="7F5698CB">
            <wp:simplePos x="0" y="0"/>
            <wp:positionH relativeFrom="column">
              <wp:posOffset>1365250</wp:posOffset>
            </wp:positionH>
            <wp:positionV relativeFrom="paragraph">
              <wp:posOffset>635</wp:posOffset>
            </wp:positionV>
            <wp:extent cx="4500880" cy="1564640"/>
            <wp:effectExtent l="0" t="0" r="0" b="1016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0880" cy="15646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F5793CF" w14:textId="77777777" w:rsidR="00D11011" w:rsidRPr="00D11011" w:rsidRDefault="00D11011" w:rsidP="00EA776C">
      <w:pPr>
        <w:widowControl w:val="0"/>
        <w:numPr>
          <w:ilvl w:val="1"/>
          <w:numId w:val="1"/>
        </w:numPr>
        <w:suppressAutoHyphens w:val="0"/>
        <w:autoSpaceDE w:val="0"/>
        <w:autoSpaceDN w:val="0"/>
        <w:adjustRightInd w:val="0"/>
        <w:spacing w:line="390" w:lineRule="exact"/>
        <w:ind w:left="0" w:right="55" w:firstLine="417"/>
        <w:jc w:val="both"/>
        <w:rPr>
          <w:rFonts w:ascii="Arial" w:hAnsi="Arial" w:cs="Arial"/>
          <w:sz w:val="24"/>
          <w:szCs w:val="24"/>
        </w:rPr>
      </w:pPr>
      <w:r w:rsidRPr="00D11011">
        <w:rPr>
          <w:rFonts w:ascii="Arial" w:hAnsi="Arial" w:cs="Arial"/>
          <w:w w:val="87"/>
          <w:sz w:val="24"/>
          <w:szCs w:val="24"/>
        </w:rPr>
        <w:t>17</w:t>
      </w:r>
      <w:r w:rsidRPr="00D11011">
        <w:rPr>
          <w:rFonts w:ascii="Arial" w:hAnsi="Arial" w:cs="Arial"/>
          <w:spacing w:val="-2"/>
          <w:w w:val="87"/>
          <w:sz w:val="24"/>
          <w:szCs w:val="24"/>
        </w:rPr>
        <w:t>2</w:t>
      </w:r>
      <w:r w:rsidRPr="00D11011">
        <w:rPr>
          <w:rFonts w:ascii="Arial" w:hAnsi="Arial" w:cs="Arial"/>
          <w:w w:val="88"/>
          <w:sz w:val="24"/>
          <w:szCs w:val="24"/>
        </w:rPr>
        <w:t>.16.32.255</w:t>
      </w:r>
    </w:p>
    <w:p w14:paraId="4DCE3C26" w14:textId="77777777" w:rsidR="00D11011" w:rsidRPr="00D11011" w:rsidRDefault="00D11011" w:rsidP="00EA776C">
      <w:pPr>
        <w:widowControl w:val="0"/>
        <w:numPr>
          <w:ilvl w:val="1"/>
          <w:numId w:val="1"/>
        </w:numPr>
        <w:suppressAutoHyphens w:val="0"/>
        <w:autoSpaceDE w:val="0"/>
        <w:autoSpaceDN w:val="0"/>
        <w:adjustRightInd w:val="0"/>
        <w:spacing w:line="390" w:lineRule="exact"/>
        <w:ind w:left="0" w:right="55" w:firstLine="417"/>
        <w:jc w:val="both"/>
        <w:rPr>
          <w:rFonts w:ascii="Arial" w:hAnsi="Arial" w:cs="Arial"/>
          <w:sz w:val="24"/>
          <w:szCs w:val="24"/>
        </w:rPr>
      </w:pPr>
      <w:r w:rsidRPr="00D11011">
        <w:rPr>
          <w:rFonts w:ascii="Arial" w:hAnsi="Arial" w:cs="Arial"/>
          <w:w w:val="87"/>
          <w:sz w:val="24"/>
          <w:szCs w:val="24"/>
        </w:rPr>
        <w:t>17</w:t>
      </w:r>
      <w:r w:rsidRPr="00D11011">
        <w:rPr>
          <w:rFonts w:ascii="Arial" w:hAnsi="Arial" w:cs="Arial"/>
          <w:spacing w:val="-2"/>
          <w:w w:val="87"/>
          <w:sz w:val="24"/>
          <w:szCs w:val="24"/>
        </w:rPr>
        <w:t>2</w:t>
      </w:r>
      <w:r w:rsidRPr="00D11011">
        <w:rPr>
          <w:rFonts w:ascii="Arial" w:hAnsi="Arial" w:cs="Arial"/>
          <w:w w:val="88"/>
          <w:sz w:val="24"/>
          <w:szCs w:val="24"/>
        </w:rPr>
        <w:t>.16.47.255</w:t>
      </w:r>
    </w:p>
    <w:p w14:paraId="7BE6505F" w14:textId="77777777" w:rsidR="00D11011" w:rsidRPr="00D11011" w:rsidRDefault="00D11011" w:rsidP="00EA776C">
      <w:pPr>
        <w:widowControl w:val="0"/>
        <w:numPr>
          <w:ilvl w:val="1"/>
          <w:numId w:val="1"/>
        </w:numPr>
        <w:suppressAutoHyphens w:val="0"/>
        <w:autoSpaceDE w:val="0"/>
        <w:autoSpaceDN w:val="0"/>
        <w:adjustRightInd w:val="0"/>
        <w:spacing w:line="390" w:lineRule="exact"/>
        <w:ind w:left="0" w:right="55" w:firstLine="417"/>
        <w:jc w:val="both"/>
        <w:rPr>
          <w:rFonts w:ascii="Arial" w:hAnsi="Arial" w:cs="Arial"/>
          <w:sz w:val="24"/>
          <w:szCs w:val="24"/>
        </w:rPr>
      </w:pPr>
      <w:r w:rsidRPr="00D11011">
        <w:rPr>
          <w:rFonts w:ascii="Arial" w:hAnsi="Arial" w:cs="Arial"/>
          <w:w w:val="87"/>
          <w:sz w:val="24"/>
          <w:szCs w:val="24"/>
        </w:rPr>
        <w:t>17</w:t>
      </w:r>
      <w:r w:rsidRPr="00D11011">
        <w:rPr>
          <w:rFonts w:ascii="Arial" w:hAnsi="Arial" w:cs="Arial"/>
          <w:spacing w:val="-2"/>
          <w:w w:val="87"/>
          <w:sz w:val="24"/>
          <w:szCs w:val="24"/>
        </w:rPr>
        <w:t>2</w:t>
      </w:r>
      <w:r w:rsidRPr="00D11011">
        <w:rPr>
          <w:rFonts w:ascii="Arial" w:hAnsi="Arial" w:cs="Arial"/>
          <w:w w:val="88"/>
          <w:sz w:val="24"/>
          <w:szCs w:val="24"/>
        </w:rPr>
        <w:t>.16.64.255</w:t>
      </w:r>
    </w:p>
    <w:p w14:paraId="4DA65328" w14:textId="77777777" w:rsidR="00D11011" w:rsidRPr="00D11011" w:rsidRDefault="00D11011" w:rsidP="00EA776C">
      <w:pPr>
        <w:widowControl w:val="0"/>
        <w:numPr>
          <w:ilvl w:val="1"/>
          <w:numId w:val="1"/>
        </w:numPr>
        <w:suppressAutoHyphens w:val="0"/>
        <w:autoSpaceDE w:val="0"/>
        <w:autoSpaceDN w:val="0"/>
        <w:adjustRightInd w:val="0"/>
        <w:spacing w:line="390" w:lineRule="exact"/>
        <w:ind w:left="0" w:right="55" w:firstLine="417"/>
        <w:jc w:val="both"/>
        <w:rPr>
          <w:rFonts w:ascii="Arial" w:hAnsi="Arial" w:cs="Arial"/>
          <w:sz w:val="24"/>
          <w:szCs w:val="24"/>
        </w:rPr>
      </w:pPr>
      <w:r w:rsidRPr="00D11011">
        <w:rPr>
          <w:rFonts w:ascii="Arial" w:hAnsi="Arial" w:cs="Arial"/>
          <w:w w:val="87"/>
          <w:sz w:val="24"/>
          <w:szCs w:val="24"/>
        </w:rPr>
        <w:t>17</w:t>
      </w:r>
      <w:r w:rsidRPr="00D11011">
        <w:rPr>
          <w:rFonts w:ascii="Arial" w:hAnsi="Arial" w:cs="Arial"/>
          <w:spacing w:val="-2"/>
          <w:w w:val="87"/>
          <w:sz w:val="24"/>
          <w:szCs w:val="24"/>
        </w:rPr>
        <w:t>2</w:t>
      </w:r>
      <w:r w:rsidRPr="00D11011">
        <w:rPr>
          <w:rFonts w:ascii="Arial" w:hAnsi="Arial" w:cs="Arial"/>
          <w:w w:val="88"/>
          <w:sz w:val="24"/>
          <w:szCs w:val="24"/>
        </w:rPr>
        <w:t>.16.82.255</w:t>
      </w:r>
    </w:p>
    <w:p w14:paraId="00D10F1C" w14:textId="77777777" w:rsidR="00D11011" w:rsidRPr="00D11011" w:rsidRDefault="00D11011" w:rsidP="00EA776C">
      <w:pPr>
        <w:widowControl w:val="0"/>
        <w:numPr>
          <w:ilvl w:val="1"/>
          <w:numId w:val="1"/>
        </w:numPr>
        <w:suppressAutoHyphens w:val="0"/>
        <w:autoSpaceDE w:val="0"/>
        <w:autoSpaceDN w:val="0"/>
        <w:adjustRightInd w:val="0"/>
        <w:spacing w:line="390" w:lineRule="exact"/>
        <w:ind w:left="0" w:right="55" w:firstLine="417"/>
        <w:jc w:val="both"/>
        <w:rPr>
          <w:rFonts w:ascii="Arial" w:hAnsi="Arial" w:cs="Arial"/>
          <w:sz w:val="24"/>
          <w:szCs w:val="24"/>
        </w:rPr>
      </w:pPr>
      <w:r w:rsidRPr="00D11011">
        <w:rPr>
          <w:rFonts w:ascii="Arial" w:hAnsi="Arial" w:cs="Arial"/>
          <w:w w:val="87"/>
          <w:sz w:val="24"/>
          <w:szCs w:val="24"/>
        </w:rPr>
        <w:t>17</w:t>
      </w:r>
      <w:r w:rsidRPr="00D11011">
        <w:rPr>
          <w:rFonts w:ascii="Arial" w:hAnsi="Arial" w:cs="Arial"/>
          <w:spacing w:val="-2"/>
          <w:w w:val="87"/>
          <w:sz w:val="24"/>
          <w:szCs w:val="24"/>
        </w:rPr>
        <w:t>2</w:t>
      </w:r>
      <w:r w:rsidRPr="00D11011">
        <w:rPr>
          <w:rFonts w:ascii="Arial" w:hAnsi="Arial" w:cs="Arial"/>
          <w:w w:val="88"/>
          <w:sz w:val="24"/>
          <w:szCs w:val="24"/>
        </w:rPr>
        <w:t>.16.79.255</w:t>
      </w:r>
    </w:p>
    <w:p w14:paraId="6F3D5606" w14:textId="77777777" w:rsidR="00D11011" w:rsidRPr="00D11011" w:rsidRDefault="00D11011" w:rsidP="00EA776C">
      <w:pPr>
        <w:widowControl w:val="0"/>
        <w:numPr>
          <w:ilvl w:val="1"/>
          <w:numId w:val="1"/>
        </w:numPr>
        <w:suppressAutoHyphens w:val="0"/>
        <w:autoSpaceDE w:val="0"/>
        <w:autoSpaceDN w:val="0"/>
        <w:adjustRightInd w:val="0"/>
        <w:spacing w:line="390" w:lineRule="exact"/>
        <w:ind w:left="0" w:right="55" w:firstLine="417"/>
        <w:jc w:val="both"/>
        <w:rPr>
          <w:rFonts w:ascii="Arial" w:hAnsi="Arial" w:cs="Arial"/>
          <w:sz w:val="24"/>
          <w:szCs w:val="24"/>
        </w:rPr>
      </w:pPr>
      <w:r w:rsidRPr="00D11011">
        <w:rPr>
          <w:rFonts w:ascii="Arial" w:hAnsi="Arial" w:cs="Arial"/>
          <w:w w:val="87"/>
          <w:sz w:val="24"/>
          <w:szCs w:val="24"/>
        </w:rPr>
        <w:t>17</w:t>
      </w:r>
      <w:r w:rsidRPr="00D11011">
        <w:rPr>
          <w:rFonts w:ascii="Arial" w:hAnsi="Arial" w:cs="Arial"/>
          <w:spacing w:val="-2"/>
          <w:w w:val="87"/>
          <w:sz w:val="24"/>
          <w:szCs w:val="24"/>
        </w:rPr>
        <w:t>2</w:t>
      </w:r>
      <w:r w:rsidRPr="00D11011">
        <w:rPr>
          <w:rFonts w:ascii="Arial" w:hAnsi="Arial" w:cs="Arial"/>
          <w:w w:val="88"/>
          <w:sz w:val="24"/>
          <w:szCs w:val="24"/>
        </w:rPr>
        <w:t>.16.95.255</w:t>
      </w:r>
    </w:p>
    <w:p w14:paraId="1F1A0E82" w14:textId="77777777" w:rsidR="00D11011" w:rsidRPr="00800279" w:rsidRDefault="00D11011" w:rsidP="00D11011">
      <w:pPr>
        <w:widowControl w:val="0"/>
        <w:autoSpaceDE w:val="0"/>
        <w:autoSpaceDN w:val="0"/>
        <w:adjustRightInd w:val="0"/>
        <w:spacing w:line="257" w:lineRule="exact"/>
      </w:pPr>
    </w:p>
    <w:p w14:paraId="45AB46A7" w14:textId="77777777" w:rsidR="00B47185" w:rsidRDefault="00D11011" w:rsidP="007A373F">
      <w:pPr>
        <w:pStyle w:val="Ttulo5"/>
        <w:numPr>
          <w:ilvl w:val="0"/>
          <w:numId w:val="40"/>
        </w:numPr>
        <w:spacing w:before="0" w:after="120"/>
        <w:jc w:val="left"/>
        <w:rPr>
          <w:rFonts w:ascii="Arial" w:hAnsi="Arial" w:cs="Arial"/>
          <w:color w:val="000000"/>
          <w:sz w:val="24"/>
          <w:szCs w:val="24"/>
        </w:rPr>
      </w:pPr>
      <w:r w:rsidRPr="00D11011">
        <w:rPr>
          <w:rFonts w:ascii="Arial" w:hAnsi="Arial" w:cs="Arial"/>
          <w:color w:val="000000"/>
          <w:sz w:val="24"/>
          <w:szCs w:val="24"/>
        </w:rPr>
        <w:t>Ud. está configurando una subred de la oficina central de los supermercados “La Ocasión”. Necesita asignar direcciones IP de hosts de la subred. Definió la máscara 255.255.255.224.</w:t>
      </w:r>
    </w:p>
    <w:p w14:paraId="56C23BB3" w14:textId="77777777" w:rsidR="00D11011" w:rsidRPr="00D11011" w:rsidRDefault="00D11011" w:rsidP="007A373F">
      <w:pPr>
        <w:pStyle w:val="Ttulo5"/>
        <w:numPr>
          <w:ilvl w:val="1"/>
          <w:numId w:val="40"/>
        </w:numPr>
        <w:spacing w:before="0" w:after="120"/>
        <w:jc w:val="left"/>
        <w:rPr>
          <w:rFonts w:ascii="Arial" w:hAnsi="Arial" w:cs="Arial"/>
          <w:color w:val="000000"/>
          <w:sz w:val="24"/>
          <w:szCs w:val="24"/>
        </w:rPr>
      </w:pPr>
      <w:r w:rsidRPr="00D11011">
        <w:rPr>
          <w:rFonts w:ascii="Arial" w:hAnsi="Arial" w:cs="Arial"/>
          <w:color w:val="000000"/>
          <w:sz w:val="24"/>
          <w:szCs w:val="24"/>
        </w:rPr>
        <w:t>Cuáles de las siguientes direcciones son válidas</w:t>
      </w:r>
      <w:r w:rsidR="000B7641">
        <w:rPr>
          <w:rFonts w:ascii="Arial" w:hAnsi="Arial" w:cs="Arial"/>
          <w:color w:val="000000"/>
          <w:sz w:val="24"/>
          <w:szCs w:val="24"/>
        </w:rPr>
        <w:t xml:space="preserve"> para asignar a host</w:t>
      </w:r>
      <w:r w:rsidRPr="00D11011">
        <w:rPr>
          <w:rFonts w:ascii="Arial" w:hAnsi="Arial" w:cs="Arial"/>
          <w:color w:val="000000"/>
          <w:sz w:val="24"/>
          <w:szCs w:val="24"/>
        </w:rPr>
        <w:t>?.</w:t>
      </w:r>
    </w:p>
    <w:p w14:paraId="7479235B" w14:textId="77777777" w:rsidR="00D11011" w:rsidRPr="00011453" w:rsidRDefault="00D11011" w:rsidP="00D11011">
      <w:pPr>
        <w:widowControl w:val="0"/>
        <w:autoSpaceDE w:val="0"/>
        <w:autoSpaceDN w:val="0"/>
        <w:adjustRightInd w:val="0"/>
        <w:spacing w:line="148" w:lineRule="exact"/>
        <w:ind w:right="53"/>
        <w:rPr>
          <w:i/>
          <w:sz w:val="14"/>
          <w:szCs w:val="14"/>
        </w:rPr>
      </w:pPr>
    </w:p>
    <w:p w14:paraId="664E5863" w14:textId="77777777" w:rsidR="00D11011" w:rsidRPr="00B47185" w:rsidRDefault="00D11011" w:rsidP="00D11011">
      <w:pPr>
        <w:widowControl w:val="0"/>
        <w:autoSpaceDE w:val="0"/>
        <w:autoSpaceDN w:val="0"/>
        <w:adjustRightInd w:val="0"/>
        <w:spacing w:line="240" w:lineRule="exact"/>
        <w:ind w:left="928" w:right="53"/>
        <w:rPr>
          <w:rFonts w:ascii="Arial" w:hAnsi="Arial" w:cs="Arial"/>
          <w:sz w:val="24"/>
          <w:szCs w:val="24"/>
        </w:rPr>
      </w:pPr>
      <w:r w:rsidRPr="00B47185">
        <w:rPr>
          <w:rFonts w:ascii="Arial" w:hAnsi="Arial" w:cs="Arial"/>
          <w:w w:val="96"/>
          <w:sz w:val="24"/>
          <w:szCs w:val="24"/>
        </w:rPr>
        <w:t>1)</w:t>
      </w:r>
      <w:r w:rsidRPr="00B47185">
        <w:rPr>
          <w:rFonts w:ascii="Arial" w:hAnsi="Arial" w:cs="Arial"/>
          <w:sz w:val="24"/>
          <w:szCs w:val="24"/>
        </w:rPr>
        <w:t xml:space="preserve"> </w:t>
      </w:r>
      <w:r w:rsidRPr="00B47185">
        <w:rPr>
          <w:rFonts w:ascii="Arial" w:hAnsi="Arial" w:cs="Arial"/>
          <w:spacing w:val="-4"/>
          <w:sz w:val="24"/>
          <w:szCs w:val="24"/>
        </w:rPr>
        <w:t xml:space="preserve"> </w:t>
      </w:r>
      <w:r w:rsidRPr="00B47185">
        <w:rPr>
          <w:rFonts w:ascii="Arial" w:hAnsi="Arial" w:cs="Arial"/>
          <w:w w:val="87"/>
          <w:sz w:val="24"/>
          <w:szCs w:val="24"/>
        </w:rPr>
        <w:t>1</w:t>
      </w:r>
      <w:r w:rsidRPr="00B47185">
        <w:rPr>
          <w:rFonts w:ascii="Arial" w:hAnsi="Arial" w:cs="Arial"/>
          <w:spacing w:val="-2"/>
          <w:w w:val="87"/>
          <w:sz w:val="24"/>
          <w:szCs w:val="24"/>
        </w:rPr>
        <w:t>5</w:t>
      </w:r>
      <w:r w:rsidRPr="00B47185">
        <w:rPr>
          <w:rFonts w:ascii="Arial" w:hAnsi="Arial" w:cs="Arial"/>
          <w:w w:val="88"/>
          <w:sz w:val="24"/>
          <w:szCs w:val="24"/>
        </w:rPr>
        <w:t>.234.118.63</w:t>
      </w:r>
    </w:p>
    <w:p w14:paraId="66A1B165" w14:textId="77777777" w:rsidR="00D11011" w:rsidRPr="00B47185" w:rsidRDefault="00D11011" w:rsidP="00D11011">
      <w:pPr>
        <w:widowControl w:val="0"/>
        <w:autoSpaceDE w:val="0"/>
        <w:autoSpaceDN w:val="0"/>
        <w:adjustRightInd w:val="0"/>
        <w:spacing w:before="99" w:line="240" w:lineRule="exact"/>
        <w:ind w:left="928" w:right="53"/>
        <w:rPr>
          <w:rFonts w:ascii="Arial" w:hAnsi="Arial" w:cs="Arial"/>
          <w:sz w:val="24"/>
          <w:szCs w:val="24"/>
        </w:rPr>
      </w:pPr>
      <w:r w:rsidRPr="00B47185">
        <w:rPr>
          <w:rFonts w:ascii="Arial" w:hAnsi="Arial" w:cs="Arial"/>
          <w:w w:val="96"/>
          <w:sz w:val="24"/>
          <w:szCs w:val="24"/>
        </w:rPr>
        <w:t>2)</w:t>
      </w:r>
      <w:r w:rsidRPr="00B47185">
        <w:rPr>
          <w:rFonts w:ascii="Arial" w:hAnsi="Arial" w:cs="Arial"/>
          <w:sz w:val="24"/>
          <w:szCs w:val="24"/>
        </w:rPr>
        <w:t xml:space="preserve"> </w:t>
      </w:r>
      <w:r w:rsidRPr="00B47185">
        <w:rPr>
          <w:rFonts w:ascii="Arial" w:hAnsi="Arial" w:cs="Arial"/>
          <w:spacing w:val="-4"/>
          <w:sz w:val="24"/>
          <w:szCs w:val="24"/>
        </w:rPr>
        <w:t xml:space="preserve"> </w:t>
      </w:r>
      <w:r w:rsidRPr="00B47185">
        <w:rPr>
          <w:rFonts w:ascii="Arial" w:hAnsi="Arial" w:cs="Arial"/>
          <w:w w:val="87"/>
          <w:sz w:val="24"/>
          <w:szCs w:val="24"/>
        </w:rPr>
        <w:t>9</w:t>
      </w:r>
      <w:r w:rsidRPr="00B47185">
        <w:rPr>
          <w:rFonts w:ascii="Arial" w:hAnsi="Arial" w:cs="Arial"/>
          <w:spacing w:val="-2"/>
          <w:w w:val="87"/>
          <w:sz w:val="24"/>
          <w:szCs w:val="24"/>
        </w:rPr>
        <w:t>2</w:t>
      </w:r>
      <w:r w:rsidRPr="00B47185">
        <w:rPr>
          <w:rFonts w:ascii="Arial" w:hAnsi="Arial" w:cs="Arial"/>
          <w:w w:val="88"/>
          <w:sz w:val="24"/>
          <w:szCs w:val="24"/>
        </w:rPr>
        <w:t>.11.178.93</w:t>
      </w:r>
    </w:p>
    <w:p w14:paraId="641F4AF4" w14:textId="77777777" w:rsidR="00D11011" w:rsidRPr="00B47185" w:rsidRDefault="00D11011" w:rsidP="00D11011">
      <w:pPr>
        <w:widowControl w:val="0"/>
        <w:autoSpaceDE w:val="0"/>
        <w:autoSpaceDN w:val="0"/>
        <w:adjustRightInd w:val="0"/>
        <w:spacing w:before="99" w:line="240" w:lineRule="exact"/>
        <w:ind w:left="928" w:right="53"/>
        <w:rPr>
          <w:rFonts w:ascii="Arial" w:hAnsi="Arial" w:cs="Arial"/>
          <w:sz w:val="24"/>
          <w:szCs w:val="24"/>
        </w:rPr>
      </w:pPr>
      <w:r w:rsidRPr="00B47185">
        <w:rPr>
          <w:rFonts w:ascii="Arial" w:hAnsi="Arial" w:cs="Arial"/>
          <w:w w:val="96"/>
          <w:sz w:val="24"/>
          <w:szCs w:val="24"/>
        </w:rPr>
        <w:t>3)</w:t>
      </w:r>
      <w:r w:rsidRPr="00B47185">
        <w:rPr>
          <w:rFonts w:ascii="Arial" w:hAnsi="Arial" w:cs="Arial"/>
          <w:sz w:val="24"/>
          <w:szCs w:val="24"/>
        </w:rPr>
        <w:t xml:space="preserve"> </w:t>
      </w:r>
      <w:r w:rsidRPr="00B47185">
        <w:rPr>
          <w:rFonts w:ascii="Arial" w:hAnsi="Arial" w:cs="Arial"/>
          <w:spacing w:val="-4"/>
          <w:sz w:val="24"/>
          <w:szCs w:val="24"/>
        </w:rPr>
        <w:t xml:space="preserve"> </w:t>
      </w:r>
      <w:r w:rsidRPr="00B47185">
        <w:rPr>
          <w:rFonts w:ascii="Arial" w:hAnsi="Arial" w:cs="Arial"/>
          <w:w w:val="87"/>
          <w:sz w:val="24"/>
          <w:szCs w:val="24"/>
        </w:rPr>
        <w:t>1</w:t>
      </w:r>
      <w:r w:rsidRPr="00B47185">
        <w:rPr>
          <w:rFonts w:ascii="Arial" w:hAnsi="Arial" w:cs="Arial"/>
          <w:spacing w:val="-2"/>
          <w:w w:val="87"/>
          <w:sz w:val="24"/>
          <w:szCs w:val="24"/>
        </w:rPr>
        <w:t>3</w:t>
      </w:r>
      <w:r w:rsidRPr="00B47185">
        <w:rPr>
          <w:rFonts w:ascii="Arial" w:hAnsi="Arial" w:cs="Arial"/>
          <w:w w:val="88"/>
          <w:sz w:val="24"/>
          <w:szCs w:val="24"/>
        </w:rPr>
        <w:t>4.178.18.56</w:t>
      </w:r>
    </w:p>
    <w:p w14:paraId="1F8B55A0" w14:textId="77777777" w:rsidR="00D11011" w:rsidRPr="00B47185" w:rsidRDefault="00D11011" w:rsidP="00D11011">
      <w:pPr>
        <w:widowControl w:val="0"/>
        <w:autoSpaceDE w:val="0"/>
        <w:autoSpaceDN w:val="0"/>
        <w:adjustRightInd w:val="0"/>
        <w:spacing w:before="99" w:line="240" w:lineRule="exact"/>
        <w:ind w:left="928" w:right="53"/>
        <w:rPr>
          <w:rFonts w:ascii="Arial" w:hAnsi="Arial" w:cs="Arial"/>
          <w:sz w:val="24"/>
          <w:szCs w:val="24"/>
        </w:rPr>
      </w:pPr>
      <w:r w:rsidRPr="00B47185">
        <w:rPr>
          <w:rFonts w:ascii="Arial" w:hAnsi="Arial" w:cs="Arial"/>
          <w:w w:val="96"/>
          <w:sz w:val="24"/>
          <w:szCs w:val="24"/>
        </w:rPr>
        <w:t>4)</w:t>
      </w:r>
      <w:r w:rsidRPr="00B47185">
        <w:rPr>
          <w:rFonts w:ascii="Arial" w:hAnsi="Arial" w:cs="Arial"/>
          <w:sz w:val="24"/>
          <w:szCs w:val="24"/>
        </w:rPr>
        <w:t xml:space="preserve"> </w:t>
      </w:r>
      <w:r w:rsidRPr="00B47185">
        <w:rPr>
          <w:rFonts w:ascii="Arial" w:hAnsi="Arial" w:cs="Arial"/>
          <w:spacing w:val="-4"/>
          <w:sz w:val="24"/>
          <w:szCs w:val="24"/>
        </w:rPr>
        <w:t xml:space="preserve"> </w:t>
      </w:r>
      <w:r w:rsidRPr="00B47185">
        <w:rPr>
          <w:rFonts w:ascii="Arial" w:hAnsi="Arial" w:cs="Arial"/>
          <w:w w:val="87"/>
          <w:sz w:val="24"/>
          <w:szCs w:val="24"/>
        </w:rPr>
        <w:t>1</w:t>
      </w:r>
      <w:r w:rsidRPr="00B47185">
        <w:rPr>
          <w:rFonts w:ascii="Arial" w:hAnsi="Arial" w:cs="Arial"/>
          <w:spacing w:val="-2"/>
          <w:w w:val="87"/>
          <w:sz w:val="24"/>
          <w:szCs w:val="24"/>
        </w:rPr>
        <w:t>9</w:t>
      </w:r>
      <w:r w:rsidRPr="00B47185">
        <w:rPr>
          <w:rFonts w:ascii="Arial" w:hAnsi="Arial" w:cs="Arial"/>
          <w:w w:val="88"/>
          <w:sz w:val="24"/>
          <w:szCs w:val="24"/>
        </w:rPr>
        <w:t>2.168.16.87</w:t>
      </w:r>
    </w:p>
    <w:p w14:paraId="3F608C94" w14:textId="77777777" w:rsidR="00D11011" w:rsidRPr="00B47185" w:rsidRDefault="00D11011" w:rsidP="00D11011">
      <w:pPr>
        <w:widowControl w:val="0"/>
        <w:autoSpaceDE w:val="0"/>
        <w:autoSpaceDN w:val="0"/>
        <w:adjustRightInd w:val="0"/>
        <w:spacing w:before="99" w:line="240" w:lineRule="exact"/>
        <w:ind w:left="928" w:right="53"/>
        <w:rPr>
          <w:rFonts w:ascii="Arial" w:hAnsi="Arial" w:cs="Arial"/>
          <w:sz w:val="24"/>
          <w:szCs w:val="24"/>
        </w:rPr>
      </w:pPr>
      <w:r w:rsidRPr="00B47185">
        <w:rPr>
          <w:rFonts w:ascii="Arial" w:hAnsi="Arial" w:cs="Arial"/>
          <w:w w:val="96"/>
          <w:sz w:val="24"/>
          <w:szCs w:val="24"/>
        </w:rPr>
        <w:t>5)</w:t>
      </w:r>
      <w:r w:rsidRPr="00B47185">
        <w:rPr>
          <w:rFonts w:ascii="Arial" w:hAnsi="Arial" w:cs="Arial"/>
          <w:sz w:val="24"/>
          <w:szCs w:val="24"/>
        </w:rPr>
        <w:t xml:space="preserve"> </w:t>
      </w:r>
      <w:r w:rsidRPr="00B47185">
        <w:rPr>
          <w:rFonts w:ascii="Arial" w:hAnsi="Arial" w:cs="Arial"/>
          <w:spacing w:val="-4"/>
          <w:sz w:val="24"/>
          <w:szCs w:val="24"/>
        </w:rPr>
        <w:t xml:space="preserve"> </w:t>
      </w:r>
      <w:r w:rsidRPr="00B47185">
        <w:rPr>
          <w:rFonts w:ascii="Arial" w:hAnsi="Arial" w:cs="Arial"/>
          <w:w w:val="87"/>
          <w:sz w:val="24"/>
          <w:szCs w:val="24"/>
        </w:rPr>
        <w:t>2</w:t>
      </w:r>
      <w:r w:rsidRPr="00B47185">
        <w:rPr>
          <w:rFonts w:ascii="Arial" w:hAnsi="Arial" w:cs="Arial"/>
          <w:spacing w:val="-2"/>
          <w:w w:val="87"/>
          <w:sz w:val="24"/>
          <w:szCs w:val="24"/>
        </w:rPr>
        <w:t>0</w:t>
      </w:r>
      <w:r w:rsidRPr="00B47185">
        <w:rPr>
          <w:rFonts w:ascii="Arial" w:hAnsi="Arial" w:cs="Arial"/>
          <w:w w:val="88"/>
          <w:sz w:val="24"/>
          <w:szCs w:val="24"/>
        </w:rPr>
        <w:t>1.45.116.159</w:t>
      </w:r>
    </w:p>
    <w:p w14:paraId="75FDDF1B" w14:textId="77777777" w:rsidR="00D11011" w:rsidRDefault="00D11011" w:rsidP="00D11011">
      <w:pPr>
        <w:widowControl w:val="0"/>
        <w:autoSpaceDE w:val="0"/>
        <w:autoSpaceDN w:val="0"/>
        <w:adjustRightInd w:val="0"/>
        <w:spacing w:before="99" w:line="240" w:lineRule="exact"/>
        <w:ind w:left="928" w:right="53"/>
        <w:rPr>
          <w:rFonts w:ascii="Arial" w:hAnsi="Arial" w:cs="Arial"/>
          <w:w w:val="88"/>
          <w:sz w:val="24"/>
          <w:szCs w:val="24"/>
        </w:rPr>
      </w:pPr>
      <w:r w:rsidRPr="00B47185">
        <w:rPr>
          <w:rFonts w:ascii="Arial" w:hAnsi="Arial" w:cs="Arial"/>
          <w:w w:val="96"/>
          <w:sz w:val="24"/>
          <w:szCs w:val="24"/>
        </w:rPr>
        <w:t>6)</w:t>
      </w:r>
      <w:r w:rsidRPr="00B47185">
        <w:rPr>
          <w:rFonts w:ascii="Arial" w:hAnsi="Arial" w:cs="Arial"/>
          <w:sz w:val="24"/>
          <w:szCs w:val="24"/>
        </w:rPr>
        <w:t xml:space="preserve"> </w:t>
      </w:r>
      <w:r w:rsidRPr="00B47185">
        <w:rPr>
          <w:rFonts w:ascii="Arial" w:hAnsi="Arial" w:cs="Arial"/>
          <w:spacing w:val="-4"/>
          <w:sz w:val="24"/>
          <w:szCs w:val="24"/>
        </w:rPr>
        <w:t xml:space="preserve"> </w:t>
      </w:r>
      <w:r w:rsidRPr="00B47185">
        <w:rPr>
          <w:rFonts w:ascii="Arial" w:hAnsi="Arial" w:cs="Arial"/>
          <w:w w:val="87"/>
          <w:sz w:val="24"/>
          <w:szCs w:val="24"/>
        </w:rPr>
        <w:t>2</w:t>
      </w:r>
      <w:r w:rsidRPr="00B47185">
        <w:rPr>
          <w:rFonts w:ascii="Arial" w:hAnsi="Arial" w:cs="Arial"/>
          <w:spacing w:val="-2"/>
          <w:w w:val="87"/>
          <w:sz w:val="24"/>
          <w:szCs w:val="24"/>
        </w:rPr>
        <w:t>1</w:t>
      </w:r>
      <w:r w:rsidRPr="00B47185">
        <w:rPr>
          <w:rFonts w:ascii="Arial" w:hAnsi="Arial" w:cs="Arial"/>
          <w:w w:val="88"/>
          <w:sz w:val="24"/>
          <w:szCs w:val="24"/>
        </w:rPr>
        <w:t>7.63.12.192</w:t>
      </w:r>
    </w:p>
    <w:p w14:paraId="27650ABE" w14:textId="77777777" w:rsidR="00B47185" w:rsidRPr="00B47185" w:rsidRDefault="00B47185" w:rsidP="00D11011">
      <w:pPr>
        <w:widowControl w:val="0"/>
        <w:autoSpaceDE w:val="0"/>
        <w:autoSpaceDN w:val="0"/>
        <w:adjustRightInd w:val="0"/>
        <w:spacing w:before="99" w:line="240" w:lineRule="exact"/>
        <w:ind w:left="928" w:right="53"/>
        <w:rPr>
          <w:rFonts w:ascii="Arial" w:hAnsi="Arial" w:cs="Arial"/>
          <w:sz w:val="24"/>
          <w:szCs w:val="24"/>
        </w:rPr>
      </w:pPr>
    </w:p>
    <w:p w14:paraId="6A59DF48" w14:textId="77777777" w:rsidR="00D11011" w:rsidRPr="00B47185" w:rsidRDefault="00D11011" w:rsidP="007A373F">
      <w:pPr>
        <w:pStyle w:val="Ttulo5"/>
        <w:numPr>
          <w:ilvl w:val="1"/>
          <w:numId w:val="40"/>
        </w:numPr>
        <w:spacing w:before="0" w:after="120"/>
        <w:jc w:val="left"/>
        <w:rPr>
          <w:rFonts w:ascii="Arial" w:hAnsi="Arial" w:cs="Arial"/>
          <w:color w:val="000000"/>
          <w:sz w:val="24"/>
          <w:szCs w:val="24"/>
        </w:rPr>
      </w:pPr>
      <w:r w:rsidRPr="00B47185">
        <w:rPr>
          <w:rFonts w:ascii="Arial" w:hAnsi="Arial" w:cs="Arial"/>
          <w:color w:val="000000"/>
          <w:sz w:val="24"/>
          <w:szCs w:val="24"/>
        </w:rPr>
        <w:t>Ud. debe particionar la red 172.12.0.0 en subredes tales que puedan alojar 458 hosts IP. Además se debe lograr el máximo número de subredes. Determine la máscara a utilizar.</w:t>
      </w:r>
    </w:p>
    <w:p w14:paraId="14D7B935" w14:textId="77777777" w:rsidR="00D11011" w:rsidRPr="00800279" w:rsidRDefault="00D11011" w:rsidP="00D11011">
      <w:pPr>
        <w:widowControl w:val="0"/>
        <w:autoSpaceDE w:val="0"/>
        <w:autoSpaceDN w:val="0"/>
        <w:adjustRightInd w:val="0"/>
        <w:spacing w:line="198" w:lineRule="exact"/>
        <w:rPr>
          <w:sz w:val="18"/>
          <w:szCs w:val="18"/>
        </w:rPr>
      </w:pPr>
    </w:p>
    <w:p w14:paraId="0346296F" w14:textId="77777777" w:rsidR="00D11011" w:rsidRDefault="00D11011" w:rsidP="00D11011">
      <w:pPr>
        <w:widowControl w:val="0"/>
        <w:tabs>
          <w:tab w:val="left" w:pos="1560"/>
          <w:tab w:val="left" w:pos="2020"/>
          <w:tab w:val="left" w:pos="2460"/>
          <w:tab w:val="left" w:pos="2900"/>
          <w:tab w:val="left" w:pos="3340"/>
          <w:tab w:val="left" w:pos="3780"/>
          <w:tab w:val="left" w:pos="4220"/>
          <w:tab w:val="left" w:pos="4660"/>
          <w:tab w:val="left" w:pos="5120"/>
          <w:tab w:val="left" w:pos="5540"/>
          <w:tab w:val="left" w:pos="5980"/>
          <w:tab w:val="left" w:pos="6420"/>
          <w:tab w:val="left" w:pos="6840"/>
          <w:tab w:val="left" w:pos="7300"/>
          <w:tab w:val="left" w:pos="7740"/>
        </w:tabs>
        <w:autoSpaceDE w:val="0"/>
        <w:autoSpaceDN w:val="0"/>
        <w:adjustRightInd w:val="0"/>
        <w:spacing w:before="49" w:line="240" w:lineRule="exact"/>
        <w:ind w:left="1129" w:right="-20"/>
        <w:rPr>
          <w:w w:val="87"/>
        </w:rPr>
      </w:pPr>
    </w:p>
    <w:p w14:paraId="35B029DE" w14:textId="77777777" w:rsidR="00D11011" w:rsidRPr="00235D67" w:rsidRDefault="00D11011" w:rsidP="00D11011">
      <w:pPr>
        <w:widowControl w:val="0"/>
        <w:autoSpaceDE w:val="0"/>
        <w:autoSpaceDN w:val="0"/>
        <w:adjustRightInd w:val="0"/>
        <w:spacing w:before="49" w:line="240" w:lineRule="exact"/>
        <w:ind w:left="1134" w:right="-20"/>
        <w:rPr>
          <w:lang w:val="en-US"/>
        </w:rPr>
      </w:pPr>
    </w:p>
    <w:p w14:paraId="4242F960" w14:textId="77777777" w:rsidR="00D11011" w:rsidRPr="00B47185" w:rsidRDefault="00D11011" w:rsidP="007A373F">
      <w:pPr>
        <w:pStyle w:val="Ttulo5"/>
        <w:numPr>
          <w:ilvl w:val="0"/>
          <w:numId w:val="40"/>
        </w:numPr>
        <w:spacing w:before="0" w:after="120"/>
        <w:jc w:val="left"/>
        <w:rPr>
          <w:rFonts w:ascii="Arial" w:hAnsi="Arial" w:cs="Arial"/>
          <w:color w:val="000000"/>
          <w:sz w:val="24"/>
          <w:szCs w:val="24"/>
        </w:rPr>
      </w:pPr>
      <w:r w:rsidRPr="00B47185">
        <w:rPr>
          <w:rFonts w:ascii="Arial" w:hAnsi="Arial" w:cs="Arial"/>
          <w:color w:val="000000"/>
          <w:sz w:val="24"/>
          <w:szCs w:val="24"/>
        </w:rPr>
        <w:t>Para el esquema de la figura complete la siguiente tabla. Considere que se ha utilizado la máscara 255.255.255.192</w:t>
      </w:r>
    </w:p>
    <w:p w14:paraId="1E65AC8C" w14:textId="77777777" w:rsidR="00D11011" w:rsidRPr="00800279" w:rsidRDefault="00D11011" w:rsidP="00D11011">
      <w:pPr>
        <w:widowControl w:val="0"/>
        <w:autoSpaceDE w:val="0"/>
        <w:autoSpaceDN w:val="0"/>
        <w:adjustRightInd w:val="0"/>
        <w:spacing w:line="200" w:lineRule="exact"/>
      </w:pPr>
    </w:p>
    <w:tbl>
      <w:tblPr>
        <w:tblW w:w="779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4"/>
        <w:gridCol w:w="1559"/>
        <w:gridCol w:w="1701"/>
        <w:gridCol w:w="3402"/>
      </w:tblGrid>
      <w:tr w:rsidR="00D11011" w:rsidRPr="00DB0D99" w14:paraId="6DD5D6E0" w14:textId="77777777" w:rsidTr="002E61DA">
        <w:tc>
          <w:tcPr>
            <w:tcW w:w="1134" w:type="dxa"/>
            <w:shd w:val="clear" w:color="auto" w:fill="E0E0E0"/>
            <w:vAlign w:val="center"/>
          </w:tcPr>
          <w:p w14:paraId="3D993414" w14:textId="77777777" w:rsidR="00D11011" w:rsidRPr="00DB0D99" w:rsidRDefault="00D11011" w:rsidP="002E61DA">
            <w:pPr>
              <w:widowControl w:val="0"/>
              <w:autoSpaceDE w:val="0"/>
              <w:autoSpaceDN w:val="0"/>
              <w:adjustRightInd w:val="0"/>
              <w:spacing w:line="297" w:lineRule="exact"/>
              <w:jc w:val="center"/>
              <w:rPr>
                <w:b/>
                <w:sz w:val="28"/>
                <w:szCs w:val="28"/>
              </w:rPr>
            </w:pPr>
            <w:r w:rsidRPr="00DB0D99">
              <w:rPr>
                <w:b/>
                <w:w w:val="106"/>
              </w:rPr>
              <w:t>I</w:t>
            </w:r>
            <w:r w:rsidRPr="00DB0D99">
              <w:rPr>
                <w:b/>
                <w:spacing w:val="-8"/>
                <w:w w:val="106"/>
              </w:rPr>
              <w:t>n</w:t>
            </w:r>
            <w:r w:rsidRPr="00DB0D99">
              <w:rPr>
                <w:b/>
                <w:w w:val="95"/>
              </w:rPr>
              <w:t>terfaz</w:t>
            </w:r>
            <w:r w:rsidRPr="00DB0D99">
              <w:rPr>
                <w:b/>
                <w:spacing w:val="17"/>
              </w:rPr>
              <w:t xml:space="preserve"> </w:t>
            </w:r>
            <w:r w:rsidRPr="00DB0D99">
              <w:rPr>
                <w:b/>
                <w:w w:val="97"/>
              </w:rPr>
              <w:t>Router</w:t>
            </w:r>
          </w:p>
        </w:tc>
        <w:tc>
          <w:tcPr>
            <w:tcW w:w="1559" w:type="dxa"/>
            <w:shd w:val="clear" w:color="auto" w:fill="E0E0E0"/>
            <w:vAlign w:val="center"/>
          </w:tcPr>
          <w:p w14:paraId="396FA61A" w14:textId="77777777" w:rsidR="00D11011" w:rsidRPr="00DB0D99" w:rsidRDefault="00D11011" w:rsidP="002E61DA">
            <w:pPr>
              <w:widowControl w:val="0"/>
              <w:autoSpaceDE w:val="0"/>
              <w:autoSpaceDN w:val="0"/>
              <w:adjustRightInd w:val="0"/>
              <w:spacing w:line="297" w:lineRule="exact"/>
              <w:jc w:val="center"/>
              <w:rPr>
                <w:b/>
                <w:sz w:val="28"/>
                <w:szCs w:val="28"/>
              </w:rPr>
            </w:pPr>
            <w:r w:rsidRPr="00DB0D99">
              <w:rPr>
                <w:b/>
                <w:w w:val="101"/>
              </w:rPr>
              <w:t>Direcci</w:t>
            </w:r>
            <w:r w:rsidRPr="00DB0D99">
              <w:rPr>
                <w:b/>
                <w:spacing w:val="-119"/>
                <w:w w:val="101"/>
              </w:rPr>
              <w:t>´</w:t>
            </w:r>
            <w:r w:rsidRPr="00DB0D99">
              <w:rPr>
                <w:b/>
                <w:w w:val="91"/>
              </w:rPr>
              <w:t>on</w:t>
            </w:r>
            <w:r w:rsidRPr="00DB0D99">
              <w:rPr>
                <w:b/>
                <w:spacing w:val="18"/>
              </w:rPr>
              <w:t xml:space="preserve"> </w:t>
            </w:r>
            <w:r w:rsidRPr="00DB0D99">
              <w:rPr>
                <w:b/>
                <w:w w:val="106"/>
              </w:rPr>
              <w:t>IP</w:t>
            </w:r>
          </w:p>
        </w:tc>
        <w:tc>
          <w:tcPr>
            <w:tcW w:w="1701" w:type="dxa"/>
            <w:shd w:val="clear" w:color="auto" w:fill="E0E0E0"/>
            <w:vAlign w:val="center"/>
          </w:tcPr>
          <w:p w14:paraId="0B440E30" w14:textId="77777777" w:rsidR="00D11011" w:rsidRPr="00DB0D99" w:rsidRDefault="00D11011" w:rsidP="002E61DA">
            <w:pPr>
              <w:widowControl w:val="0"/>
              <w:autoSpaceDE w:val="0"/>
              <w:autoSpaceDN w:val="0"/>
              <w:adjustRightInd w:val="0"/>
              <w:spacing w:line="297" w:lineRule="exact"/>
              <w:jc w:val="center"/>
              <w:rPr>
                <w:b/>
                <w:sz w:val="28"/>
                <w:szCs w:val="28"/>
              </w:rPr>
            </w:pPr>
            <w:r w:rsidRPr="00DB0D99">
              <w:rPr>
                <w:b/>
                <w:w w:val="101"/>
              </w:rPr>
              <w:t>Direcci</w:t>
            </w:r>
            <w:r w:rsidRPr="00DB0D99">
              <w:rPr>
                <w:b/>
                <w:spacing w:val="-119"/>
                <w:w w:val="101"/>
              </w:rPr>
              <w:t>´</w:t>
            </w:r>
            <w:r w:rsidRPr="00DB0D99">
              <w:rPr>
                <w:b/>
                <w:w w:val="91"/>
              </w:rPr>
              <w:t>on</w:t>
            </w:r>
            <w:r w:rsidRPr="00DB0D99">
              <w:rPr>
                <w:b/>
                <w:spacing w:val="18"/>
              </w:rPr>
              <w:t xml:space="preserve"> </w:t>
            </w:r>
            <w:r w:rsidRPr="00DB0D99">
              <w:rPr>
                <w:b/>
                <w:w w:val="91"/>
              </w:rPr>
              <w:t>Subred</w:t>
            </w:r>
          </w:p>
        </w:tc>
        <w:tc>
          <w:tcPr>
            <w:tcW w:w="3402" w:type="dxa"/>
            <w:shd w:val="clear" w:color="auto" w:fill="E0E0E0"/>
            <w:vAlign w:val="center"/>
          </w:tcPr>
          <w:p w14:paraId="4CE0F9A4" w14:textId="77777777" w:rsidR="00D11011" w:rsidRPr="00DB0D99" w:rsidRDefault="00D11011" w:rsidP="002E61DA">
            <w:pPr>
              <w:widowControl w:val="0"/>
              <w:autoSpaceDE w:val="0"/>
              <w:autoSpaceDN w:val="0"/>
              <w:adjustRightInd w:val="0"/>
              <w:spacing w:line="297" w:lineRule="exact"/>
              <w:jc w:val="center"/>
              <w:rPr>
                <w:b/>
                <w:sz w:val="28"/>
                <w:szCs w:val="28"/>
              </w:rPr>
            </w:pPr>
            <w:r w:rsidRPr="00DB0D99">
              <w:rPr>
                <w:b/>
                <w:w w:val="91"/>
              </w:rPr>
              <w:t>Rango</w:t>
            </w:r>
            <w:r w:rsidRPr="00DB0D99">
              <w:rPr>
                <w:b/>
                <w:spacing w:val="17"/>
              </w:rPr>
              <w:t xml:space="preserve"> de </w:t>
            </w:r>
            <w:r w:rsidRPr="00DB0D99">
              <w:rPr>
                <w:b/>
                <w:w w:val="92"/>
              </w:rPr>
              <w:t>direcciones</w:t>
            </w:r>
            <w:r w:rsidRPr="00DB0D99">
              <w:rPr>
                <w:b/>
                <w:spacing w:val="18"/>
              </w:rPr>
              <w:t xml:space="preserve"> </w:t>
            </w:r>
            <w:r w:rsidRPr="00DB0D99">
              <w:rPr>
                <w:b/>
                <w:w w:val="119"/>
              </w:rPr>
              <w:t>v</w:t>
            </w:r>
            <w:r w:rsidRPr="00DB0D99">
              <w:rPr>
                <w:b/>
                <w:spacing w:val="-119"/>
                <w:w w:val="119"/>
              </w:rPr>
              <w:t>´</w:t>
            </w:r>
            <w:r w:rsidRPr="00DB0D99">
              <w:rPr>
                <w:b/>
                <w:w w:val="92"/>
              </w:rPr>
              <w:t>alidas</w:t>
            </w:r>
          </w:p>
        </w:tc>
      </w:tr>
      <w:tr w:rsidR="00D11011" w:rsidRPr="00DB0D99" w14:paraId="20DAE679" w14:textId="77777777" w:rsidTr="002E61DA">
        <w:tc>
          <w:tcPr>
            <w:tcW w:w="1134" w:type="dxa"/>
            <w:shd w:val="clear" w:color="auto" w:fill="auto"/>
          </w:tcPr>
          <w:p w14:paraId="3FA14876" w14:textId="77777777" w:rsidR="00D11011" w:rsidRPr="00DB0D99" w:rsidRDefault="00D11011" w:rsidP="002E61DA">
            <w:pPr>
              <w:widowControl w:val="0"/>
              <w:autoSpaceDE w:val="0"/>
              <w:autoSpaceDN w:val="0"/>
              <w:adjustRightInd w:val="0"/>
              <w:spacing w:line="297" w:lineRule="exact"/>
              <w:jc w:val="center"/>
              <w:rPr>
                <w:sz w:val="28"/>
                <w:szCs w:val="28"/>
              </w:rPr>
            </w:pPr>
            <w:r w:rsidRPr="00DB0D99">
              <w:rPr>
                <w:w w:val="102"/>
              </w:rPr>
              <w:t>R</w:t>
            </w:r>
            <w:r w:rsidRPr="00DB0D99">
              <w:rPr>
                <w:w w:val="87"/>
              </w:rPr>
              <w:t>1</w:t>
            </w:r>
            <w:r w:rsidRPr="00DB0D99">
              <w:rPr>
                <w:w w:val="107"/>
              </w:rPr>
              <w:t>E</w:t>
            </w:r>
            <w:r w:rsidRPr="00DB0D99">
              <w:rPr>
                <w:w w:val="87"/>
              </w:rPr>
              <w:t>0</w:t>
            </w:r>
          </w:p>
        </w:tc>
        <w:tc>
          <w:tcPr>
            <w:tcW w:w="1559" w:type="dxa"/>
            <w:shd w:val="clear" w:color="auto" w:fill="auto"/>
          </w:tcPr>
          <w:p w14:paraId="29659EBA" w14:textId="77777777" w:rsidR="00D11011" w:rsidRPr="00DB0D99" w:rsidRDefault="00D11011" w:rsidP="002E61DA">
            <w:pPr>
              <w:widowControl w:val="0"/>
              <w:autoSpaceDE w:val="0"/>
              <w:autoSpaceDN w:val="0"/>
              <w:adjustRightInd w:val="0"/>
              <w:spacing w:line="297" w:lineRule="exact"/>
              <w:jc w:val="center"/>
              <w:rPr>
                <w:sz w:val="28"/>
                <w:szCs w:val="28"/>
              </w:rPr>
            </w:pPr>
            <w:r w:rsidRPr="00DB0D99">
              <w:rPr>
                <w:w w:val="87"/>
              </w:rPr>
              <w:t>168.11.11.101</w:t>
            </w:r>
          </w:p>
        </w:tc>
        <w:tc>
          <w:tcPr>
            <w:tcW w:w="1701" w:type="dxa"/>
            <w:shd w:val="clear" w:color="auto" w:fill="auto"/>
          </w:tcPr>
          <w:p w14:paraId="3A870077" w14:textId="77777777" w:rsidR="00D11011" w:rsidRPr="002E61DA" w:rsidRDefault="00D11011" w:rsidP="002E61DA">
            <w:pPr>
              <w:widowControl w:val="0"/>
              <w:autoSpaceDE w:val="0"/>
              <w:autoSpaceDN w:val="0"/>
              <w:adjustRightInd w:val="0"/>
              <w:spacing w:line="297" w:lineRule="exact"/>
              <w:jc w:val="center"/>
              <w:rPr>
                <w:color w:val="0000FF"/>
                <w:sz w:val="28"/>
                <w:szCs w:val="28"/>
              </w:rPr>
            </w:pPr>
          </w:p>
        </w:tc>
        <w:tc>
          <w:tcPr>
            <w:tcW w:w="3402" w:type="dxa"/>
            <w:shd w:val="clear" w:color="auto" w:fill="auto"/>
          </w:tcPr>
          <w:p w14:paraId="6829A63A" w14:textId="77777777" w:rsidR="00D11011" w:rsidRPr="002E61DA" w:rsidRDefault="00D11011" w:rsidP="002E61DA">
            <w:pPr>
              <w:widowControl w:val="0"/>
              <w:autoSpaceDE w:val="0"/>
              <w:autoSpaceDN w:val="0"/>
              <w:adjustRightInd w:val="0"/>
              <w:spacing w:line="297" w:lineRule="exact"/>
              <w:jc w:val="center"/>
              <w:rPr>
                <w:color w:val="0000FF"/>
                <w:sz w:val="28"/>
                <w:szCs w:val="28"/>
              </w:rPr>
            </w:pPr>
          </w:p>
        </w:tc>
      </w:tr>
      <w:tr w:rsidR="00D11011" w:rsidRPr="00DB0D99" w14:paraId="46ED2EC7" w14:textId="77777777" w:rsidTr="002E61DA">
        <w:tc>
          <w:tcPr>
            <w:tcW w:w="1134" w:type="dxa"/>
            <w:shd w:val="clear" w:color="auto" w:fill="auto"/>
          </w:tcPr>
          <w:p w14:paraId="08C87CE9" w14:textId="77777777" w:rsidR="00D11011" w:rsidRPr="00DB0D99" w:rsidRDefault="00D11011" w:rsidP="002E61DA">
            <w:pPr>
              <w:widowControl w:val="0"/>
              <w:autoSpaceDE w:val="0"/>
              <w:autoSpaceDN w:val="0"/>
              <w:adjustRightInd w:val="0"/>
              <w:spacing w:line="297" w:lineRule="exact"/>
              <w:jc w:val="center"/>
              <w:rPr>
                <w:sz w:val="28"/>
                <w:szCs w:val="28"/>
              </w:rPr>
            </w:pPr>
            <w:r w:rsidRPr="00DB0D99">
              <w:rPr>
                <w:w w:val="102"/>
              </w:rPr>
              <w:t>R</w:t>
            </w:r>
            <w:r w:rsidRPr="00DB0D99">
              <w:rPr>
                <w:w w:val="87"/>
              </w:rPr>
              <w:t>2</w:t>
            </w:r>
            <w:r w:rsidRPr="00DB0D99">
              <w:rPr>
                <w:w w:val="107"/>
              </w:rPr>
              <w:t>E</w:t>
            </w:r>
            <w:r w:rsidRPr="00DB0D99">
              <w:rPr>
                <w:w w:val="87"/>
              </w:rPr>
              <w:t>0</w:t>
            </w:r>
          </w:p>
        </w:tc>
        <w:tc>
          <w:tcPr>
            <w:tcW w:w="1559" w:type="dxa"/>
            <w:shd w:val="clear" w:color="auto" w:fill="auto"/>
          </w:tcPr>
          <w:p w14:paraId="0E6CBF07" w14:textId="77777777" w:rsidR="00D11011" w:rsidRPr="00DB0D99" w:rsidRDefault="00D11011" w:rsidP="002E61DA">
            <w:pPr>
              <w:widowControl w:val="0"/>
              <w:autoSpaceDE w:val="0"/>
              <w:autoSpaceDN w:val="0"/>
              <w:adjustRightInd w:val="0"/>
              <w:spacing w:line="297" w:lineRule="exact"/>
              <w:jc w:val="center"/>
              <w:rPr>
                <w:sz w:val="28"/>
                <w:szCs w:val="28"/>
              </w:rPr>
            </w:pPr>
            <w:r w:rsidRPr="00DB0D99">
              <w:rPr>
                <w:w w:val="87"/>
              </w:rPr>
              <w:t>168.11.12.102</w:t>
            </w:r>
          </w:p>
        </w:tc>
        <w:tc>
          <w:tcPr>
            <w:tcW w:w="1701" w:type="dxa"/>
            <w:shd w:val="clear" w:color="auto" w:fill="auto"/>
          </w:tcPr>
          <w:p w14:paraId="7CE934D9" w14:textId="77777777" w:rsidR="00D11011" w:rsidRPr="002E61DA" w:rsidRDefault="00D11011" w:rsidP="002E61DA">
            <w:pPr>
              <w:widowControl w:val="0"/>
              <w:autoSpaceDE w:val="0"/>
              <w:autoSpaceDN w:val="0"/>
              <w:adjustRightInd w:val="0"/>
              <w:spacing w:line="297" w:lineRule="exact"/>
              <w:jc w:val="center"/>
              <w:rPr>
                <w:color w:val="0000FF"/>
                <w:sz w:val="28"/>
                <w:szCs w:val="28"/>
              </w:rPr>
            </w:pPr>
          </w:p>
        </w:tc>
        <w:tc>
          <w:tcPr>
            <w:tcW w:w="3402" w:type="dxa"/>
            <w:shd w:val="clear" w:color="auto" w:fill="auto"/>
          </w:tcPr>
          <w:p w14:paraId="199D69B6" w14:textId="77777777" w:rsidR="00D11011" w:rsidRPr="002E61DA" w:rsidRDefault="00D11011" w:rsidP="002E61DA">
            <w:pPr>
              <w:widowControl w:val="0"/>
              <w:autoSpaceDE w:val="0"/>
              <w:autoSpaceDN w:val="0"/>
              <w:adjustRightInd w:val="0"/>
              <w:spacing w:line="297" w:lineRule="exact"/>
              <w:jc w:val="center"/>
              <w:rPr>
                <w:color w:val="0000FF"/>
                <w:sz w:val="28"/>
                <w:szCs w:val="28"/>
              </w:rPr>
            </w:pPr>
          </w:p>
        </w:tc>
      </w:tr>
      <w:tr w:rsidR="00D11011" w:rsidRPr="00DB0D99" w14:paraId="22F15B84" w14:textId="77777777" w:rsidTr="002E61DA">
        <w:tc>
          <w:tcPr>
            <w:tcW w:w="1134" w:type="dxa"/>
            <w:shd w:val="clear" w:color="auto" w:fill="auto"/>
          </w:tcPr>
          <w:p w14:paraId="142862F6" w14:textId="77777777" w:rsidR="00D11011" w:rsidRPr="00DB0D99" w:rsidRDefault="00D11011" w:rsidP="002E61DA">
            <w:pPr>
              <w:widowControl w:val="0"/>
              <w:autoSpaceDE w:val="0"/>
              <w:autoSpaceDN w:val="0"/>
              <w:adjustRightInd w:val="0"/>
              <w:spacing w:line="297" w:lineRule="exact"/>
              <w:jc w:val="center"/>
              <w:rPr>
                <w:sz w:val="28"/>
                <w:szCs w:val="28"/>
              </w:rPr>
            </w:pPr>
            <w:r w:rsidRPr="00DB0D99">
              <w:rPr>
                <w:w w:val="102"/>
              </w:rPr>
              <w:t>R</w:t>
            </w:r>
            <w:r w:rsidRPr="00DB0D99">
              <w:rPr>
                <w:w w:val="87"/>
              </w:rPr>
              <w:t>3</w:t>
            </w:r>
            <w:r w:rsidRPr="00DB0D99">
              <w:rPr>
                <w:w w:val="107"/>
              </w:rPr>
              <w:t>E</w:t>
            </w:r>
            <w:r w:rsidRPr="00DB0D99">
              <w:rPr>
                <w:w w:val="87"/>
              </w:rPr>
              <w:t>0</w:t>
            </w:r>
          </w:p>
        </w:tc>
        <w:tc>
          <w:tcPr>
            <w:tcW w:w="1559" w:type="dxa"/>
            <w:shd w:val="clear" w:color="auto" w:fill="auto"/>
          </w:tcPr>
          <w:p w14:paraId="6C692299" w14:textId="77777777" w:rsidR="00D11011" w:rsidRPr="00DB0D99" w:rsidRDefault="00D11011" w:rsidP="002E61DA">
            <w:pPr>
              <w:widowControl w:val="0"/>
              <w:autoSpaceDE w:val="0"/>
              <w:autoSpaceDN w:val="0"/>
              <w:adjustRightInd w:val="0"/>
              <w:spacing w:line="297" w:lineRule="exact"/>
              <w:jc w:val="center"/>
              <w:rPr>
                <w:sz w:val="28"/>
                <w:szCs w:val="28"/>
              </w:rPr>
            </w:pPr>
            <w:r w:rsidRPr="00DB0D99">
              <w:rPr>
                <w:w w:val="87"/>
              </w:rPr>
              <w:t>168.11.13.103</w:t>
            </w:r>
          </w:p>
        </w:tc>
        <w:tc>
          <w:tcPr>
            <w:tcW w:w="1701" w:type="dxa"/>
            <w:shd w:val="clear" w:color="auto" w:fill="auto"/>
          </w:tcPr>
          <w:p w14:paraId="1861405F" w14:textId="77777777" w:rsidR="00D11011" w:rsidRPr="002E61DA" w:rsidRDefault="00D11011" w:rsidP="002E61DA">
            <w:pPr>
              <w:widowControl w:val="0"/>
              <w:autoSpaceDE w:val="0"/>
              <w:autoSpaceDN w:val="0"/>
              <w:adjustRightInd w:val="0"/>
              <w:spacing w:line="297" w:lineRule="exact"/>
              <w:jc w:val="center"/>
              <w:rPr>
                <w:color w:val="0000FF"/>
                <w:sz w:val="28"/>
                <w:szCs w:val="28"/>
              </w:rPr>
            </w:pPr>
          </w:p>
        </w:tc>
        <w:tc>
          <w:tcPr>
            <w:tcW w:w="3402" w:type="dxa"/>
            <w:shd w:val="clear" w:color="auto" w:fill="auto"/>
          </w:tcPr>
          <w:p w14:paraId="65EF287E" w14:textId="77777777" w:rsidR="00D11011" w:rsidRPr="002E61DA" w:rsidRDefault="00D11011" w:rsidP="002E61DA">
            <w:pPr>
              <w:widowControl w:val="0"/>
              <w:autoSpaceDE w:val="0"/>
              <w:autoSpaceDN w:val="0"/>
              <w:adjustRightInd w:val="0"/>
              <w:spacing w:line="297" w:lineRule="exact"/>
              <w:jc w:val="center"/>
              <w:rPr>
                <w:color w:val="0000FF"/>
                <w:sz w:val="28"/>
                <w:szCs w:val="28"/>
              </w:rPr>
            </w:pPr>
          </w:p>
        </w:tc>
      </w:tr>
      <w:tr w:rsidR="00D11011" w:rsidRPr="00DB0D99" w14:paraId="6D823881" w14:textId="77777777" w:rsidTr="002E61DA">
        <w:tc>
          <w:tcPr>
            <w:tcW w:w="1134" w:type="dxa"/>
            <w:shd w:val="clear" w:color="auto" w:fill="auto"/>
          </w:tcPr>
          <w:p w14:paraId="2050A674" w14:textId="77777777" w:rsidR="00D11011" w:rsidRPr="00DB0D99" w:rsidRDefault="00D11011" w:rsidP="002E61DA">
            <w:pPr>
              <w:widowControl w:val="0"/>
              <w:autoSpaceDE w:val="0"/>
              <w:autoSpaceDN w:val="0"/>
              <w:adjustRightInd w:val="0"/>
              <w:spacing w:line="297" w:lineRule="exact"/>
              <w:jc w:val="center"/>
              <w:rPr>
                <w:sz w:val="28"/>
                <w:szCs w:val="28"/>
              </w:rPr>
            </w:pPr>
            <w:r w:rsidRPr="00DB0D99">
              <w:rPr>
                <w:w w:val="102"/>
              </w:rPr>
              <w:t>R</w:t>
            </w:r>
            <w:r w:rsidRPr="00DB0D99">
              <w:rPr>
                <w:w w:val="87"/>
              </w:rPr>
              <w:t>1</w:t>
            </w:r>
            <w:r w:rsidRPr="00DB0D99">
              <w:rPr>
                <w:w w:val="89"/>
              </w:rPr>
              <w:t>S</w:t>
            </w:r>
            <w:r w:rsidRPr="00DB0D99">
              <w:rPr>
                <w:w w:val="87"/>
              </w:rPr>
              <w:t>0</w:t>
            </w:r>
          </w:p>
        </w:tc>
        <w:tc>
          <w:tcPr>
            <w:tcW w:w="1559" w:type="dxa"/>
            <w:shd w:val="clear" w:color="auto" w:fill="auto"/>
          </w:tcPr>
          <w:p w14:paraId="510E7F44" w14:textId="77777777" w:rsidR="00D11011" w:rsidRPr="00DB0D99" w:rsidRDefault="00D11011" w:rsidP="002E61DA">
            <w:pPr>
              <w:widowControl w:val="0"/>
              <w:autoSpaceDE w:val="0"/>
              <w:autoSpaceDN w:val="0"/>
              <w:adjustRightInd w:val="0"/>
              <w:spacing w:line="297" w:lineRule="exact"/>
              <w:jc w:val="center"/>
              <w:rPr>
                <w:sz w:val="28"/>
                <w:szCs w:val="28"/>
              </w:rPr>
            </w:pPr>
            <w:r w:rsidRPr="00DB0D99">
              <w:rPr>
                <w:w w:val="87"/>
              </w:rPr>
              <w:t>168.11.123.201</w:t>
            </w:r>
          </w:p>
        </w:tc>
        <w:tc>
          <w:tcPr>
            <w:tcW w:w="1701" w:type="dxa"/>
            <w:shd w:val="clear" w:color="auto" w:fill="auto"/>
          </w:tcPr>
          <w:p w14:paraId="3435265A" w14:textId="77777777" w:rsidR="00D11011" w:rsidRPr="002E61DA" w:rsidRDefault="00D11011" w:rsidP="002E61DA">
            <w:pPr>
              <w:widowControl w:val="0"/>
              <w:autoSpaceDE w:val="0"/>
              <w:autoSpaceDN w:val="0"/>
              <w:adjustRightInd w:val="0"/>
              <w:spacing w:line="297" w:lineRule="exact"/>
              <w:jc w:val="center"/>
              <w:rPr>
                <w:color w:val="0000FF"/>
                <w:sz w:val="28"/>
                <w:szCs w:val="28"/>
              </w:rPr>
            </w:pPr>
          </w:p>
        </w:tc>
        <w:tc>
          <w:tcPr>
            <w:tcW w:w="3402" w:type="dxa"/>
            <w:shd w:val="clear" w:color="auto" w:fill="auto"/>
          </w:tcPr>
          <w:p w14:paraId="760D0B95" w14:textId="77777777" w:rsidR="00D11011" w:rsidRPr="002E61DA" w:rsidRDefault="00D11011" w:rsidP="002E61DA">
            <w:pPr>
              <w:widowControl w:val="0"/>
              <w:autoSpaceDE w:val="0"/>
              <w:autoSpaceDN w:val="0"/>
              <w:adjustRightInd w:val="0"/>
              <w:spacing w:line="297" w:lineRule="exact"/>
              <w:jc w:val="center"/>
              <w:rPr>
                <w:color w:val="0000FF"/>
                <w:sz w:val="28"/>
                <w:szCs w:val="28"/>
              </w:rPr>
            </w:pPr>
          </w:p>
        </w:tc>
      </w:tr>
      <w:tr w:rsidR="00D11011" w:rsidRPr="00DB0D99" w14:paraId="77E71DC2" w14:textId="77777777" w:rsidTr="002E61DA">
        <w:tc>
          <w:tcPr>
            <w:tcW w:w="1134" w:type="dxa"/>
            <w:shd w:val="clear" w:color="auto" w:fill="auto"/>
          </w:tcPr>
          <w:p w14:paraId="37BEA3ED" w14:textId="77777777" w:rsidR="00D11011" w:rsidRPr="00DB0D99" w:rsidRDefault="00D11011" w:rsidP="002E61DA">
            <w:pPr>
              <w:widowControl w:val="0"/>
              <w:autoSpaceDE w:val="0"/>
              <w:autoSpaceDN w:val="0"/>
              <w:adjustRightInd w:val="0"/>
              <w:spacing w:line="297" w:lineRule="exact"/>
              <w:jc w:val="center"/>
              <w:rPr>
                <w:sz w:val="28"/>
                <w:szCs w:val="28"/>
              </w:rPr>
            </w:pPr>
            <w:r w:rsidRPr="00DB0D99">
              <w:rPr>
                <w:w w:val="102"/>
              </w:rPr>
              <w:t>R</w:t>
            </w:r>
            <w:r w:rsidRPr="00DB0D99">
              <w:rPr>
                <w:w w:val="87"/>
              </w:rPr>
              <w:t>2</w:t>
            </w:r>
            <w:r w:rsidRPr="00DB0D99">
              <w:rPr>
                <w:w w:val="89"/>
              </w:rPr>
              <w:t>S</w:t>
            </w:r>
            <w:r w:rsidRPr="00DB0D99">
              <w:rPr>
                <w:w w:val="87"/>
              </w:rPr>
              <w:t>0</w:t>
            </w:r>
          </w:p>
        </w:tc>
        <w:tc>
          <w:tcPr>
            <w:tcW w:w="1559" w:type="dxa"/>
            <w:shd w:val="clear" w:color="auto" w:fill="auto"/>
          </w:tcPr>
          <w:p w14:paraId="27A386B4" w14:textId="77777777" w:rsidR="00D11011" w:rsidRPr="00DB0D99" w:rsidRDefault="00D11011" w:rsidP="002E61DA">
            <w:pPr>
              <w:widowControl w:val="0"/>
              <w:autoSpaceDE w:val="0"/>
              <w:autoSpaceDN w:val="0"/>
              <w:adjustRightInd w:val="0"/>
              <w:spacing w:line="297" w:lineRule="exact"/>
              <w:jc w:val="center"/>
              <w:rPr>
                <w:sz w:val="28"/>
                <w:szCs w:val="28"/>
              </w:rPr>
            </w:pPr>
            <w:r w:rsidRPr="00DB0D99">
              <w:rPr>
                <w:w w:val="87"/>
              </w:rPr>
              <w:t>168.11.123.202</w:t>
            </w:r>
          </w:p>
        </w:tc>
        <w:tc>
          <w:tcPr>
            <w:tcW w:w="1701" w:type="dxa"/>
            <w:shd w:val="clear" w:color="auto" w:fill="auto"/>
          </w:tcPr>
          <w:p w14:paraId="4773656E" w14:textId="77777777" w:rsidR="00D11011" w:rsidRPr="002E61DA" w:rsidRDefault="00D11011" w:rsidP="002E61DA">
            <w:pPr>
              <w:widowControl w:val="0"/>
              <w:autoSpaceDE w:val="0"/>
              <w:autoSpaceDN w:val="0"/>
              <w:adjustRightInd w:val="0"/>
              <w:spacing w:line="297" w:lineRule="exact"/>
              <w:jc w:val="center"/>
              <w:rPr>
                <w:color w:val="0000FF"/>
                <w:sz w:val="28"/>
                <w:szCs w:val="28"/>
              </w:rPr>
            </w:pPr>
          </w:p>
        </w:tc>
        <w:tc>
          <w:tcPr>
            <w:tcW w:w="3402" w:type="dxa"/>
            <w:shd w:val="clear" w:color="auto" w:fill="auto"/>
          </w:tcPr>
          <w:p w14:paraId="31071616" w14:textId="77777777" w:rsidR="00D11011" w:rsidRPr="002E61DA" w:rsidRDefault="00D11011" w:rsidP="002E61DA">
            <w:pPr>
              <w:widowControl w:val="0"/>
              <w:autoSpaceDE w:val="0"/>
              <w:autoSpaceDN w:val="0"/>
              <w:adjustRightInd w:val="0"/>
              <w:spacing w:line="297" w:lineRule="exact"/>
              <w:jc w:val="center"/>
              <w:rPr>
                <w:color w:val="0000FF"/>
                <w:sz w:val="28"/>
                <w:szCs w:val="28"/>
              </w:rPr>
            </w:pPr>
          </w:p>
        </w:tc>
      </w:tr>
      <w:tr w:rsidR="00D11011" w:rsidRPr="00DB0D99" w14:paraId="15A61BDF" w14:textId="77777777" w:rsidTr="002E61DA">
        <w:tc>
          <w:tcPr>
            <w:tcW w:w="1134" w:type="dxa"/>
            <w:shd w:val="clear" w:color="auto" w:fill="auto"/>
          </w:tcPr>
          <w:p w14:paraId="786D9E86" w14:textId="77777777" w:rsidR="00D11011" w:rsidRPr="00DB0D99" w:rsidRDefault="00D11011" w:rsidP="002E61DA">
            <w:pPr>
              <w:widowControl w:val="0"/>
              <w:autoSpaceDE w:val="0"/>
              <w:autoSpaceDN w:val="0"/>
              <w:adjustRightInd w:val="0"/>
              <w:spacing w:line="297" w:lineRule="exact"/>
              <w:jc w:val="center"/>
              <w:rPr>
                <w:sz w:val="28"/>
                <w:szCs w:val="28"/>
              </w:rPr>
            </w:pPr>
            <w:r w:rsidRPr="00DB0D99">
              <w:rPr>
                <w:w w:val="102"/>
              </w:rPr>
              <w:t>R</w:t>
            </w:r>
            <w:r w:rsidRPr="00DB0D99">
              <w:rPr>
                <w:w w:val="87"/>
              </w:rPr>
              <w:t>3</w:t>
            </w:r>
            <w:r w:rsidRPr="00DB0D99">
              <w:rPr>
                <w:w w:val="89"/>
              </w:rPr>
              <w:t>S</w:t>
            </w:r>
            <w:r w:rsidRPr="00DB0D99">
              <w:rPr>
                <w:w w:val="87"/>
              </w:rPr>
              <w:t>0</w:t>
            </w:r>
          </w:p>
        </w:tc>
        <w:tc>
          <w:tcPr>
            <w:tcW w:w="1559" w:type="dxa"/>
            <w:shd w:val="clear" w:color="auto" w:fill="auto"/>
          </w:tcPr>
          <w:p w14:paraId="20676F0C" w14:textId="77777777" w:rsidR="00D11011" w:rsidRPr="00DB0D99" w:rsidRDefault="00D11011" w:rsidP="002E61DA">
            <w:pPr>
              <w:widowControl w:val="0"/>
              <w:autoSpaceDE w:val="0"/>
              <w:autoSpaceDN w:val="0"/>
              <w:adjustRightInd w:val="0"/>
              <w:spacing w:line="297" w:lineRule="exact"/>
              <w:jc w:val="center"/>
              <w:rPr>
                <w:sz w:val="28"/>
                <w:szCs w:val="28"/>
              </w:rPr>
            </w:pPr>
            <w:r w:rsidRPr="00DB0D99">
              <w:rPr>
                <w:w w:val="87"/>
              </w:rPr>
              <w:t>168.11.123.203</w:t>
            </w:r>
          </w:p>
        </w:tc>
        <w:tc>
          <w:tcPr>
            <w:tcW w:w="1701" w:type="dxa"/>
            <w:shd w:val="clear" w:color="auto" w:fill="auto"/>
          </w:tcPr>
          <w:p w14:paraId="3B1BD648" w14:textId="77777777" w:rsidR="00D11011" w:rsidRPr="002E61DA" w:rsidRDefault="00D11011" w:rsidP="002E61DA">
            <w:pPr>
              <w:widowControl w:val="0"/>
              <w:autoSpaceDE w:val="0"/>
              <w:autoSpaceDN w:val="0"/>
              <w:adjustRightInd w:val="0"/>
              <w:spacing w:line="297" w:lineRule="exact"/>
              <w:jc w:val="center"/>
              <w:rPr>
                <w:color w:val="0000FF"/>
                <w:sz w:val="28"/>
                <w:szCs w:val="28"/>
              </w:rPr>
            </w:pPr>
          </w:p>
        </w:tc>
        <w:tc>
          <w:tcPr>
            <w:tcW w:w="3402" w:type="dxa"/>
            <w:shd w:val="clear" w:color="auto" w:fill="auto"/>
          </w:tcPr>
          <w:p w14:paraId="35F86777" w14:textId="77777777" w:rsidR="00D11011" w:rsidRPr="002E61DA" w:rsidRDefault="00D11011" w:rsidP="002E61DA">
            <w:pPr>
              <w:widowControl w:val="0"/>
              <w:autoSpaceDE w:val="0"/>
              <w:autoSpaceDN w:val="0"/>
              <w:adjustRightInd w:val="0"/>
              <w:spacing w:line="297" w:lineRule="exact"/>
              <w:jc w:val="center"/>
              <w:rPr>
                <w:color w:val="0000FF"/>
                <w:sz w:val="28"/>
                <w:szCs w:val="28"/>
              </w:rPr>
            </w:pPr>
          </w:p>
        </w:tc>
      </w:tr>
    </w:tbl>
    <w:p w14:paraId="2087F31C" w14:textId="77777777" w:rsidR="00D11011" w:rsidRPr="00800279" w:rsidRDefault="00D11011" w:rsidP="00D11011">
      <w:pPr>
        <w:widowControl w:val="0"/>
        <w:autoSpaceDE w:val="0"/>
        <w:autoSpaceDN w:val="0"/>
        <w:adjustRightInd w:val="0"/>
        <w:spacing w:line="297" w:lineRule="exact"/>
        <w:rPr>
          <w:sz w:val="28"/>
          <w:szCs w:val="28"/>
        </w:rPr>
      </w:pPr>
    </w:p>
    <w:p w14:paraId="1A863C63" w14:textId="77777777" w:rsidR="00D11011" w:rsidRPr="00800279" w:rsidRDefault="00371046" w:rsidP="00D11011">
      <w:pPr>
        <w:widowControl w:val="0"/>
        <w:autoSpaceDE w:val="0"/>
        <w:autoSpaceDN w:val="0"/>
        <w:adjustRightInd w:val="0"/>
        <w:spacing w:line="240" w:lineRule="atLeast"/>
        <w:ind w:left="1036" w:right="-20"/>
        <w:rPr>
          <w:sz w:val="28"/>
          <w:szCs w:val="28"/>
        </w:rPr>
      </w:pPr>
      <w:r>
        <w:rPr>
          <w:noProof/>
          <w:sz w:val="28"/>
          <w:szCs w:val="28"/>
          <w:lang w:val="es-ES_tradnl" w:eastAsia="es-ES_tradnl"/>
        </w:rPr>
        <w:drawing>
          <wp:inline distT="0" distB="0" distL="0" distR="0" wp14:anchorId="2B63C96E" wp14:editId="2E335269">
            <wp:extent cx="4856480" cy="371856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6480" cy="3718560"/>
                    </a:xfrm>
                    <a:prstGeom prst="rect">
                      <a:avLst/>
                    </a:prstGeom>
                    <a:noFill/>
                    <a:ln>
                      <a:noFill/>
                    </a:ln>
                  </pic:spPr>
                </pic:pic>
              </a:graphicData>
            </a:graphic>
          </wp:inline>
        </w:drawing>
      </w:r>
    </w:p>
    <w:p w14:paraId="2AC752D2" w14:textId="77777777" w:rsidR="00D11011" w:rsidRDefault="00D11011" w:rsidP="00D11011">
      <w:pPr>
        <w:widowControl w:val="0"/>
        <w:autoSpaceDE w:val="0"/>
        <w:autoSpaceDN w:val="0"/>
        <w:adjustRightInd w:val="0"/>
        <w:spacing w:line="233" w:lineRule="exact"/>
        <w:rPr>
          <w:sz w:val="22"/>
          <w:szCs w:val="22"/>
        </w:rPr>
      </w:pPr>
    </w:p>
    <w:p w14:paraId="3BC10640" w14:textId="77777777" w:rsidR="00474DF0" w:rsidRPr="00B43D6F" w:rsidRDefault="00474DF0" w:rsidP="00474DF0">
      <w:pPr>
        <w:pStyle w:val="Ttulo5"/>
        <w:numPr>
          <w:ilvl w:val="0"/>
          <w:numId w:val="40"/>
        </w:numPr>
        <w:spacing w:before="0" w:after="120"/>
        <w:jc w:val="left"/>
        <w:rPr>
          <w:rFonts w:ascii="Arial" w:hAnsi="Arial" w:cs="Arial"/>
          <w:color w:val="000000"/>
          <w:sz w:val="24"/>
          <w:szCs w:val="24"/>
        </w:rPr>
      </w:pPr>
      <w:r w:rsidRPr="00B43D6F">
        <w:rPr>
          <w:rFonts w:ascii="Arial" w:hAnsi="Arial" w:cs="Arial"/>
          <w:color w:val="000000"/>
          <w:sz w:val="24"/>
          <w:szCs w:val="24"/>
        </w:rPr>
        <w:t>El siguiente es un sistema con subredes A,B,D y E y 2 routers R1 y R2. Se desea hacer subnetting utilizando la dirección que nos otorga el ISP 200.37.6.128/28. Indicar la dirección de cada subred que es necesario asignar teniendo en cuenta que:</w:t>
      </w:r>
    </w:p>
    <w:p w14:paraId="7719956C" w14:textId="77777777" w:rsidR="00474DF0" w:rsidRPr="00B43D6F" w:rsidRDefault="00474DF0" w:rsidP="004045AE">
      <w:pPr>
        <w:numPr>
          <w:ilvl w:val="1"/>
          <w:numId w:val="42"/>
        </w:numPr>
        <w:tabs>
          <w:tab w:val="clear" w:pos="1080"/>
        </w:tabs>
        <w:suppressAutoHyphens w:val="0"/>
        <w:jc w:val="both"/>
        <w:rPr>
          <w:rFonts w:ascii="Arial" w:hAnsi="Arial" w:cs="Arial"/>
          <w:sz w:val="24"/>
          <w:szCs w:val="24"/>
        </w:rPr>
      </w:pPr>
      <w:r w:rsidRPr="00B43D6F">
        <w:rPr>
          <w:rFonts w:ascii="Arial" w:hAnsi="Arial" w:cs="Arial"/>
          <w:sz w:val="24"/>
          <w:szCs w:val="24"/>
        </w:rPr>
        <w:t>A debe contener 7 hosts.</w:t>
      </w:r>
    </w:p>
    <w:p w14:paraId="2B8637B6" w14:textId="77777777" w:rsidR="00474DF0" w:rsidRPr="00B43D6F" w:rsidRDefault="00474DF0" w:rsidP="004045AE">
      <w:pPr>
        <w:numPr>
          <w:ilvl w:val="1"/>
          <w:numId w:val="42"/>
        </w:numPr>
        <w:tabs>
          <w:tab w:val="clear" w:pos="1080"/>
        </w:tabs>
        <w:suppressAutoHyphens w:val="0"/>
        <w:jc w:val="both"/>
        <w:rPr>
          <w:rFonts w:ascii="Arial" w:hAnsi="Arial" w:cs="Arial"/>
          <w:sz w:val="24"/>
          <w:szCs w:val="24"/>
        </w:rPr>
      </w:pPr>
      <w:r w:rsidRPr="00B43D6F">
        <w:rPr>
          <w:rFonts w:ascii="Arial" w:hAnsi="Arial" w:cs="Arial"/>
          <w:sz w:val="24"/>
          <w:szCs w:val="24"/>
        </w:rPr>
        <w:t>B debe contener 15 hosts.</w:t>
      </w:r>
    </w:p>
    <w:p w14:paraId="5714151C" w14:textId="77777777" w:rsidR="00474DF0" w:rsidRPr="00B43D6F" w:rsidRDefault="00474DF0" w:rsidP="004045AE">
      <w:pPr>
        <w:numPr>
          <w:ilvl w:val="1"/>
          <w:numId w:val="42"/>
        </w:numPr>
        <w:tabs>
          <w:tab w:val="clear" w:pos="1080"/>
        </w:tabs>
        <w:suppressAutoHyphens w:val="0"/>
        <w:jc w:val="both"/>
        <w:rPr>
          <w:rFonts w:ascii="Arial" w:hAnsi="Arial" w:cs="Arial"/>
          <w:sz w:val="24"/>
          <w:szCs w:val="24"/>
        </w:rPr>
      </w:pPr>
      <w:r w:rsidRPr="00B43D6F">
        <w:rPr>
          <w:rFonts w:ascii="Arial" w:hAnsi="Arial" w:cs="Arial"/>
          <w:sz w:val="24"/>
          <w:szCs w:val="24"/>
        </w:rPr>
        <w:t>D debe contener 30 hosts.</w:t>
      </w:r>
    </w:p>
    <w:p w14:paraId="387AC4C4" w14:textId="77777777" w:rsidR="00474DF0" w:rsidRPr="00B43D6F" w:rsidRDefault="00474DF0" w:rsidP="004045AE">
      <w:pPr>
        <w:numPr>
          <w:ilvl w:val="1"/>
          <w:numId w:val="42"/>
        </w:numPr>
        <w:tabs>
          <w:tab w:val="clear" w:pos="1080"/>
        </w:tabs>
        <w:suppressAutoHyphens w:val="0"/>
        <w:jc w:val="both"/>
        <w:rPr>
          <w:rFonts w:ascii="Arial" w:hAnsi="Arial" w:cs="Arial"/>
          <w:sz w:val="24"/>
          <w:szCs w:val="24"/>
        </w:rPr>
      </w:pPr>
      <w:r w:rsidRPr="00B43D6F">
        <w:rPr>
          <w:rFonts w:ascii="Arial" w:hAnsi="Arial" w:cs="Arial"/>
          <w:sz w:val="24"/>
          <w:szCs w:val="24"/>
        </w:rPr>
        <w:t>E debe contener 13 hosts.</w:t>
      </w:r>
    </w:p>
    <w:p w14:paraId="58DB54C4" w14:textId="77777777" w:rsidR="00474DF0" w:rsidRPr="00B43D6F" w:rsidRDefault="00474DF0" w:rsidP="00474DF0">
      <w:pPr>
        <w:jc w:val="both"/>
        <w:rPr>
          <w:rFonts w:ascii="Arial" w:hAnsi="Arial" w:cs="Arial"/>
          <w:sz w:val="24"/>
          <w:szCs w:val="24"/>
        </w:rPr>
      </w:pPr>
    </w:p>
    <w:p w14:paraId="714FBA91" w14:textId="77777777" w:rsidR="00474DF0" w:rsidRPr="00B43D6F" w:rsidRDefault="00474DF0" w:rsidP="00474DF0">
      <w:pPr>
        <w:jc w:val="both"/>
        <w:rPr>
          <w:rFonts w:ascii="Arial" w:hAnsi="Arial" w:cs="Arial"/>
          <w:sz w:val="24"/>
          <w:szCs w:val="24"/>
        </w:rPr>
      </w:pPr>
      <w:r w:rsidRPr="00B43D6F">
        <w:rPr>
          <w:rFonts w:ascii="Arial" w:hAnsi="Arial" w:cs="Arial"/>
          <w:sz w:val="24"/>
          <w:szCs w:val="24"/>
        </w:rPr>
        <w:t>En caso que la dirección otorgada por el ISP no alcance para efectuar el subnetting deseado, cual sería la máscara óptima que se requiere.</w:t>
      </w:r>
    </w:p>
    <w:p w14:paraId="1AB544F0" w14:textId="77777777" w:rsidR="00474DF0" w:rsidRDefault="00474DF0" w:rsidP="00474DF0">
      <w:pPr>
        <w:jc w:val="both"/>
        <w:rPr>
          <w:rFonts w:ascii="Arial" w:hAnsi="Arial" w:cs="Arial"/>
          <w:sz w:val="22"/>
          <w:szCs w:val="22"/>
        </w:rPr>
      </w:pPr>
    </w:p>
    <w:p w14:paraId="37227332" w14:textId="77777777" w:rsidR="00474DF0" w:rsidRPr="001D07B9" w:rsidRDefault="00371046" w:rsidP="00474DF0">
      <w:pPr>
        <w:widowControl w:val="0"/>
        <w:autoSpaceDE w:val="0"/>
        <w:autoSpaceDN w:val="0"/>
        <w:adjustRightInd w:val="0"/>
        <w:spacing w:line="390" w:lineRule="exact"/>
        <w:ind w:right="55"/>
        <w:jc w:val="both"/>
        <w:rPr>
          <w:rFonts w:ascii="Arial" w:hAnsi="Arial" w:cs="Arial"/>
          <w:sz w:val="22"/>
          <w:szCs w:val="22"/>
        </w:rPr>
      </w:pPr>
      <w:r>
        <w:rPr>
          <w:rFonts w:ascii="Arial" w:hAnsi="Arial" w:cs="Arial"/>
          <w:noProof/>
          <w:sz w:val="22"/>
          <w:szCs w:val="22"/>
          <w:lang w:val="es-ES_tradnl" w:eastAsia="es-ES_tradnl"/>
        </w:rPr>
        <mc:AlternateContent>
          <mc:Choice Requires="wps">
            <w:drawing>
              <wp:anchor distT="0" distB="0" distL="114300" distR="114300" simplePos="0" relativeHeight="251653632" behindDoc="0" locked="0" layoutInCell="1" allowOverlap="1" wp14:anchorId="01ED4AA2" wp14:editId="0754DD15">
                <wp:simplePos x="0" y="0"/>
                <wp:positionH relativeFrom="column">
                  <wp:posOffset>1849120</wp:posOffset>
                </wp:positionH>
                <wp:positionV relativeFrom="paragraph">
                  <wp:posOffset>-57785</wp:posOffset>
                </wp:positionV>
                <wp:extent cx="685800" cy="457200"/>
                <wp:effectExtent l="6350" t="1905" r="19050" b="10795"/>
                <wp:wrapThrough wrapText="bothSides">
                  <wp:wrapPolygon edited="0">
                    <wp:start x="0" y="0"/>
                    <wp:lineTo x="21600" y="0"/>
                    <wp:lineTo x="21600" y="21600"/>
                    <wp:lineTo x="0" y="21600"/>
                    <wp:lineTo x="0" y="0"/>
                  </wp:wrapPolygon>
                </wp:wrapThrough>
                <wp:docPr id="3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457200"/>
                        </a:xfrm>
                        <a:prstGeom prst="rect">
                          <a:avLst/>
                        </a:prstGeom>
                        <a:noFill/>
                        <a:ln w="9525">
                          <a:solidFill>
                            <a:srgbClr val="00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5F0BA817" w14:textId="77777777" w:rsidR="00F417B9" w:rsidRDefault="00F417B9" w:rsidP="00474DF0">
                            <w:r>
                              <w:t>B</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ED4AA2" id="_x0000_t202" coordsize="21600,21600" o:spt="202" path="m0,0l0,21600,21600,21600,21600,0xe">
                <v:stroke joinstyle="miter"/>
                <v:path gradientshapeok="t" o:connecttype="rect"/>
              </v:shapetype>
              <v:shape id="Text_x0020_Box_x0020_3" o:spid="_x0000_s1026" type="#_x0000_t202" style="position:absolute;left:0;text-align:left;margin-left:145.6pt;margin-top:-4.5pt;width:54pt;height:36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" filled="f">
                <v:textbox inset=",7.2pt,,7.2pt">
                  <w:txbxContent>
                    <w:p w14:paraId="5F0BA817" w14:textId="77777777" w:rsidR="00F417B9" w:rsidRDefault="00F417B9" w:rsidP="00474DF0">
                      <w:r>
                        <w:t>B</w:t>
                      </w:r>
                    </w:p>
                  </w:txbxContent>
                </v:textbox>
                <w10:wrap type="through"/>
              </v:shape>
            </w:pict>
          </mc:Fallback>
        </mc:AlternateContent>
      </w:r>
      <w:r>
        <w:rPr>
          <w:rFonts w:ascii="Arial" w:hAnsi="Arial" w:cs="Arial"/>
          <w:noProof/>
          <w:sz w:val="22"/>
          <w:szCs w:val="22"/>
          <w:lang w:val="es-ES_tradnl" w:eastAsia="es-ES_tradnl"/>
        </w:rPr>
        <mc:AlternateContent>
          <mc:Choice Requires="wps">
            <w:drawing>
              <wp:anchor distT="0" distB="0" distL="114300" distR="114300" simplePos="0" relativeHeight="251652608" behindDoc="0" locked="0" layoutInCell="1" allowOverlap="1" wp14:anchorId="5DB212E5" wp14:editId="138BC8BB">
                <wp:simplePos x="0" y="0"/>
                <wp:positionH relativeFrom="column">
                  <wp:posOffset>345440</wp:posOffset>
                </wp:positionH>
                <wp:positionV relativeFrom="paragraph">
                  <wp:posOffset>-27305</wp:posOffset>
                </wp:positionV>
                <wp:extent cx="685800" cy="457200"/>
                <wp:effectExtent l="1270" t="0" r="11430" b="18415"/>
                <wp:wrapTight wrapText="bothSides">
                  <wp:wrapPolygon edited="0">
                    <wp:start x="0" y="0"/>
                    <wp:lineTo x="21600" y="0"/>
                    <wp:lineTo x="21600" y="21600"/>
                    <wp:lineTo x="0" y="21600"/>
                    <wp:lineTo x="0" y="0"/>
                  </wp:wrapPolygon>
                </wp:wrapTight>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457200"/>
                        </a:xfrm>
                        <a:prstGeom prst="rect">
                          <a:avLst/>
                        </a:prstGeom>
                        <a:noFill/>
                        <a:ln w="9525">
                          <a:solidFill>
                            <a:srgbClr val="00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7392B8FD" w14:textId="77777777" w:rsidR="00F417B9" w:rsidRDefault="00F417B9" w:rsidP="00474DF0">
                            <w:r>
                              <w:t>A</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B212E5" id="Text_x0020_Box_x0020_2" o:spid="_x0000_s1027" type="#_x0000_t202" style="position:absolute;left:0;text-align:left;margin-left:27.2pt;margin-top:-2.1pt;width:54pt;height:36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" filled="f">
                <v:textbox inset=",7.2pt,,7.2pt">
                  <w:txbxContent>
                    <w:p w14:paraId="7392B8FD" w14:textId="77777777" w:rsidR="00F417B9" w:rsidRDefault="00F417B9" w:rsidP="00474DF0">
                      <w:r>
                        <w:t>A</w:t>
                      </w:r>
                    </w:p>
                  </w:txbxContent>
                </v:textbox>
                <w10:wrap type="tight"/>
              </v:shape>
            </w:pict>
          </mc:Fallback>
        </mc:AlternateContent>
      </w:r>
      <w:r w:rsidR="00474DF0" w:rsidRPr="001D07B9">
        <w:rPr>
          <w:rFonts w:ascii="Arial" w:hAnsi="Arial" w:cs="Arial"/>
          <w:sz w:val="22"/>
          <w:szCs w:val="22"/>
        </w:rPr>
        <w:t xml:space="preserve"> </w:t>
      </w:r>
      <w:r>
        <w:rPr>
          <w:noProof/>
          <w:lang w:val="es-ES_tradnl" w:eastAsia="es-ES_tradnl"/>
        </w:rPr>
        <mc:AlternateContent>
          <mc:Choice Requires="wps">
            <w:drawing>
              <wp:anchor distT="0" distB="0" distL="114300" distR="114300" simplePos="0" relativeHeight="251659776" behindDoc="0" locked="0" layoutInCell="1" allowOverlap="1" wp14:anchorId="74A0678D" wp14:editId="48B18036">
                <wp:simplePos x="0" y="0"/>
                <wp:positionH relativeFrom="column">
                  <wp:posOffset>2541905</wp:posOffset>
                </wp:positionH>
                <wp:positionV relativeFrom="paragraph">
                  <wp:posOffset>173355</wp:posOffset>
                </wp:positionV>
                <wp:extent cx="1738630" cy="699135"/>
                <wp:effectExtent l="153035" t="156845" r="165735" b="185420"/>
                <wp:wrapNone/>
                <wp:docPr id="35" name="Conector angula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738630" cy="699135"/>
                        </a:xfrm>
                        <a:prstGeom prst="bentConnector3">
                          <a:avLst>
                            <a:gd name="adj1" fmla="val 949"/>
                          </a:avLst>
                        </a:prstGeom>
                        <a:noFill/>
                        <a:ln w="25400">
                          <a:solidFill>
                            <a:srgbClr val="4F81BD"/>
                          </a:solidFill>
                          <a:miter lim="800000"/>
                          <a:headEnd/>
                          <a:tailEnd/>
                        </a:ln>
                        <a:effectLst>
                          <a:outerShdw blurRad="40000" dist="20000" dir="5400000" rotWithShape="0">
                            <a:srgbClr val="000000">
                              <a:alpha val="37999"/>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onector angular 3" o:spid="_x0000_s1026" type="#_x0000_t34" style="position:absolute;margin-left:200.15pt;margin-top:13.65pt;width:136.9pt;height:55.05pt;rotation:180;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" adj="205" strokecolor="#4f81bd" strokeweight="2pt">
                <v:shadow on="t" opacity="24903f" mv:blur="40000f" origin=",.5" offset="0,20000emu"/>
              </v:shape>
            </w:pict>
          </mc:Fallback>
        </mc:AlternateContent>
      </w:r>
    </w:p>
    <w:p w14:paraId="3FAA0DFF" w14:textId="77777777" w:rsidR="00474DF0" w:rsidRPr="001D07B9" w:rsidRDefault="00371046" w:rsidP="00474DF0">
      <w:pPr>
        <w:widowControl w:val="0"/>
        <w:autoSpaceDE w:val="0"/>
        <w:autoSpaceDN w:val="0"/>
        <w:adjustRightInd w:val="0"/>
        <w:spacing w:line="390" w:lineRule="exact"/>
        <w:ind w:right="55"/>
        <w:jc w:val="both"/>
        <w:rPr>
          <w:rFonts w:ascii="Arial" w:hAnsi="Arial" w:cs="Arial"/>
          <w:sz w:val="22"/>
          <w:szCs w:val="22"/>
        </w:rPr>
      </w:pPr>
      <w:r>
        <w:rPr>
          <w:noProof/>
          <w:lang w:val="es-ES_tradnl" w:eastAsia="es-ES_tradnl"/>
        </w:rPr>
        <mc:AlternateContent>
          <mc:Choice Requires="wps">
            <w:drawing>
              <wp:anchor distT="0" distB="0" distL="114299" distR="114299" simplePos="0" relativeHeight="251658752" behindDoc="0" locked="0" layoutInCell="1" allowOverlap="1" wp14:anchorId="5C907859" wp14:editId="2D65DB47">
                <wp:simplePos x="0" y="0"/>
                <wp:positionH relativeFrom="column">
                  <wp:posOffset>685799</wp:posOffset>
                </wp:positionH>
                <wp:positionV relativeFrom="paragraph">
                  <wp:posOffset>168275</wp:posOffset>
                </wp:positionV>
                <wp:extent cx="0" cy="457200"/>
                <wp:effectExtent l="50800" t="25400" r="76200" b="76200"/>
                <wp:wrapNone/>
                <wp:docPr id="34" name="Conector angula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57200"/>
                        </a:xfrm>
                        <a:prstGeom prst="bentConnector3">
                          <a:avLst/>
                        </a:prstGeom>
                        <a:noFill/>
                        <a:ln w="25400" cap="flat" cmpd="sng" algn="ctr">
                          <a:solidFill>
                            <a:srgbClr val="4F81BD"/>
                          </a:solidFill>
                          <a:prstDash val="solid"/>
                        </a:ln>
                        <a:effectLst>
                          <a:outerShdw blurRad="40000" dist="200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w:pict>
              <v:shape id="Conector angular 2" o:spid="_x0000_s1026" type="#_x0000_t34" style="position:absolute;margin-left:54pt;margin-top:13.25pt;width:0;height:36pt;z-index:251658752;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" strokecolor="#4f81bd" strokeweight="2pt">
                <v:shadow on="t" opacity="24903f" mv:blur="40000f" origin=",.5" offset="0,20000emu"/>
                <o:lock v:ext="edit" shapetype="f"/>
              </v:shape>
            </w:pict>
          </mc:Fallback>
        </mc:AlternateContent>
      </w:r>
    </w:p>
    <w:p w14:paraId="79E7B864" w14:textId="77777777" w:rsidR="00474DF0" w:rsidRDefault="00371046" w:rsidP="00474DF0">
      <w:pPr>
        <w:widowControl w:val="0"/>
        <w:autoSpaceDE w:val="0"/>
        <w:autoSpaceDN w:val="0"/>
        <w:adjustRightInd w:val="0"/>
        <w:spacing w:line="390" w:lineRule="exact"/>
        <w:ind w:right="55"/>
        <w:jc w:val="both"/>
        <w:rPr>
          <w:rFonts w:ascii="Arial" w:hAnsi="Arial" w:cs="Arial"/>
          <w:sz w:val="22"/>
          <w:szCs w:val="22"/>
        </w:rPr>
      </w:pPr>
      <w:r>
        <w:rPr>
          <w:noProof/>
          <w:lang w:val="es-ES_tradnl" w:eastAsia="es-ES_tradnl"/>
        </w:rPr>
        <mc:AlternateContent>
          <mc:Choice Requires="wps">
            <w:drawing>
              <wp:anchor distT="0" distB="0" distL="114299" distR="114299" simplePos="0" relativeHeight="251661824" behindDoc="0" locked="0" layoutInCell="1" allowOverlap="1" wp14:anchorId="379A10AE" wp14:editId="2C7EAD8B">
                <wp:simplePos x="0" y="0"/>
                <wp:positionH relativeFrom="column">
                  <wp:posOffset>685799</wp:posOffset>
                </wp:positionH>
                <wp:positionV relativeFrom="paragraph">
                  <wp:posOffset>835025</wp:posOffset>
                </wp:positionV>
                <wp:extent cx="0" cy="457200"/>
                <wp:effectExtent l="50800" t="25400" r="76200" b="76200"/>
                <wp:wrapNone/>
                <wp:docPr id="33" name="Conector recto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57200"/>
                        </a:xfrm>
                        <a:prstGeom prst="line">
                          <a:avLst/>
                        </a:prstGeom>
                        <a:noFill/>
                        <a:ln w="25400" cap="flat" cmpd="sng" algn="ctr">
                          <a:solidFill>
                            <a:srgbClr val="4F81BD"/>
                          </a:solidFill>
                          <a:prstDash val="solid"/>
                        </a:ln>
                        <a:effectLst>
                          <a:outerShdw blurRad="40000" dist="200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w:pict>
              <v:line id="Conector recto 5" o:spid="_x0000_s1026" style="position:absolute;z-index:251661824;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54pt,65.75pt" to="54pt,101.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" strokecolor="#4f81bd" strokeweight="2pt">
                <v:shadow on="t" opacity="24903f" mv:blur="40000f" origin=",.5" offset="0,20000emu"/>
                <o:lock v:ext="edit" shapetype="f"/>
              </v:line>
            </w:pict>
          </mc:Fallback>
        </mc:AlternateContent>
      </w:r>
      <w:r>
        <w:rPr>
          <w:noProof/>
          <w:lang w:val="es-ES_tradnl" w:eastAsia="es-ES_tradnl"/>
        </w:rPr>
        <mc:AlternateContent>
          <mc:Choice Requires="wps">
            <w:drawing>
              <wp:anchor distT="4294967295" distB="4294967295" distL="114300" distR="114300" simplePos="0" relativeHeight="251660800" behindDoc="0" locked="0" layoutInCell="1" allowOverlap="1" wp14:anchorId="12D4682B" wp14:editId="79ACF5B6">
                <wp:simplePos x="0" y="0"/>
                <wp:positionH relativeFrom="column">
                  <wp:posOffset>1143000</wp:posOffset>
                </wp:positionH>
                <wp:positionV relativeFrom="paragraph">
                  <wp:posOffset>606424</wp:posOffset>
                </wp:positionV>
                <wp:extent cx="2743200" cy="0"/>
                <wp:effectExtent l="50800" t="25400" r="76200" b="101600"/>
                <wp:wrapNone/>
                <wp:docPr id="32" name="Conector recto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43200" cy="0"/>
                        </a:xfrm>
                        <a:prstGeom prst="line">
                          <a:avLst/>
                        </a:prstGeom>
                        <a:noFill/>
                        <a:ln w="25400" cap="flat" cmpd="sng" algn="ctr">
                          <a:solidFill>
                            <a:srgbClr val="4F81BD"/>
                          </a:solidFill>
                          <a:prstDash val="solid"/>
                        </a:ln>
                        <a:effectLst>
                          <a:outerShdw blurRad="40000" dist="200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w:pict>
              <v:line id="Conector recto 4" o:spid="_x0000_s1026" style="position:absolute;z-index:25166080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90pt,47.75pt" to="306pt,47.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" strokecolor="#4f81bd" strokeweight="2pt">
                <v:shadow on="t" opacity="24903f" mv:blur="40000f" origin=",.5" offset="0,20000emu"/>
                <o:lock v:ext="edit" shapetype="f"/>
              </v:line>
            </w:pict>
          </mc:Fallback>
        </mc:AlternateContent>
      </w:r>
      <w:r>
        <w:rPr>
          <w:rFonts w:ascii="Arial" w:hAnsi="Arial" w:cs="Arial"/>
          <w:noProof/>
          <w:sz w:val="22"/>
          <w:szCs w:val="22"/>
          <w:lang w:val="es-ES_tradnl" w:eastAsia="es-ES_tradnl"/>
        </w:rPr>
        <mc:AlternateContent>
          <mc:Choice Requires="wps">
            <w:drawing>
              <wp:anchor distT="0" distB="0" distL="114300" distR="114300" simplePos="0" relativeHeight="251656704" behindDoc="0" locked="0" layoutInCell="1" allowOverlap="1" wp14:anchorId="7B5B3AE1" wp14:editId="75EEBC00">
                <wp:simplePos x="0" y="0"/>
                <wp:positionH relativeFrom="column">
                  <wp:posOffset>3886200</wp:posOffset>
                </wp:positionH>
                <wp:positionV relativeFrom="paragraph">
                  <wp:posOffset>377825</wp:posOffset>
                </wp:positionV>
                <wp:extent cx="685800" cy="457200"/>
                <wp:effectExtent l="0" t="5715" r="13970" b="6985"/>
                <wp:wrapThrough wrapText="bothSides">
                  <wp:wrapPolygon edited="0">
                    <wp:start x="0" y="0"/>
                    <wp:lineTo x="21600" y="0"/>
                    <wp:lineTo x="21600" y="21600"/>
                    <wp:lineTo x="0" y="21600"/>
                    <wp:lineTo x="0" y="0"/>
                  </wp:wrapPolygon>
                </wp:wrapThrough>
                <wp:docPr id="3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457200"/>
                        </a:xfrm>
                        <a:prstGeom prst="rect">
                          <a:avLst/>
                        </a:prstGeom>
                        <a:noFill/>
                        <a:ln w="9525">
                          <a:solidFill>
                            <a:srgbClr val="00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63FA7CD5" w14:textId="77777777" w:rsidR="00F417B9" w:rsidRDefault="00F417B9" w:rsidP="00474DF0">
                            <w:r>
                              <w:t>R2</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5B3AE1" id="Text_x0020_Box_x0020_6" o:spid="_x0000_s1028" type="#_x0000_t202" style="position:absolute;left:0;text-align:left;margin-left:306pt;margin-top:29.75pt;width:54pt;height:3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" filled="f">
                <v:textbox inset=",7.2pt,,7.2pt">
                  <w:txbxContent>
                    <w:p w14:paraId="63FA7CD5" w14:textId="77777777" w:rsidR="00F417B9" w:rsidRDefault="00F417B9" w:rsidP="00474DF0">
                      <w:r>
                        <w:t>R2</w:t>
                      </w:r>
                    </w:p>
                  </w:txbxContent>
                </v:textbox>
                <w10:wrap type="through"/>
              </v:shape>
            </w:pict>
          </mc:Fallback>
        </mc:AlternateContent>
      </w:r>
      <w:r>
        <w:rPr>
          <w:rFonts w:ascii="Arial" w:hAnsi="Arial" w:cs="Arial"/>
          <w:noProof/>
          <w:sz w:val="22"/>
          <w:szCs w:val="22"/>
          <w:lang w:val="es-ES_tradnl" w:eastAsia="es-ES_tradnl"/>
        </w:rPr>
        <mc:AlternateContent>
          <mc:Choice Requires="wps">
            <w:drawing>
              <wp:anchor distT="0" distB="0" distL="114300" distR="114300" simplePos="0" relativeHeight="251655680" behindDoc="0" locked="0" layoutInCell="1" allowOverlap="1" wp14:anchorId="62AF4C5A" wp14:editId="7A10F860">
                <wp:simplePos x="0" y="0"/>
                <wp:positionH relativeFrom="column">
                  <wp:posOffset>457200</wp:posOffset>
                </wp:positionH>
                <wp:positionV relativeFrom="paragraph">
                  <wp:posOffset>1292225</wp:posOffset>
                </wp:positionV>
                <wp:extent cx="685800" cy="457200"/>
                <wp:effectExtent l="0" t="5715" r="13970" b="6985"/>
                <wp:wrapThrough wrapText="bothSides">
                  <wp:wrapPolygon edited="0">
                    <wp:start x="0" y="0"/>
                    <wp:lineTo x="21600" y="0"/>
                    <wp:lineTo x="21600" y="21600"/>
                    <wp:lineTo x="0" y="21600"/>
                    <wp:lineTo x="0" y="0"/>
                  </wp:wrapPolygon>
                </wp:wrapThrough>
                <wp:docPr id="3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457200"/>
                        </a:xfrm>
                        <a:prstGeom prst="rect">
                          <a:avLst/>
                        </a:prstGeom>
                        <a:noFill/>
                        <a:ln w="9525">
                          <a:solidFill>
                            <a:srgbClr val="00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15C789BA" w14:textId="77777777" w:rsidR="00F417B9" w:rsidRDefault="00F417B9" w:rsidP="00474DF0">
                            <w:r>
                              <w:t>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AF4C5A" id="Text_x0020_Box_x0020_5" o:spid="_x0000_s1029" type="#_x0000_t202" style="position:absolute;left:0;text-align:left;margin-left:36pt;margin-top:101.75pt;width:54pt;height:3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" filled="f">
                <v:textbox inset=",7.2pt,,7.2pt">
                  <w:txbxContent>
                    <w:p w14:paraId="15C789BA" w14:textId="77777777" w:rsidR="00F417B9" w:rsidRDefault="00F417B9" w:rsidP="00474DF0">
                      <w:r>
                        <w:t>D</w:t>
                      </w:r>
                    </w:p>
                  </w:txbxContent>
                </v:textbox>
                <w10:wrap type="through"/>
              </v:shape>
            </w:pict>
          </mc:Fallback>
        </mc:AlternateContent>
      </w:r>
      <w:r>
        <w:rPr>
          <w:rFonts w:ascii="Arial" w:hAnsi="Arial" w:cs="Arial"/>
          <w:noProof/>
          <w:sz w:val="22"/>
          <w:szCs w:val="22"/>
          <w:lang w:val="es-ES_tradnl" w:eastAsia="es-ES_tradnl"/>
        </w:rPr>
        <mc:AlternateContent>
          <mc:Choice Requires="wps">
            <w:drawing>
              <wp:anchor distT="0" distB="0" distL="114300" distR="114300" simplePos="0" relativeHeight="251654656" behindDoc="0" locked="0" layoutInCell="1" allowOverlap="1" wp14:anchorId="7815795A" wp14:editId="6ADD62E9">
                <wp:simplePos x="0" y="0"/>
                <wp:positionH relativeFrom="column">
                  <wp:posOffset>457200</wp:posOffset>
                </wp:positionH>
                <wp:positionV relativeFrom="paragraph">
                  <wp:posOffset>377825</wp:posOffset>
                </wp:positionV>
                <wp:extent cx="685800" cy="457200"/>
                <wp:effectExtent l="0" t="5715" r="13970" b="6985"/>
                <wp:wrapThrough wrapText="bothSides">
                  <wp:wrapPolygon edited="0">
                    <wp:start x="0" y="0"/>
                    <wp:lineTo x="21600" y="0"/>
                    <wp:lineTo x="21600" y="21600"/>
                    <wp:lineTo x="0" y="21600"/>
                    <wp:lineTo x="0" y="0"/>
                  </wp:wrapPolygon>
                </wp:wrapThrough>
                <wp:docPr id="1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457200"/>
                        </a:xfrm>
                        <a:prstGeom prst="rect">
                          <a:avLst/>
                        </a:prstGeom>
                        <a:noFill/>
                        <a:ln w="9525">
                          <a:solidFill>
                            <a:srgbClr val="00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21BADB86" w14:textId="77777777" w:rsidR="00F417B9" w:rsidRDefault="00F417B9" w:rsidP="00474DF0">
                            <w:r>
                              <w:t>R1</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15795A" id="Text_x0020_Box_x0020_4" o:spid="_x0000_s1030" type="#_x0000_t202" style="position:absolute;left:0;text-align:left;margin-left:36pt;margin-top:29.75pt;width:54pt;height:3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" filled="f">
                <v:textbox inset=",7.2pt,,7.2pt">
                  <w:txbxContent>
                    <w:p w14:paraId="21BADB86" w14:textId="77777777" w:rsidR="00F417B9" w:rsidRDefault="00F417B9" w:rsidP="00474DF0">
                      <w:r>
                        <w:t>R1</w:t>
                      </w:r>
                    </w:p>
                  </w:txbxContent>
                </v:textbox>
                <w10:wrap type="through"/>
              </v:shape>
            </w:pict>
          </mc:Fallback>
        </mc:AlternateContent>
      </w:r>
    </w:p>
    <w:p w14:paraId="4999BC7A" w14:textId="77777777" w:rsidR="00474DF0" w:rsidRDefault="00474DF0" w:rsidP="00474DF0">
      <w:pPr>
        <w:widowControl w:val="0"/>
        <w:autoSpaceDE w:val="0"/>
        <w:autoSpaceDN w:val="0"/>
        <w:adjustRightInd w:val="0"/>
        <w:spacing w:line="390" w:lineRule="exact"/>
        <w:ind w:right="55"/>
        <w:jc w:val="both"/>
        <w:rPr>
          <w:rFonts w:ascii="Arial" w:hAnsi="Arial" w:cs="Arial"/>
          <w:sz w:val="22"/>
          <w:szCs w:val="22"/>
        </w:rPr>
      </w:pPr>
    </w:p>
    <w:p w14:paraId="29E080BE" w14:textId="77777777" w:rsidR="00474DF0" w:rsidRDefault="00474DF0" w:rsidP="00474DF0">
      <w:pPr>
        <w:widowControl w:val="0"/>
        <w:autoSpaceDE w:val="0"/>
        <w:autoSpaceDN w:val="0"/>
        <w:adjustRightInd w:val="0"/>
        <w:spacing w:line="390" w:lineRule="exact"/>
        <w:ind w:right="55"/>
        <w:jc w:val="both"/>
        <w:rPr>
          <w:rFonts w:ascii="Arial" w:hAnsi="Arial" w:cs="Arial"/>
          <w:sz w:val="22"/>
          <w:szCs w:val="22"/>
        </w:rPr>
      </w:pPr>
    </w:p>
    <w:p w14:paraId="24B7CC7F" w14:textId="77777777" w:rsidR="00474DF0" w:rsidRDefault="00371046" w:rsidP="00474DF0">
      <w:pPr>
        <w:widowControl w:val="0"/>
        <w:autoSpaceDE w:val="0"/>
        <w:autoSpaceDN w:val="0"/>
        <w:adjustRightInd w:val="0"/>
        <w:spacing w:line="390" w:lineRule="exact"/>
        <w:ind w:right="55"/>
        <w:jc w:val="both"/>
        <w:rPr>
          <w:rFonts w:ascii="Arial" w:hAnsi="Arial" w:cs="Arial"/>
          <w:sz w:val="22"/>
          <w:szCs w:val="22"/>
        </w:rPr>
      </w:pPr>
      <w:r>
        <w:rPr>
          <w:noProof/>
          <w:lang w:val="es-ES_tradnl" w:eastAsia="es-ES_tradnl"/>
        </w:rPr>
        <mc:AlternateContent>
          <mc:Choice Requires="wps">
            <w:drawing>
              <wp:anchor distT="0" distB="0" distL="114300" distR="114300" simplePos="0" relativeHeight="251662848" behindDoc="0" locked="0" layoutInCell="1" allowOverlap="1" wp14:anchorId="4A28702B" wp14:editId="0C63EE47">
                <wp:simplePos x="0" y="0"/>
                <wp:positionH relativeFrom="column">
                  <wp:posOffset>2617470</wp:posOffset>
                </wp:positionH>
                <wp:positionV relativeFrom="paragraph">
                  <wp:posOffset>91440</wp:posOffset>
                </wp:positionV>
                <wp:extent cx="1663065" cy="685165"/>
                <wp:effectExtent l="152400" t="157480" r="165735" b="186055"/>
                <wp:wrapNone/>
                <wp:docPr id="14" name="Conector angula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1663065" cy="685165"/>
                        </a:xfrm>
                        <a:prstGeom prst="bentConnector3">
                          <a:avLst>
                            <a:gd name="adj1" fmla="val 1106"/>
                          </a:avLst>
                        </a:prstGeom>
                        <a:noFill/>
                        <a:ln w="25400">
                          <a:solidFill>
                            <a:srgbClr val="4F81BD"/>
                          </a:solidFill>
                          <a:miter lim="800000"/>
                          <a:headEnd/>
                          <a:tailEnd/>
                        </a:ln>
                        <a:effectLst>
                          <a:outerShdw blurRad="40000" dist="20000" dir="5400000" rotWithShape="0">
                            <a:srgbClr val="000000">
                              <a:alpha val="37999"/>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angular 6" o:spid="_x0000_s1026" type="#_x0000_t34" style="position:absolute;margin-left:206.1pt;margin-top:7.2pt;width:130.95pt;height:53.95pt;rotation:180;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" adj="239" strokecolor="#4f81bd" strokeweight="2pt">
                <v:shadow on="t" opacity="24903f" mv:blur="40000f" origin=",.5" offset="0,20000emu"/>
              </v:shape>
            </w:pict>
          </mc:Fallback>
        </mc:AlternateContent>
      </w:r>
    </w:p>
    <w:p w14:paraId="3A2CE4F3" w14:textId="77777777" w:rsidR="00474DF0" w:rsidRDefault="00474DF0" w:rsidP="00474DF0">
      <w:pPr>
        <w:widowControl w:val="0"/>
        <w:autoSpaceDE w:val="0"/>
        <w:autoSpaceDN w:val="0"/>
        <w:adjustRightInd w:val="0"/>
        <w:spacing w:line="390" w:lineRule="exact"/>
        <w:ind w:right="55"/>
        <w:jc w:val="both"/>
        <w:rPr>
          <w:rFonts w:ascii="Arial" w:hAnsi="Arial" w:cs="Arial"/>
          <w:sz w:val="22"/>
          <w:szCs w:val="22"/>
        </w:rPr>
      </w:pPr>
    </w:p>
    <w:p w14:paraId="67581CAF" w14:textId="77777777" w:rsidR="00474DF0" w:rsidRDefault="00371046" w:rsidP="00474DF0">
      <w:pPr>
        <w:widowControl w:val="0"/>
        <w:autoSpaceDE w:val="0"/>
        <w:autoSpaceDN w:val="0"/>
        <w:adjustRightInd w:val="0"/>
        <w:spacing w:line="390" w:lineRule="exact"/>
        <w:ind w:right="55"/>
        <w:jc w:val="both"/>
        <w:rPr>
          <w:rFonts w:ascii="Arial" w:hAnsi="Arial" w:cs="Arial"/>
          <w:sz w:val="22"/>
          <w:szCs w:val="22"/>
        </w:rPr>
      </w:pPr>
      <w:r>
        <w:rPr>
          <w:rFonts w:ascii="Arial" w:hAnsi="Arial" w:cs="Arial"/>
          <w:noProof/>
          <w:sz w:val="22"/>
          <w:szCs w:val="22"/>
          <w:lang w:val="es-ES_tradnl" w:eastAsia="es-ES_tradnl"/>
        </w:rPr>
        <mc:AlternateContent>
          <mc:Choice Requires="wps">
            <w:drawing>
              <wp:anchor distT="0" distB="0" distL="114300" distR="114300" simplePos="0" relativeHeight="251657728" behindDoc="0" locked="0" layoutInCell="1" allowOverlap="1" wp14:anchorId="70B8C64C" wp14:editId="7B9C4DC3">
                <wp:simplePos x="0" y="0"/>
                <wp:positionH relativeFrom="column">
                  <wp:posOffset>1965960</wp:posOffset>
                </wp:positionH>
                <wp:positionV relativeFrom="paragraph">
                  <wp:posOffset>53975</wp:posOffset>
                </wp:positionV>
                <wp:extent cx="675640" cy="447040"/>
                <wp:effectExtent l="0" t="5715" r="13970" b="17145"/>
                <wp:wrapThrough wrapText="bothSides">
                  <wp:wrapPolygon edited="0">
                    <wp:start x="0" y="0"/>
                    <wp:lineTo x="21600" y="0"/>
                    <wp:lineTo x="21600" y="21600"/>
                    <wp:lineTo x="0" y="21600"/>
                    <wp:lineTo x="0" y="0"/>
                  </wp:wrapPolygon>
                </wp:wrapThrough>
                <wp:docPr id="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640" cy="447040"/>
                        </a:xfrm>
                        <a:prstGeom prst="rect">
                          <a:avLst/>
                        </a:prstGeom>
                        <a:noFill/>
                        <a:ln w="9525">
                          <a:solidFill>
                            <a:srgbClr val="00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27DF8D67" w14:textId="77777777" w:rsidR="00F417B9" w:rsidRDefault="00F417B9" w:rsidP="00474DF0">
                            <w:r>
                              <w:t>E</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B8C64C" id="Text_x0020_Box_x0020_7" o:spid="_x0000_s1031" type="#_x0000_t202" style="position:absolute;left:0;text-align:left;margin-left:154.8pt;margin-top:4.25pt;width:53.2pt;height:35.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" filled="f">
                <v:textbox inset=",7.2pt,,7.2pt">
                  <w:txbxContent>
                    <w:p w14:paraId="27DF8D67" w14:textId="77777777" w:rsidR="00F417B9" w:rsidRDefault="00F417B9" w:rsidP="00474DF0">
                      <w:r>
                        <w:t>E</w:t>
                      </w:r>
                    </w:p>
                  </w:txbxContent>
                </v:textbox>
                <w10:wrap type="through"/>
              </v:shape>
            </w:pict>
          </mc:Fallback>
        </mc:AlternateContent>
      </w:r>
    </w:p>
    <w:p w14:paraId="3A5160AF" w14:textId="77777777" w:rsidR="00474DF0" w:rsidRDefault="00474DF0" w:rsidP="00474DF0">
      <w:pPr>
        <w:widowControl w:val="0"/>
        <w:autoSpaceDE w:val="0"/>
        <w:autoSpaceDN w:val="0"/>
        <w:adjustRightInd w:val="0"/>
        <w:spacing w:line="390" w:lineRule="exact"/>
        <w:ind w:right="55"/>
        <w:jc w:val="both"/>
        <w:rPr>
          <w:rFonts w:ascii="Arial" w:hAnsi="Arial" w:cs="Arial"/>
          <w:sz w:val="22"/>
          <w:szCs w:val="22"/>
        </w:rPr>
      </w:pPr>
    </w:p>
    <w:p w14:paraId="5EF6DDC2" w14:textId="77777777" w:rsidR="00474DF0" w:rsidRDefault="00474DF0" w:rsidP="00474DF0">
      <w:pPr>
        <w:widowControl w:val="0"/>
        <w:autoSpaceDE w:val="0"/>
        <w:autoSpaceDN w:val="0"/>
        <w:adjustRightInd w:val="0"/>
        <w:spacing w:line="390" w:lineRule="exact"/>
        <w:ind w:right="55"/>
        <w:jc w:val="both"/>
        <w:rPr>
          <w:rFonts w:ascii="Arial" w:hAnsi="Arial" w:cs="Arial"/>
          <w:sz w:val="22"/>
          <w:szCs w:val="22"/>
        </w:rPr>
      </w:pPr>
    </w:p>
    <w:p w14:paraId="3FA6408E" w14:textId="77777777" w:rsidR="000B7641" w:rsidRDefault="000B7641" w:rsidP="000B7641">
      <w:pPr>
        <w:pStyle w:val="Ttulo3"/>
        <w:rPr>
          <w:rFonts w:ascii="Arial" w:hAnsi="Arial" w:cs="Arial"/>
          <w:sz w:val="28"/>
          <w:szCs w:val="28"/>
        </w:rPr>
      </w:pPr>
      <w:bookmarkStart w:id="124" w:name="_Toc326320748"/>
      <w:r>
        <w:rPr>
          <w:rFonts w:ascii="Arial" w:hAnsi="Arial" w:cs="Arial"/>
          <w:sz w:val="28"/>
          <w:szCs w:val="28"/>
        </w:rPr>
        <w:lastRenderedPageBreak/>
        <w:t>Parte 2</w:t>
      </w:r>
      <w:r w:rsidRPr="007F1CEB">
        <w:rPr>
          <w:rFonts w:ascii="Arial" w:hAnsi="Arial" w:cs="Arial"/>
          <w:sz w:val="28"/>
          <w:szCs w:val="28"/>
        </w:rPr>
        <w:t xml:space="preserve">: </w:t>
      </w:r>
      <w:r>
        <w:rPr>
          <w:rFonts w:ascii="Arial" w:hAnsi="Arial" w:cs="Arial"/>
          <w:sz w:val="28"/>
          <w:szCs w:val="28"/>
        </w:rPr>
        <w:t>IP</w:t>
      </w:r>
      <w:r w:rsidRPr="007F1CEB">
        <w:rPr>
          <w:rFonts w:ascii="Arial" w:hAnsi="Arial" w:cs="Arial"/>
          <w:sz w:val="28"/>
          <w:szCs w:val="28"/>
        </w:rPr>
        <w:t xml:space="preserve"> F</w:t>
      </w:r>
      <w:r>
        <w:rPr>
          <w:rFonts w:ascii="Arial" w:hAnsi="Arial" w:cs="Arial"/>
          <w:sz w:val="28"/>
          <w:szCs w:val="28"/>
        </w:rPr>
        <w:t>ragmentación – ICMP - Encaminamiento</w:t>
      </w:r>
      <w:bookmarkEnd w:id="124"/>
    </w:p>
    <w:p w14:paraId="680762B2" w14:textId="77777777" w:rsidR="000B7641" w:rsidRDefault="000B7641" w:rsidP="00474DF0">
      <w:pPr>
        <w:widowControl w:val="0"/>
        <w:autoSpaceDE w:val="0"/>
        <w:autoSpaceDN w:val="0"/>
        <w:adjustRightInd w:val="0"/>
        <w:spacing w:line="390" w:lineRule="exact"/>
        <w:ind w:right="55"/>
        <w:jc w:val="both"/>
        <w:rPr>
          <w:rFonts w:ascii="Arial" w:hAnsi="Arial" w:cs="Arial"/>
          <w:sz w:val="22"/>
          <w:szCs w:val="22"/>
        </w:rPr>
      </w:pPr>
    </w:p>
    <w:p w14:paraId="7E624211" w14:textId="77777777" w:rsidR="00D11011" w:rsidRPr="002E61DA" w:rsidRDefault="00D11011" w:rsidP="007A373F">
      <w:pPr>
        <w:pStyle w:val="Ttulo5"/>
        <w:numPr>
          <w:ilvl w:val="0"/>
          <w:numId w:val="40"/>
        </w:numPr>
        <w:spacing w:before="0" w:after="120"/>
        <w:jc w:val="left"/>
        <w:rPr>
          <w:rFonts w:ascii="Arial" w:hAnsi="Arial" w:cs="Arial"/>
          <w:color w:val="000000"/>
          <w:sz w:val="24"/>
          <w:szCs w:val="24"/>
        </w:rPr>
      </w:pPr>
      <w:r w:rsidRPr="002E61DA">
        <w:rPr>
          <w:rFonts w:ascii="Arial" w:hAnsi="Arial" w:cs="Arial"/>
          <w:color w:val="000000"/>
          <w:sz w:val="24"/>
          <w:szCs w:val="24"/>
        </w:rPr>
        <w:t xml:space="preserve">Un router recibe un datagrama con header básico y longitud total </w:t>
      </w:r>
      <w:r w:rsidRPr="00EC18AC">
        <w:rPr>
          <w:rFonts w:ascii="Arial" w:hAnsi="Arial" w:cs="Arial"/>
          <w:b/>
          <w:color w:val="000000"/>
          <w:sz w:val="24"/>
          <w:szCs w:val="24"/>
        </w:rPr>
        <w:t>832 bytes</w:t>
      </w:r>
      <w:r w:rsidRPr="002E61DA">
        <w:rPr>
          <w:rFonts w:ascii="Arial" w:hAnsi="Arial" w:cs="Arial"/>
          <w:color w:val="000000"/>
          <w:sz w:val="24"/>
          <w:szCs w:val="24"/>
        </w:rPr>
        <w:t xml:space="preserve">.  Debe  ser  enviado  a  un  segmento  en  el  que  el  MTU  es  de  </w:t>
      </w:r>
      <w:r w:rsidRPr="00EC18AC">
        <w:rPr>
          <w:rFonts w:ascii="Arial" w:hAnsi="Arial" w:cs="Arial"/>
          <w:b/>
          <w:color w:val="000000"/>
          <w:sz w:val="24"/>
          <w:szCs w:val="24"/>
        </w:rPr>
        <w:t>520 bytes</w:t>
      </w:r>
      <w:r w:rsidRPr="002E61DA">
        <w:rPr>
          <w:rFonts w:ascii="Arial" w:hAnsi="Arial" w:cs="Arial"/>
          <w:color w:val="000000"/>
          <w:sz w:val="24"/>
          <w:szCs w:val="24"/>
        </w:rPr>
        <w:t>. Determine en forma completa, acorde con los datos suministrados, los campos principales de los encabezados de los segmentos que se generarán.</w:t>
      </w:r>
    </w:p>
    <w:p w14:paraId="1A8D8C9A" w14:textId="77777777" w:rsidR="0050252E" w:rsidRPr="002E61DA" w:rsidRDefault="0050252E" w:rsidP="007A373F">
      <w:pPr>
        <w:pStyle w:val="Ttulo5"/>
        <w:numPr>
          <w:ilvl w:val="0"/>
          <w:numId w:val="40"/>
        </w:numPr>
        <w:spacing w:before="0" w:after="120"/>
        <w:jc w:val="left"/>
        <w:rPr>
          <w:rFonts w:ascii="Arial" w:hAnsi="Arial" w:cs="Arial"/>
          <w:color w:val="000000"/>
          <w:sz w:val="24"/>
          <w:szCs w:val="24"/>
        </w:rPr>
      </w:pPr>
      <w:r w:rsidRPr="002E61DA">
        <w:rPr>
          <w:rFonts w:ascii="Arial" w:hAnsi="Arial" w:cs="Arial"/>
          <w:color w:val="000000"/>
          <w:sz w:val="24"/>
          <w:szCs w:val="24"/>
        </w:rPr>
        <w:t>Dada la situación representada en la figura:</w:t>
      </w:r>
      <w:bookmarkEnd w:id="123"/>
    </w:p>
    <w:p w14:paraId="43579E53" w14:textId="77777777" w:rsidR="0050252E" w:rsidRDefault="0050252E" w:rsidP="007A373F">
      <w:pPr>
        <w:pStyle w:val="NormalWeb"/>
        <w:numPr>
          <w:ilvl w:val="0"/>
          <w:numId w:val="34"/>
        </w:numPr>
        <w:spacing w:before="0" w:after="0"/>
        <w:jc w:val="both"/>
        <w:textAlignment w:val="baseline"/>
        <w:rPr>
          <w:rFonts w:ascii="Arial" w:hAnsi="Arial" w:cs="Arial"/>
          <w:color w:val="000000"/>
          <w:sz w:val="24"/>
          <w:szCs w:val="24"/>
        </w:rPr>
      </w:pPr>
      <w:r>
        <w:rPr>
          <w:rFonts w:ascii="Arial" w:hAnsi="Arial" w:cs="Arial"/>
          <w:color w:val="000000"/>
          <w:sz w:val="24"/>
          <w:szCs w:val="24"/>
        </w:rPr>
        <w:t>Asignar razonablemente direcciones IP válidas a las interfaces de red a las que les falte.</w:t>
      </w:r>
    </w:p>
    <w:p w14:paraId="1361C0B4" w14:textId="77777777" w:rsidR="0050252E" w:rsidRDefault="0050252E" w:rsidP="007A373F">
      <w:pPr>
        <w:pStyle w:val="NormalWeb"/>
        <w:numPr>
          <w:ilvl w:val="0"/>
          <w:numId w:val="34"/>
        </w:numPr>
        <w:spacing w:before="0" w:after="0"/>
        <w:jc w:val="both"/>
        <w:textAlignment w:val="baseline"/>
        <w:rPr>
          <w:rFonts w:ascii="Arial" w:hAnsi="Arial" w:cs="Arial"/>
          <w:color w:val="000000"/>
          <w:sz w:val="24"/>
          <w:szCs w:val="24"/>
        </w:rPr>
      </w:pPr>
      <w:r>
        <w:rPr>
          <w:rFonts w:ascii="Arial" w:hAnsi="Arial" w:cs="Arial"/>
          <w:color w:val="000000"/>
          <w:sz w:val="24"/>
          <w:szCs w:val="24"/>
        </w:rPr>
        <w:t>Establecer tablas de encaminamiento para que (simultáneamente):</w:t>
      </w:r>
    </w:p>
    <w:p w14:paraId="282A781B" w14:textId="77777777" w:rsidR="0050252E" w:rsidRDefault="0050252E" w:rsidP="007A373F">
      <w:pPr>
        <w:pStyle w:val="NormalWeb"/>
        <w:numPr>
          <w:ilvl w:val="2"/>
          <w:numId w:val="35"/>
        </w:numPr>
        <w:spacing w:before="0" w:after="0"/>
        <w:jc w:val="both"/>
        <w:textAlignment w:val="baseline"/>
        <w:rPr>
          <w:rFonts w:ascii="Arial" w:hAnsi="Arial" w:cs="Arial"/>
          <w:color w:val="000000"/>
          <w:sz w:val="24"/>
          <w:szCs w:val="24"/>
        </w:rPr>
      </w:pPr>
      <w:r>
        <w:rPr>
          <w:rFonts w:ascii="Arial" w:hAnsi="Arial" w:cs="Arial"/>
          <w:color w:val="000000"/>
          <w:sz w:val="24"/>
          <w:szCs w:val="24"/>
        </w:rPr>
        <w:t>A hable con D y viceversa</w:t>
      </w:r>
    </w:p>
    <w:p w14:paraId="004E7EED" w14:textId="77777777" w:rsidR="0050252E" w:rsidRDefault="0050252E" w:rsidP="007A373F">
      <w:pPr>
        <w:pStyle w:val="NormalWeb"/>
        <w:numPr>
          <w:ilvl w:val="2"/>
          <w:numId w:val="35"/>
        </w:numPr>
        <w:spacing w:before="0" w:after="0"/>
        <w:jc w:val="both"/>
        <w:textAlignment w:val="baseline"/>
        <w:rPr>
          <w:rFonts w:ascii="Arial" w:hAnsi="Arial" w:cs="Arial"/>
          <w:color w:val="000000"/>
          <w:sz w:val="24"/>
          <w:szCs w:val="24"/>
        </w:rPr>
      </w:pPr>
      <w:r>
        <w:rPr>
          <w:rFonts w:ascii="Arial" w:hAnsi="Arial" w:cs="Arial"/>
          <w:color w:val="000000"/>
          <w:sz w:val="24"/>
          <w:szCs w:val="24"/>
        </w:rPr>
        <w:t>E hable con C pero no con D</w:t>
      </w:r>
    </w:p>
    <w:p w14:paraId="5E67F8C7" w14:textId="77777777" w:rsidR="0050252E" w:rsidRDefault="0050252E" w:rsidP="007A373F">
      <w:pPr>
        <w:pStyle w:val="NormalWeb"/>
        <w:numPr>
          <w:ilvl w:val="2"/>
          <w:numId w:val="35"/>
        </w:numPr>
        <w:spacing w:before="0" w:after="0"/>
        <w:jc w:val="both"/>
        <w:textAlignment w:val="baseline"/>
        <w:rPr>
          <w:rFonts w:ascii="Arial" w:hAnsi="Arial" w:cs="Arial"/>
          <w:color w:val="000000"/>
          <w:sz w:val="24"/>
          <w:szCs w:val="24"/>
        </w:rPr>
      </w:pPr>
      <w:r>
        <w:rPr>
          <w:rFonts w:ascii="Arial" w:hAnsi="Arial" w:cs="Arial"/>
          <w:color w:val="000000"/>
          <w:sz w:val="24"/>
          <w:szCs w:val="24"/>
        </w:rPr>
        <w:t>A no pueda hablar con F</w:t>
      </w:r>
    </w:p>
    <w:p w14:paraId="39C2C1AD" w14:textId="77777777" w:rsidR="0050252E" w:rsidRDefault="0050252E">
      <w:pPr>
        <w:pStyle w:val="NormalWeb"/>
        <w:spacing w:before="0"/>
        <w:jc w:val="both"/>
        <w:rPr>
          <w:rFonts w:ascii="Arial" w:hAnsi="Arial" w:cs="Arial"/>
          <w:sz w:val="24"/>
          <w:szCs w:val="24"/>
        </w:rPr>
      </w:pPr>
      <w:r>
        <w:rPr>
          <w:rFonts w:ascii="Arial" w:hAnsi="Arial" w:cs="Arial"/>
          <w:color w:val="000000"/>
          <w:sz w:val="24"/>
          <w:szCs w:val="24"/>
        </w:rPr>
        <w:t>NOTA: La máscara de subred es 255.255.255.0 en todos los casos.</w:t>
      </w:r>
    </w:p>
    <w:p w14:paraId="7F8CE1A9" w14:textId="77777777" w:rsidR="0050252E" w:rsidRDefault="00371046" w:rsidP="008F1149">
      <w:pPr>
        <w:pStyle w:val="NormalWeb"/>
        <w:spacing w:before="0"/>
        <w:jc w:val="center"/>
        <w:rPr>
          <w:rFonts w:ascii="Arial" w:hAnsi="Arial" w:cs="Arial"/>
          <w:noProof/>
          <w:color w:val="000000"/>
          <w:sz w:val="24"/>
          <w:szCs w:val="24"/>
          <w:lang w:val="es-ES"/>
        </w:rPr>
      </w:pPr>
      <w:r>
        <w:rPr>
          <w:rFonts w:ascii="Arial" w:hAnsi="Arial" w:cs="Arial"/>
          <w:noProof/>
          <w:color w:val="000000"/>
          <w:sz w:val="24"/>
          <w:szCs w:val="24"/>
          <w:lang w:val="es-ES_tradnl" w:eastAsia="es-ES_tradnl"/>
        </w:rPr>
        <w:drawing>
          <wp:inline distT="0" distB="0" distL="0" distR="0" wp14:anchorId="3660314B" wp14:editId="234FE30A">
            <wp:extent cx="5557520" cy="2997200"/>
            <wp:effectExtent l="0" t="0" r="5080" b="0"/>
            <wp:docPr id="2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7520" cy="2997200"/>
                    </a:xfrm>
                    <a:prstGeom prst="rect">
                      <a:avLst/>
                    </a:prstGeom>
                    <a:solidFill>
                      <a:srgbClr val="FFFFFF"/>
                    </a:solidFill>
                    <a:ln>
                      <a:noFill/>
                    </a:ln>
                  </pic:spPr>
                </pic:pic>
              </a:graphicData>
            </a:graphic>
          </wp:inline>
        </w:drawing>
      </w:r>
    </w:p>
    <w:p w14:paraId="5ABA0C1A" w14:textId="77777777" w:rsidR="00EC18AC" w:rsidRDefault="00EC18AC" w:rsidP="008F1149">
      <w:pPr>
        <w:pStyle w:val="NormalWeb"/>
        <w:spacing w:before="0"/>
        <w:jc w:val="center"/>
        <w:rPr>
          <w:rFonts w:ascii="Arial" w:hAnsi="Arial" w:cs="Arial"/>
          <w:sz w:val="24"/>
          <w:szCs w:val="24"/>
        </w:rPr>
      </w:pPr>
    </w:p>
    <w:p w14:paraId="2E6F1717" w14:textId="77777777" w:rsidR="0050252E" w:rsidRPr="002E61DA" w:rsidRDefault="0050252E" w:rsidP="007A373F">
      <w:pPr>
        <w:pStyle w:val="Ttulo5"/>
        <w:numPr>
          <w:ilvl w:val="0"/>
          <w:numId w:val="40"/>
        </w:numPr>
        <w:spacing w:before="0" w:after="120"/>
        <w:jc w:val="left"/>
        <w:rPr>
          <w:rFonts w:ascii="Arial" w:hAnsi="Arial" w:cs="Arial"/>
          <w:color w:val="000000"/>
          <w:sz w:val="24"/>
          <w:szCs w:val="24"/>
        </w:rPr>
      </w:pPr>
      <w:bookmarkStart w:id="125" w:name="__RefHeading__95_2098184603"/>
      <w:bookmarkStart w:id="126" w:name="_Toc321387993"/>
      <w:bookmarkEnd w:id="125"/>
      <w:r w:rsidRPr="002E61DA">
        <w:rPr>
          <w:rFonts w:ascii="Arial" w:hAnsi="Arial" w:cs="Arial"/>
          <w:color w:val="000000"/>
          <w:sz w:val="24"/>
          <w:szCs w:val="24"/>
        </w:rPr>
        <w:t>En la figura se muestra una red basada en protocolos TCP/IP. La máscara de cada subred es 255.255.255.0. No se permiten rutas por defecto.</w:t>
      </w:r>
      <w:bookmarkEnd w:id="126"/>
    </w:p>
    <w:p w14:paraId="76D5986E" w14:textId="77777777" w:rsidR="0050252E" w:rsidRDefault="0050252E" w:rsidP="008B363A">
      <w:pPr>
        <w:pStyle w:val="NormalWeb"/>
        <w:spacing w:before="0"/>
        <w:ind w:left="284"/>
        <w:jc w:val="both"/>
        <w:rPr>
          <w:rFonts w:ascii="Arial" w:hAnsi="Arial" w:cs="Arial"/>
          <w:color w:val="000000"/>
          <w:sz w:val="24"/>
          <w:szCs w:val="24"/>
        </w:rPr>
      </w:pPr>
      <w:r>
        <w:rPr>
          <w:rFonts w:ascii="Arial" w:hAnsi="Arial" w:cs="Arial"/>
          <w:color w:val="000000"/>
          <w:sz w:val="24"/>
          <w:szCs w:val="24"/>
        </w:rPr>
        <w:t xml:space="preserve">La tabla de encaminamiento de A se muestra en la figura. El resto de tablas se supone que </w:t>
      </w:r>
      <w:r w:rsidRPr="007A373F">
        <w:rPr>
          <w:rFonts w:ascii="Arial" w:hAnsi="Arial" w:cs="Arial"/>
          <w:b/>
          <w:color w:val="000000"/>
          <w:sz w:val="24"/>
          <w:szCs w:val="24"/>
        </w:rPr>
        <w:t>no impiden</w:t>
      </w:r>
      <w:r>
        <w:rPr>
          <w:rFonts w:ascii="Arial" w:hAnsi="Arial" w:cs="Arial"/>
          <w:color w:val="000000"/>
          <w:sz w:val="24"/>
          <w:szCs w:val="24"/>
        </w:rPr>
        <w:t xml:space="preserve"> ningún camino de comunicación.</w:t>
      </w:r>
    </w:p>
    <w:p w14:paraId="7B45B44F" w14:textId="77777777" w:rsidR="0050252E" w:rsidRDefault="0050252E" w:rsidP="008B363A">
      <w:pPr>
        <w:pStyle w:val="NormalWeb"/>
        <w:spacing w:before="0"/>
        <w:ind w:left="284"/>
        <w:jc w:val="both"/>
        <w:rPr>
          <w:rFonts w:ascii="Arial" w:hAnsi="Arial" w:cs="Arial"/>
          <w:color w:val="000000"/>
          <w:sz w:val="24"/>
          <w:szCs w:val="24"/>
        </w:rPr>
      </w:pPr>
      <w:r>
        <w:rPr>
          <w:rFonts w:ascii="Arial" w:hAnsi="Arial" w:cs="Arial"/>
          <w:color w:val="000000"/>
          <w:sz w:val="24"/>
          <w:szCs w:val="24"/>
        </w:rPr>
        <w:t>Se pide:</w:t>
      </w:r>
    </w:p>
    <w:p w14:paraId="3C2340BF" w14:textId="77777777" w:rsidR="0050252E" w:rsidRDefault="00DB2DF3" w:rsidP="007A373F">
      <w:pPr>
        <w:pStyle w:val="NormalWeb"/>
        <w:numPr>
          <w:ilvl w:val="0"/>
          <w:numId w:val="36"/>
        </w:numPr>
        <w:spacing w:before="0"/>
        <w:jc w:val="both"/>
        <w:rPr>
          <w:rFonts w:ascii="Arial" w:hAnsi="Arial" w:cs="Arial"/>
          <w:color w:val="000000"/>
          <w:sz w:val="24"/>
          <w:szCs w:val="24"/>
        </w:rPr>
      </w:pPr>
      <w:r>
        <w:rPr>
          <w:rFonts w:ascii="Arial" w:hAnsi="Arial" w:cs="Arial"/>
          <w:color w:val="000000"/>
          <w:sz w:val="24"/>
          <w:szCs w:val="24"/>
        </w:rPr>
        <w:t>Q</w:t>
      </w:r>
      <w:r w:rsidR="0050252E">
        <w:rPr>
          <w:rFonts w:ascii="Arial" w:hAnsi="Arial" w:cs="Arial"/>
          <w:color w:val="000000"/>
          <w:sz w:val="24"/>
          <w:szCs w:val="24"/>
        </w:rPr>
        <w:t>ué dirección IP podría tener H? ¿Y F? Justifíque.</w:t>
      </w:r>
    </w:p>
    <w:p w14:paraId="2F77B794" w14:textId="77777777" w:rsidR="0050252E" w:rsidRDefault="00DB2DF3" w:rsidP="007A373F">
      <w:pPr>
        <w:pStyle w:val="NormalWeb"/>
        <w:numPr>
          <w:ilvl w:val="0"/>
          <w:numId w:val="36"/>
        </w:numPr>
        <w:spacing w:before="0"/>
        <w:jc w:val="both"/>
        <w:rPr>
          <w:rFonts w:ascii="Arial" w:hAnsi="Arial" w:cs="Arial"/>
          <w:color w:val="000000"/>
          <w:sz w:val="24"/>
          <w:szCs w:val="24"/>
        </w:rPr>
      </w:pPr>
      <w:r>
        <w:rPr>
          <w:rFonts w:ascii="Arial" w:hAnsi="Arial" w:cs="Arial"/>
          <w:color w:val="000000"/>
          <w:sz w:val="24"/>
          <w:szCs w:val="24"/>
        </w:rPr>
        <w:t>P</w:t>
      </w:r>
      <w:r w:rsidR="0050252E">
        <w:rPr>
          <w:rFonts w:ascii="Arial" w:hAnsi="Arial" w:cs="Arial"/>
          <w:color w:val="000000"/>
          <w:sz w:val="24"/>
          <w:szCs w:val="24"/>
        </w:rPr>
        <w:t>uede hablar A con C? Justifíque.</w:t>
      </w:r>
    </w:p>
    <w:p w14:paraId="1ECA7A97" w14:textId="77777777" w:rsidR="0050252E" w:rsidRDefault="0050252E" w:rsidP="007A373F">
      <w:pPr>
        <w:pStyle w:val="NormalWeb"/>
        <w:numPr>
          <w:ilvl w:val="0"/>
          <w:numId w:val="36"/>
        </w:numPr>
        <w:spacing w:before="0"/>
        <w:jc w:val="both"/>
        <w:rPr>
          <w:rFonts w:ascii="Arial" w:hAnsi="Arial" w:cs="Arial"/>
          <w:color w:val="000000"/>
          <w:sz w:val="24"/>
          <w:szCs w:val="24"/>
        </w:rPr>
      </w:pPr>
      <w:r>
        <w:rPr>
          <w:rFonts w:ascii="Arial" w:hAnsi="Arial" w:cs="Arial"/>
          <w:color w:val="000000"/>
          <w:sz w:val="24"/>
          <w:szCs w:val="24"/>
        </w:rPr>
        <w:t>Puede hablar A con E? Justifíque.</w:t>
      </w:r>
    </w:p>
    <w:p w14:paraId="58CDB3D1" w14:textId="77777777" w:rsidR="0092685A" w:rsidRDefault="0050252E" w:rsidP="007A373F">
      <w:pPr>
        <w:pStyle w:val="NormalWeb"/>
        <w:numPr>
          <w:ilvl w:val="0"/>
          <w:numId w:val="36"/>
        </w:numPr>
        <w:spacing w:before="0"/>
        <w:jc w:val="both"/>
        <w:rPr>
          <w:rFonts w:ascii="Arial" w:hAnsi="Arial" w:cs="Arial"/>
          <w:color w:val="000000"/>
          <w:sz w:val="24"/>
          <w:szCs w:val="24"/>
        </w:rPr>
      </w:pPr>
      <w:r w:rsidRPr="00DB2DF3">
        <w:rPr>
          <w:rFonts w:ascii="Arial" w:hAnsi="Arial" w:cs="Arial"/>
          <w:color w:val="000000"/>
          <w:sz w:val="24"/>
          <w:szCs w:val="24"/>
        </w:rPr>
        <w:t>Cómo habría que actualizar alguna tabla de encaminamiento para que A hable con C pero no con D? Justifíque.</w:t>
      </w:r>
    </w:p>
    <w:p w14:paraId="66784545" w14:textId="77777777" w:rsidR="0050252E" w:rsidRDefault="00371046" w:rsidP="008B363A">
      <w:pPr>
        <w:pStyle w:val="NormalWeb"/>
        <w:spacing w:before="0"/>
        <w:jc w:val="center"/>
        <w:rPr>
          <w:rFonts w:ascii="Arial" w:hAnsi="Arial" w:cs="Arial"/>
          <w:sz w:val="24"/>
          <w:szCs w:val="24"/>
        </w:rPr>
      </w:pPr>
      <w:r>
        <w:rPr>
          <w:rFonts w:ascii="Arial" w:hAnsi="Arial" w:cs="Arial"/>
          <w:noProof/>
          <w:color w:val="000000"/>
          <w:sz w:val="24"/>
          <w:szCs w:val="24"/>
          <w:lang w:val="es-ES_tradnl" w:eastAsia="es-ES_tradnl"/>
        </w:rPr>
        <w:lastRenderedPageBreak/>
        <w:drawing>
          <wp:inline distT="0" distB="0" distL="0" distR="0" wp14:anchorId="4AC5B379" wp14:editId="1D8315AE">
            <wp:extent cx="5181600" cy="4765040"/>
            <wp:effectExtent l="0" t="0" r="0" b="10160"/>
            <wp:docPr id="2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1600" cy="4765040"/>
                    </a:xfrm>
                    <a:prstGeom prst="rect">
                      <a:avLst/>
                    </a:prstGeom>
                    <a:solidFill>
                      <a:srgbClr val="FFFFFF"/>
                    </a:solidFill>
                    <a:ln>
                      <a:noFill/>
                    </a:ln>
                  </pic:spPr>
                </pic:pic>
              </a:graphicData>
            </a:graphic>
          </wp:inline>
        </w:drawing>
      </w:r>
    </w:p>
    <w:p w14:paraId="2F065AEF" w14:textId="77777777" w:rsidR="0050252E" w:rsidRPr="007A373F" w:rsidRDefault="0050252E" w:rsidP="007A373F">
      <w:pPr>
        <w:pStyle w:val="Ttulo5"/>
        <w:numPr>
          <w:ilvl w:val="0"/>
          <w:numId w:val="40"/>
        </w:numPr>
        <w:spacing w:before="0" w:after="120"/>
        <w:jc w:val="left"/>
        <w:rPr>
          <w:rFonts w:ascii="Arial" w:hAnsi="Arial" w:cs="Arial"/>
          <w:color w:val="000000"/>
          <w:sz w:val="24"/>
          <w:szCs w:val="24"/>
        </w:rPr>
      </w:pPr>
      <w:bookmarkStart w:id="127" w:name="__RefHeading__97_2098184603"/>
      <w:bookmarkStart w:id="128" w:name="_Toc321387994"/>
      <w:bookmarkEnd w:id="127"/>
      <w:r w:rsidRPr="007A373F">
        <w:rPr>
          <w:rFonts w:ascii="Arial" w:hAnsi="Arial" w:cs="Arial"/>
          <w:color w:val="000000"/>
          <w:sz w:val="24"/>
          <w:szCs w:val="24"/>
        </w:rPr>
        <w:t xml:space="preserve">En la figura </w:t>
      </w:r>
      <w:r w:rsidR="00BF30C7" w:rsidRPr="007A373F">
        <w:rPr>
          <w:rFonts w:ascii="Arial" w:hAnsi="Arial" w:cs="Arial"/>
          <w:color w:val="000000"/>
          <w:sz w:val="24"/>
          <w:szCs w:val="24"/>
        </w:rPr>
        <w:t xml:space="preserve">siguiente </w:t>
      </w:r>
      <w:r w:rsidRPr="007A373F">
        <w:rPr>
          <w:rFonts w:ascii="Arial" w:hAnsi="Arial" w:cs="Arial"/>
          <w:color w:val="000000"/>
          <w:sz w:val="24"/>
          <w:szCs w:val="24"/>
        </w:rPr>
        <w:t>se muestra una red basada en protocolos TCP/IP.</w:t>
      </w:r>
      <w:r w:rsidR="000C79F2" w:rsidRPr="007A373F">
        <w:rPr>
          <w:rFonts w:ascii="Arial" w:hAnsi="Arial" w:cs="Arial"/>
          <w:color w:val="000000"/>
          <w:sz w:val="24"/>
          <w:szCs w:val="24"/>
        </w:rPr>
        <w:t xml:space="preserve"> En cada host se indica su dirección de capa de enlace (MAC) y en algunos casos, su dirección </w:t>
      </w:r>
      <w:r w:rsidR="004220BC" w:rsidRPr="007A373F">
        <w:rPr>
          <w:rFonts w:ascii="Arial" w:hAnsi="Arial" w:cs="Arial"/>
          <w:color w:val="000000"/>
          <w:sz w:val="24"/>
          <w:szCs w:val="24"/>
        </w:rPr>
        <w:t xml:space="preserve">IP </w:t>
      </w:r>
      <w:r w:rsidR="000C79F2" w:rsidRPr="007A373F">
        <w:rPr>
          <w:rFonts w:ascii="Arial" w:hAnsi="Arial" w:cs="Arial"/>
          <w:color w:val="000000"/>
          <w:sz w:val="24"/>
          <w:szCs w:val="24"/>
        </w:rPr>
        <w:t>de</w:t>
      </w:r>
      <w:r w:rsidR="004220BC" w:rsidRPr="007A373F">
        <w:rPr>
          <w:rFonts w:ascii="Arial" w:hAnsi="Arial" w:cs="Arial"/>
          <w:color w:val="000000"/>
          <w:sz w:val="24"/>
          <w:szCs w:val="24"/>
        </w:rPr>
        <w:t xml:space="preserve"> la r</w:t>
      </w:r>
      <w:r w:rsidR="000C79F2" w:rsidRPr="007A373F">
        <w:rPr>
          <w:rFonts w:ascii="Arial" w:hAnsi="Arial" w:cs="Arial"/>
          <w:color w:val="000000"/>
          <w:sz w:val="24"/>
          <w:szCs w:val="24"/>
        </w:rPr>
        <w:t>ed</w:t>
      </w:r>
      <w:r w:rsidR="004220BC" w:rsidRPr="007A373F">
        <w:rPr>
          <w:rFonts w:ascii="Arial" w:hAnsi="Arial" w:cs="Arial"/>
          <w:color w:val="000000"/>
          <w:sz w:val="24"/>
          <w:szCs w:val="24"/>
        </w:rPr>
        <w:t xml:space="preserve"> a la que pertenece</w:t>
      </w:r>
      <w:r w:rsidR="000C79F2" w:rsidRPr="007A373F">
        <w:rPr>
          <w:rFonts w:ascii="Arial" w:hAnsi="Arial" w:cs="Arial"/>
          <w:color w:val="000000"/>
          <w:sz w:val="24"/>
          <w:szCs w:val="24"/>
        </w:rPr>
        <w:t>.</w:t>
      </w:r>
      <w:r w:rsidRPr="007A373F">
        <w:rPr>
          <w:rFonts w:ascii="Arial" w:hAnsi="Arial" w:cs="Arial"/>
          <w:color w:val="000000"/>
          <w:sz w:val="24"/>
          <w:szCs w:val="24"/>
        </w:rPr>
        <w:t xml:space="preserve"> La máscara de todas las subredes es </w:t>
      </w:r>
      <w:r w:rsidR="004220BC" w:rsidRPr="007A373F">
        <w:rPr>
          <w:rFonts w:ascii="Arial" w:hAnsi="Arial" w:cs="Arial"/>
          <w:color w:val="000000"/>
          <w:sz w:val="24"/>
          <w:szCs w:val="24"/>
        </w:rPr>
        <w:t>/24</w:t>
      </w:r>
      <w:r w:rsidRPr="007A373F">
        <w:rPr>
          <w:rFonts w:ascii="Arial" w:hAnsi="Arial" w:cs="Arial"/>
          <w:color w:val="000000"/>
          <w:sz w:val="24"/>
          <w:szCs w:val="24"/>
        </w:rPr>
        <w:t xml:space="preserve">. La tabla de encaminamiento de A se muestra en la figura. Se supone que el resto de </w:t>
      </w:r>
      <w:r w:rsidR="004220BC" w:rsidRPr="007A373F">
        <w:rPr>
          <w:rFonts w:ascii="Arial" w:hAnsi="Arial" w:cs="Arial"/>
          <w:color w:val="000000"/>
          <w:sz w:val="24"/>
          <w:szCs w:val="24"/>
        </w:rPr>
        <w:t xml:space="preserve">las </w:t>
      </w:r>
      <w:r w:rsidRPr="007A373F">
        <w:rPr>
          <w:rFonts w:ascii="Arial" w:hAnsi="Arial" w:cs="Arial"/>
          <w:color w:val="000000"/>
          <w:sz w:val="24"/>
          <w:szCs w:val="24"/>
        </w:rPr>
        <w:t>tablas</w:t>
      </w:r>
      <w:r w:rsidR="004220BC" w:rsidRPr="007A373F">
        <w:rPr>
          <w:rFonts w:ascii="Arial" w:hAnsi="Arial" w:cs="Arial"/>
          <w:color w:val="000000"/>
          <w:sz w:val="24"/>
          <w:szCs w:val="24"/>
        </w:rPr>
        <w:t xml:space="preserve"> de encaminamiento</w:t>
      </w:r>
      <w:r w:rsidRPr="007A373F">
        <w:rPr>
          <w:rFonts w:ascii="Arial" w:hAnsi="Arial" w:cs="Arial"/>
          <w:color w:val="000000"/>
          <w:sz w:val="24"/>
          <w:szCs w:val="24"/>
        </w:rPr>
        <w:t xml:space="preserve"> no impiden ningún camino de comunicación.</w:t>
      </w:r>
      <w:bookmarkEnd w:id="128"/>
    </w:p>
    <w:p w14:paraId="21DB47C3" w14:textId="77777777" w:rsidR="0050252E" w:rsidRDefault="0050252E" w:rsidP="008B363A">
      <w:pPr>
        <w:pStyle w:val="NormalWeb"/>
        <w:spacing w:before="0"/>
        <w:ind w:left="360"/>
        <w:jc w:val="both"/>
        <w:rPr>
          <w:rFonts w:ascii="Arial" w:hAnsi="Arial" w:cs="Arial"/>
          <w:color w:val="000000"/>
          <w:sz w:val="24"/>
          <w:szCs w:val="24"/>
        </w:rPr>
      </w:pPr>
      <w:r>
        <w:rPr>
          <w:rFonts w:ascii="Arial" w:hAnsi="Arial" w:cs="Arial"/>
          <w:color w:val="000000"/>
          <w:sz w:val="24"/>
          <w:szCs w:val="24"/>
        </w:rPr>
        <w:t>Se pide:</w:t>
      </w:r>
    </w:p>
    <w:p w14:paraId="745CBB82" w14:textId="77777777" w:rsidR="0050252E" w:rsidRDefault="0050252E" w:rsidP="007A373F">
      <w:pPr>
        <w:pStyle w:val="NormalWeb"/>
        <w:numPr>
          <w:ilvl w:val="0"/>
          <w:numId w:val="38"/>
        </w:numPr>
        <w:spacing w:before="0"/>
        <w:jc w:val="both"/>
        <w:rPr>
          <w:rFonts w:ascii="Arial" w:hAnsi="Arial" w:cs="Arial"/>
          <w:color w:val="000000"/>
          <w:sz w:val="24"/>
          <w:szCs w:val="24"/>
        </w:rPr>
      </w:pPr>
      <w:r>
        <w:rPr>
          <w:rFonts w:ascii="Arial" w:hAnsi="Arial" w:cs="Arial"/>
          <w:color w:val="000000"/>
          <w:sz w:val="24"/>
          <w:szCs w:val="24"/>
        </w:rPr>
        <w:t>Asignar razonablemente todas las direcciones IP que faltan en la figura.</w:t>
      </w:r>
    </w:p>
    <w:p w14:paraId="249268DB" w14:textId="77777777" w:rsidR="0050252E" w:rsidRDefault="008B363A" w:rsidP="007A373F">
      <w:pPr>
        <w:pStyle w:val="NormalWeb"/>
        <w:numPr>
          <w:ilvl w:val="0"/>
          <w:numId w:val="38"/>
        </w:numPr>
        <w:spacing w:before="0"/>
        <w:jc w:val="both"/>
        <w:rPr>
          <w:rFonts w:ascii="Arial" w:hAnsi="Arial" w:cs="Arial"/>
          <w:color w:val="000000"/>
          <w:sz w:val="24"/>
          <w:szCs w:val="24"/>
        </w:rPr>
      </w:pPr>
      <w:r>
        <w:rPr>
          <w:rFonts w:ascii="Arial" w:hAnsi="Arial" w:cs="Arial"/>
          <w:color w:val="000000"/>
          <w:sz w:val="24"/>
          <w:szCs w:val="24"/>
        </w:rPr>
        <w:t>Puede hablar A con C?.</w:t>
      </w:r>
      <w:r w:rsidR="0050252E">
        <w:rPr>
          <w:rFonts w:ascii="Arial" w:hAnsi="Arial" w:cs="Arial"/>
          <w:color w:val="000000"/>
          <w:sz w:val="24"/>
          <w:szCs w:val="24"/>
        </w:rPr>
        <w:t xml:space="preserve"> Justifíque.</w:t>
      </w:r>
    </w:p>
    <w:p w14:paraId="1FCD7280" w14:textId="77777777" w:rsidR="0050252E" w:rsidRDefault="008B363A" w:rsidP="007A373F">
      <w:pPr>
        <w:pStyle w:val="NormalWeb"/>
        <w:numPr>
          <w:ilvl w:val="0"/>
          <w:numId w:val="38"/>
        </w:numPr>
        <w:spacing w:before="0"/>
        <w:jc w:val="both"/>
        <w:rPr>
          <w:rFonts w:ascii="Arial" w:hAnsi="Arial" w:cs="Arial"/>
          <w:color w:val="000000"/>
          <w:sz w:val="24"/>
          <w:szCs w:val="24"/>
        </w:rPr>
      </w:pPr>
      <w:r>
        <w:rPr>
          <w:rFonts w:ascii="Arial" w:hAnsi="Arial" w:cs="Arial"/>
          <w:color w:val="000000"/>
          <w:sz w:val="24"/>
          <w:szCs w:val="24"/>
        </w:rPr>
        <w:t>Puede hablar A con E?.</w:t>
      </w:r>
      <w:r w:rsidR="0050252E">
        <w:rPr>
          <w:rFonts w:ascii="Arial" w:hAnsi="Arial" w:cs="Arial"/>
          <w:color w:val="000000"/>
          <w:sz w:val="24"/>
          <w:szCs w:val="24"/>
        </w:rPr>
        <w:t xml:space="preserve"> Justifíque.</w:t>
      </w:r>
    </w:p>
    <w:p w14:paraId="27AE6348" w14:textId="77777777" w:rsidR="0050252E" w:rsidRDefault="0050252E" w:rsidP="007A373F">
      <w:pPr>
        <w:pStyle w:val="NormalWeb"/>
        <w:numPr>
          <w:ilvl w:val="0"/>
          <w:numId w:val="38"/>
        </w:numPr>
        <w:spacing w:before="0"/>
        <w:jc w:val="both"/>
        <w:rPr>
          <w:rFonts w:ascii="Arial" w:hAnsi="Arial" w:cs="Arial"/>
          <w:color w:val="000000"/>
          <w:sz w:val="24"/>
          <w:szCs w:val="24"/>
        </w:rPr>
      </w:pPr>
      <w:r>
        <w:rPr>
          <w:rFonts w:ascii="Arial" w:hAnsi="Arial" w:cs="Arial"/>
          <w:color w:val="000000"/>
          <w:sz w:val="24"/>
          <w:szCs w:val="24"/>
        </w:rPr>
        <w:t>Cómo habría que modificar la tabla de A para que pueda hablar con E pero no con F?</w:t>
      </w:r>
      <w:r w:rsidR="008B363A">
        <w:rPr>
          <w:rFonts w:ascii="Arial" w:hAnsi="Arial" w:cs="Arial"/>
          <w:color w:val="000000"/>
          <w:sz w:val="24"/>
          <w:szCs w:val="24"/>
        </w:rPr>
        <w:t>.</w:t>
      </w:r>
      <w:r>
        <w:rPr>
          <w:rFonts w:ascii="Arial" w:hAnsi="Arial" w:cs="Arial"/>
          <w:color w:val="000000"/>
          <w:sz w:val="24"/>
          <w:szCs w:val="24"/>
        </w:rPr>
        <w:t xml:space="preserve"> Justifique.</w:t>
      </w:r>
    </w:p>
    <w:p w14:paraId="68237F45" w14:textId="77777777" w:rsidR="0050252E" w:rsidRDefault="0050252E">
      <w:pPr>
        <w:rPr>
          <w:rFonts w:ascii="Arial" w:hAnsi="Arial" w:cs="Arial"/>
          <w:sz w:val="24"/>
          <w:szCs w:val="24"/>
        </w:rPr>
      </w:pPr>
    </w:p>
    <w:p w14:paraId="34D66A29" w14:textId="77777777" w:rsidR="0050252E" w:rsidRDefault="00371046" w:rsidP="008F1149">
      <w:pPr>
        <w:pStyle w:val="NormalWeb"/>
        <w:spacing w:before="0"/>
        <w:jc w:val="center"/>
        <w:rPr>
          <w:rFonts w:ascii="Arial" w:hAnsi="Arial" w:cs="Arial"/>
          <w:noProof/>
          <w:color w:val="000000"/>
          <w:sz w:val="24"/>
          <w:szCs w:val="24"/>
          <w:lang w:val="es-ES"/>
        </w:rPr>
      </w:pPr>
      <w:r>
        <w:rPr>
          <w:rFonts w:ascii="Arial" w:hAnsi="Arial" w:cs="Arial"/>
          <w:noProof/>
          <w:color w:val="000000"/>
          <w:sz w:val="24"/>
          <w:szCs w:val="24"/>
          <w:lang w:val="es-ES_tradnl" w:eastAsia="es-ES_tradnl"/>
        </w:rPr>
        <w:lastRenderedPageBreak/>
        <w:drawing>
          <wp:inline distT="0" distB="0" distL="0" distR="0" wp14:anchorId="48E37D31" wp14:editId="5A46977E">
            <wp:extent cx="5049520" cy="4023360"/>
            <wp:effectExtent l="0" t="0" r="5080" b="0"/>
            <wp:docPr id="2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9520" cy="4023360"/>
                    </a:xfrm>
                    <a:prstGeom prst="rect">
                      <a:avLst/>
                    </a:prstGeom>
                    <a:solidFill>
                      <a:srgbClr val="FFFFFF"/>
                    </a:solidFill>
                    <a:ln>
                      <a:noFill/>
                    </a:ln>
                  </pic:spPr>
                </pic:pic>
              </a:graphicData>
            </a:graphic>
          </wp:inline>
        </w:drawing>
      </w:r>
    </w:p>
    <w:p w14:paraId="20B3768C" w14:textId="77777777" w:rsidR="009D0A23" w:rsidRPr="002B19BD" w:rsidRDefault="009D0A23" w:rsidP="009D2575">
      <w:pPr>
        <w:pStyle w:val="Ttulo5"/>
        <w:numPr>
          <w:ilvl w:val="0"/>
          <w:numId w:val="40"/>
        </w:numPr>
        <w:spacing w:before="0" w:after="0"/>
        <w:rPr>
          <w:rFonts w:ascii="Arial" w:hAnsi="Arial" w:cs="Arial"/>
          <w:color w:val="000000"/>
          <w:sz w:val="24"/>
          <w:szCs w:val="24"/>
        </w:rPr>
      </w:pPr>
      <w:r w:rsidRPr="002B19BD">
        <w:rPr>
          <w:rFonts w:ascii="Arial" w:hAnsi="Arial" w:cs="Arial"/>
          <w:color w:val="000000"/>
          <w:sz w:val="24"/>
          <w:szCs w:val="24"/>
        </w:rPr>
        <w:t xml:space="preserve">En el esquema de la figura las rutas de Piglet se </w:t>
      </w:r>
      <w:r w:rsidR="009F1BFA">
        <w:rPr>
          <w:rFonts w:ascii="Arial" w:hAnsi="Arial" w:cs="Arial"/>
          <w:color w:val="000000"/>
          <w:sz w:val="24"/>
          <w:szCs w:val="24"/>
        </w:rPr>
        <w:t>sustituyen</w:t>
      </w:r>
      <w:r w:rsidRPr="002B19BD">
        <w:rPr>
          <w:rFonts w:ascii="Arial" w:hAnsi="Arial" w:cs="Arial"/>
          <w:color w:val="000000"/>
          <w:sz w:val="24"/>
          <w:szCs w:val="24"/>
        </w:rPr>
        <w:t xml:space="preserve"> de : </w:t>
      </w:r>
    </w:p>
    <w:p w14:paraId="1FD78F8F" w14:textId="77777777" w:rsidR="009D0A23" w:rsidRDefault="009D0A23" w:rsidP="009D2575">
      <w:pPr>
        <w:widowControl w:val="0"/>
        <w:suppressAutoHyphens w:val="0"/>
        <w:autoSpaceDE w:val="0"/>
        <w:autoSpaceDN w:val="0"/>
        <w:adjustRightInd w:val="0"/>
        <w:spacing w:line="360" w:lineRule="atLeast"/>
        <w:ind w:left="360" w:firstLine="349"/>
        <w:rPr>
          <w:rFonts w:ascii="Times" w:hAnsi="Times" w:cs="Times"/>
          <w:sz w:val="24"/>
          <w:szCs w:val="24"/>
          <w:lang w:val="es-ES"/>
        </w:rPr>
      </w:pPr>
      <w:r w:rsidRPr="002B19BD">
        <w:rPr>
          <w:rFonts w:ascii="Times" w:hAnsi="Times" w:cs="Times"/>
          <w:sz w:val="24"/>
          <w:szCs w:val="24"/>
          <w:lang w:val="es-ES"/>
        </w:rPr>
        <w:t>Piglet(config)# ip route 192.168.1.0    255.255.255.0    192.168.1.193</w:t>
      </w:r>
    </w:p>
    <w:p w14:paraId="2BAB2B5B" w14:textId="77777777" w:rsidR="009D0A23" w:rsidRPr="002B19BD" w:rsidRDefault="009D0A23" w:rsidP="009D2575">
      <w:pPr>
        <w:widowControl w:val="0"/>
        <w:suppressAutoHyphens w:val="0"/>
        <w:autoSpaceDE w:val="0"/>
        <w:autoSpaceDN w:val="0"/>
        <w:adjustRightInd w:val="0"/>
        <w:spacing w:line="360" w:lineRule="atLeast"/>
        <w:ind w:left="360" w:firstLine="349"/>
        <w:rPr>
          <w:rFonts w:ascii="Times" w:hAnsi="Times" w:cs="Times"/>
          <w:sz w:val="24"/>
          <w:szCs w:val="24"/>
          <w:lang w:val="es-ES"/>
        </w:rPr>
      </w:pPr>
      <w:r w:rsidRPr="002B19BD">
        <w:rPr>
          <w:rFonts w:ascii="Times" w:hAnsi="Times" w:cs="Times"/>
          <w:sz w:val="24"/>
          <w:szCs w:val="24"/>
          <w:lang w:val="es-ES"/>
        </w:rPr>
        <w:t xml:space="preserve">Piglet(config)# ip route 10.4.0.0     255.255.0.0     </w:t>
      </w:r>
      <w:r w:rsidR="00B26358">
        <w:rPr>
          <w:rFonts w:ascii="Times" w:hAnsi="Times" w:cs="Times"/>
          <w:sz w:val="24"/>
          <w:szCs w:val="24"/>
          <w:lang w:val="es-ES"/>
        </w:rPr>
        <w:t>1</w:t>
      </w:r>
      <w:r w:rsidRPr="002B19BD">
        <w:rPr>
          <w:rFonts w:ascii="Times" w:hAnsi="Times" w:cs="Times"/>
          <w:sz w:val="24"/>
          <w:szCs w:val="24"/>
          <w:lang w:val="es-ES"/>
        </w:rPr>
        <w:t>92.168.1.193</w:t>
      </w:r>
    </w:p>
    <w:p w14:paraId="60AB03B2" w14:textId="77777777" w:rsidR="009D0A23" w:rsidRPr="002B19BD" w:rsidRDefault="009D0A23" w:rsidP="009D2575">
      <w:pPr>
        <w:widowControl w:val="0"/>
        <w:suppressAutoHyphens w:val="0"/>
        <w:autoSpaceDE w:val="0"/>
        <w:autoSpaceDN w:val="0"/>
        <w:adjustRightInd w:val="0"/>
        <w:spacing w:line="360" w:lineRule="atLeast"/>
        <w:rPr>
          <w:rFonts w:ascii="Times" w:hAnsi="Times" w:cs="Times"/>
          <w:sz w:val="24"/>
          <w:szCs w:val="24"/>
          <w:lang w:val="es-ES"/>
        </w:rPr>
      </w:pPr>
      <w:r w:rsidRPr="002B19BD">
        <w:rPr>
          <w:rFonts w:ascii="Times" w:hAnsi="Times" w:cs="Times"/>
          <w:sz w:val="24"/>
          <w:szCs w:val="24"/>
          <w:lang w:val="es-ES"/>
        </w:rPr>
        <w:t> </w:t>
      </w:r>
      <w:r w:rsidR="009D2575">
        <w:rPr>
          <w:rFonts w:ascii="Times" w:hAnsi="Times" w:cs="Times"/>
          <w:sz w:val="24"/>
          <w:szCs w:val="24"/>
          <w:lang w:val="es-ES"/>
        </w:rPr>
        <w:t>por estas otras</w:t>
      </w:r>
      <w:r>
        <w:rPr>
          <w:rFonts w:ascii="Times" w:hAnsi="Times" w:cs="Times"/>
          <w:sz w:val="24"/>
          <w:szCs w:val="24"/>
          <w:lang w:val="es-ES"/>
        </w:rPr>
        <w:t>:</w:t>
      </w:r>
    </w:p>
    <w:p w14:paraId="1BB9A200" w14:textId="77777777" w:rsidR="009D0A23" w:rsidRDefault="009D0A23" w:rsidP="009D2575">
      <w:pPr>
        <w:widowControl w:val="0"/>
        <w:suppressAutoHyphens w:val="0"/>
        <w:autoSpaceDE w:val="0"/>
        <w:autoSpaceDN w:val="0"/>
        <w:adjustRightInd w:val="0"/>
        <w:spacing w:line="360" w:lineRule="atLeast"/>
        <w:ind w:left="709"/>
        <w:rPr>
          <w:rFonts w:ascii="Times" w:hAnsi="Times" w:cs="Times"/>
          <w:sz w:val="24"/>
          <w:szCs w:val="24"/>
          <w:lang w:val="es-ES"/>
        </w:rPr>
      </w:pPr>
      <w:r w:rsidRPr="002B19BD">
        <w:rPr>
          <w:rFonts w:ascii="Times" w:hAnsi="Times" w:cs="Times"/>
          <w:sz w:val="24"/>
          <w:szCs w:val="24"/>
          <w:lang w:val="es-ES"/>
        </w:rPr>
        <w:t xml:space="preserve"> Piglet(config)# ip route 192.168.1.0    255.255.255.224   192.168.1.193 </w:t>
      </w:r>
    </w:p>
    <w:p w14:paraId="3B88A7C7" w14:textId="77777777" w:rsidR="009D0A23" w:rsidRPr="002B19BD" w:rsidRDefault="009D0A23" w:rsidP="009D2575">
      <w:pPr>
        <w:widowControl w:val="0"/>
        <w:suppressAutoHyphens w:val="0"/>
        <w:autoSpaceDE w:val="0"/>
        <w:autoSpaceDN w:val="0"/>
        <w:adjustRightInd w:val="0"/>
        <w:spacing w:line="360" w:lineRule="atLeast"/>
        <w:ind w:left="709"/>
        <w:rPr>
          <w:rFonts w:ascii="Times" w:hAnsi="Times" w:cs="Times"/>
          <w:sz w:val="24"/>
          <w:szCs w:val="24"/>
          <w:lang w:val="es-ES"/>
        </w:rPr>
      </w:pPr>
      <w:r w:rsidRPr="002B19BD">
        <w:rPr>
          <w:rFonts w:ascii="Times" w:hAnsi="Times" w:cs="Times"/>
          <w:sz w:val="24"/>
          <w:szCs w:val="24"/>
          <w:lang w:val="es-ES"/>
        </w:rPr>
        <w:t xml:space="preserve">Piglet(config)# ip route 10.0.0.0   255.255.0.0    192.168.1.193 </w:t>
      </w:r>
    </w:p>
    <w:p w14:paraId="0499459A" w14:textId="77777777" w:rsidR="009D0A23" w:rsidRPr="009D2575" w:rsidRDefault="009D0A23" w:rsidP="009D2575">
      <w:pPr>
        <w:widowControl w:val="0"/>
        <w:suppressAutoHyphens w:val="0"/>
        <w:autoSpaceDE w:val="0"/>
        <w:autoSpaceDN w:val="0"/>
        <w:adjustRightInd w:val="0"/>
        <w:spacing w:line="360" w:lineRule="atLeast"/>
        <w:rPr>
          <w:rFonts w:ascii="Times" w:hAnsi="Times" w:cs="Times"/>
          <w:b/>
          <w:sz w:val="24"/>
          <w:szCs w:val="24"/>
          <w:lang w:val="es-ES"/>
        </w:rPr>
      </w:pPr>
      <w:r w:rsidRPr="00963398">
        <w:rPr>
          <w:rFonts w:ascii="Times" w:hAnsi="Times" w:cs="Times"/>
          <w:sz w:val="24"/>
          <w:szCs w:val="24"/>
          <w:lang w:val="es-ES"/>
        </w:rPr>
        <w:t xml:space="preserve">Cuál es el resultado? </w:t>
      </w:r>
      <w:r w:rsidR="009F1BFA">
        <w:rPr>
          <w:rFonts w:ascii="Times" w:hAnsi="Times" w:cs="Times"/>
          <w:sz w:val="24"/>
          <w:szCs w:val="24"/>
          <w:lang w:val="es-ES"/>
        </w:rPr>
        <w:t xml:space="preserve"> </w:t>
      </w:r>
      <w:r w:rsidR="009F1BFA" w:rsidRPr="009D2575">
        <w:rPr>
          <w:rFonts w:ascii="Times" w:hAnsi="Times" w:cs="Times"/>
          <w:b/>
          <w:sz w:val="24"/>
          <w:szCs w:val="24"/>
          <w:lang w:val="es-ES"/>
        </w:rPr>
        <w:t>Nota: Tenga en cuenta que las reglas para sus redes adyacentes no se eliminan.</w:t>
      </w:r>
    </w:p>
    <w:p w14:paraId="070FE34A" w14:textId="77777777" w:rsidR="009D0A23" w:rsidRDefault="00371046" w:rsidP="004045AE">
      <w:pPr>
        <w:widowControl w:val="0"/>
        <w:suppressAutoHyphens w:val="0"/>
        <w:autoSpaceDE w:val="0"/>
        <w:autoSpaceDN w:val="0"/>
        <w:adjustRightInd w:val="0"/>
        <w:spacing w:line="280" w:lineRule="atLeast"/>
        <w:jc w:val="center"/>
        <w:rPr>
          <w:rFonts w:ascii="Times" w:hAnsi="Times" w:cs="Times"/>
          <w:sz w:val="24"/>
          <w:szCs w:val="24"/>
          <w:lang w:val="es-ES"/>
        </w:rPr>
      </w:pPr>
      <w:r>
        <w:rPr>
          <w:rFonts w:ascii="Times" w:hAnsi="Times" w:cs="Times"/>
          <w:noProof/>
          <w:sz w:val="24"/>
          <w:szCs w:val="24"/>
          <w:lang w:val="es-ES_tradnl" w:eastAsia="es-ES_tradnl"/>
        </w:rPr>
        <w:drawing>
          <wp:inline distT="0" distB="0" distL="0" distR="0" wp14:anchorId="612E9CAE" wp14:editId="543DAC3B">
            <wp:extent cx="5181600" cy="22352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1600" cy="2235200"/>
                    </a:xfrm>
                    <a:prstGeom prst="rect">
                      <a:avLst/>
                    </a:prstGeom>
                    <a:noFill/>
                    <a:ln>
                      <a:noFill/>
                    </a:ln>
                  </pic:spPr>
                </pic:pic>
              </a:graphicData>
            </a:graphic>
          </wp:inline>
        </w:drawing>
      </w:r>
    </w:p>
    <w:p w14:paraId="078F4628" w14:textId="77777777" w:rsidR="009D0A23" w:rsidRDefault="009D0A23" w:rsidP="00474DF0">
      <w:pPr>
        <w:pStyle w:val="Ttulo5"/>
        <w:numPr>
          <w:ilvl w:val="0"/>
          <w:numId w:val="40"/>
        </w:numPr>
        <w:spacing w:before="0" w:after="0"/>
        <w:ind w:hanging="357"/>
        <w:rPr>
          <w:rFonts w:ascii="Arial" w:hAnsi="Arial" w:cs="Arial"/>
          <w:color w:val="000000"/>
          <w:sz w:val="24"/>
          <w:szCs w:val="24"/>
        </w:rPr>
      </w:pPr>
      <w:r>
        <w:rPr>
          <w:rFonts w:ascii="Arial" w:hAnsi="Arial" w:cs="Arial"/>
          <w:color w:val="000000"/>
          <w:sz w:val="24"/>
          <w:szCs w:val="24"/>
        </w:rPr>
        <w:lastRenderedPageBreak/>
        <w:t>Desarrollar con la heramienta CORE la red de la figura. Se podrán manejar las direcciones IP que automáticamente asigne el programa. En estas condiciónes efectuar los siguientes pasos:</w:t>
      </w:r>
    </w:p>
    <w:p w14:paraId="62AA237D" w14:textId="77777777" w:rsidR="003773F8" w:rsidRDefault="003773F8" w:rsidP="003773F8">
      <w:pPr>
        <w:pStyle w:val="Ttulo5"/>
        <w:numPr>
          <w:ilvl w:val="1"/>
          <w:numId w:val="40"/>
        </w:numPr>
        <w:spacing w:before="0" w:after="0"/>
        <w:ind w:left="709"/>
        <w:rPr>
          <w:rFonts w:ascii="Arial" w:hAnsi="Arial" w:cs="Arial"/>
          <w:color w:val="000000"/>
          <w:sz w:val="24"/>
          <w:szCs w:val="24"/>
        </w:rPr>
      </w:pPr>
      <w:r>
        <w:rPr>
          <w:rFonts w:ascii="Arial" w:hAnsi="Arial" w:cs="Arial"/>
          <w:color w:val="000000"/>
          <w:sz w:val="24"/>
          <w:szCs w:val="24"/>
        </w:rPr>
        <w:t>Utilizar el comando ifconfig para averiguar las direcciones IP otorgadas a los routers.</w:t>
      </w:r>
    </w:p>
    <w:p w14:paraId="3420650D" w14:textId="77777777" w:rsidR="003773F8" w:rsidRDefault="003773F8" w:rsidP="003773F8">
      <w:pPr>
        <w:pStyle w:val="Ttulo5"/>
        <w:numPr>
          <w:ilvl w:val="1"/>
          <w:numId w:val="40"/>
        </w:numPr>
        <w:spacing w:before="0" w:after="0"/>
        <w:ind w:left="709"/>
        <w:rPr>
          <w:rFonts w:ascii="Arial" w:hAnsi="Arial" w:cs="Arial"/>
          <w:color w:val="000000"/>
          <w:sz w:val="24"/>
          <w:szCs w:val="24"/>
        </w:rPr>
      </w:pPr>
      <w:r w:rsidRPr="00035444">
        <w:rPr>
          <w:rFonts w:ascii="Arial" w:hAnsi="Arial" w:cs="Arial"/>
          <w:color w:val="000000"/>
          <w:sz w:val="24"/>
          <w:szCs w:val="24"/>
        </w:rPr>
        <w:t>Efectuar un Ping desde la máquina n6 a n10. Consignar RTT.</w:t>
      </w:r>
    </w:p>
    <w:p w14:paraId="59D17A1D" w14:textId="1BA7661F" w:rsidR="003773F8" w:rsidRPr="00C1740C" w:rsidRDefault="003773F8" w:rsidP="003773F8">
      <w:pPr>
        <w:pStyle w:val="Ttulo5"/>
        <w:numPr>
          <w:ilvl w:val="1"/>
          <w:numId w:val="40"/>
        </w:numPr>
        <w:spacing w:before="0" w:after="0"/>
        <w:ind w:left="709"/>
        <w:rPr>
          <w:rFonts w:ascii="Arial" w:hAnsi="Arial" w:cs="Arial"/>
          <w:color w:val="000000"/>
          <w:sz w:val="24"/>
          <w:szCs w:val="24"/>
        </w:rPr>
      </w:pPr>
      <w:r w:rsidRPr="00C1740C">
        <w:rPr>
          <w:rFonts w:ascii="Arial" w:hAnsi="Arial" w:cs="Arial"/>
          <w:color w:val="000000"/>
          <w:sz w:val="24"/>
          <w:szCs w:val="24"/>
        </w:rPr>
        <w:t>Observar</w:t>
      </w:r>
      <w:r>
        <w:rPr>
          <w:rFonts w:ascii="Arial" w:hAnsi="Arial" w:cs="Arial"/>
          <w:color w:val="000000"/>
          <w:sz w:val="24"/>
          <w:szCs w:val="24"/>
        </w:rPr>
        <w:t xml:space="preserve"> las tablas de encaminamiento del</w:t>
      </w:r>
      <w:r w:rsidRPr="00C1740C">
        <w:rPr>
          <w:rFonts w:ascii="Arial" w:hAnsi="Arial" w:cs="Arial"/>
          <w:color w:val="000000"/>
          <w:sz w:val="24"/>
          <w:szCs w:val="24"/>
        </w:rPr>
        <w:t xml:space="preserve"> router n</w:t>
      </w:r>
      <w:r>
        <w:rPr>
          <w:rFonts w:ascii="Arial" w:hAnsi="Arial" w:cs="Arial"/>
          <w:color w:val="000000"/>
          <w:sz w:val="24"/>
          <w:szCs w:val="24"/>
        </w:rPr>
        <w:t>1</w:t>
      </w:r>
      <w:r w:rsidRPr="00C1740C">
        <w:rPr>
          <w:rFonts w:ascii="Arial" w:hAnsi="Arial" w:cs="Arial"/>
          <w:color w:val="000000"/>
          <w:sz w:val="24"/>
          <w:szCs w:val="24"/>
        </w:rPr>
        <w:t xml:space="preserve"> a efectos de ver por cuál camino se enruta el mensaje anterior. </w:t>
      </w:r>
      <w:r>
        <w:rPr>
          <w:rFonts w:ascii="Arial" w:hAnsi="Arial" w:cs="Arial"/>
          <w:color w:val="000000"/>
          <w:sz w:val="24"/>
          <w:szCs w:val="24"/>
        </w:rPr>
        <w:t>U</w:t>
      </w:r>
      <w:r w:rsidRPr="00C1740C">
        <w:rPr>
          <w:rFonts w:ascii="Arial" w:hAnsi="Arial" w:cs="Arial"/>
          <w:color w:val="000000"/>
          <w:sz w:val="24"/>
          <w:szCs w:val="24"/>
        </w:rPr>
        <w:t>tilice el comando traceroute</w:t>
      </w:r>
      <w:r>
        <w:rPr>
          <w:rFonts w:ascii="Arial" w:hAnsi="Arial" w:cs="Arial"/>
          <w:color w:val="000000"/>
          <w:sz w:val="24"/>
          <w:szCs w:val="24"/>
        </w:rPr>
        <w:t xml:space="preserve"> desde el icono 1—2 del aplicativo para dibujar la ruta en el diagrama.</w:t>
      </w:r>
    </w:p>
    <w:p w14:paraId="544694EF" w14:textId="77777777" w:rsidR="003773F8" w:rsidRPr="00C1740C" w:rsidRDefault="003773F8" w:rsidP="003773F8">
      <w:pPr>
        <w:pStyle w:val="Ttulo5"/>
        <w:numPr>
          <w:ilvl w:val="1"/>
          <w:numId w:val="40"/>
        </w:numPr>
        <w:spacing w:before="0" w:after="0"/>
        <w:ind w:left="709"/>
        <w:rPr>
          <w:rFonts w:ascii="Arial" w:hAnsi="Arial" w:cs="Arial"/>
          <w:color w:val="000000"/>
          <w:sz w:val="24"/>
          <w:szCs w:val="24"/>
        </w:rPr>
      </w:pPr>
      <w:r>
        <w:rPr>
          <w:rFonts w:ascii="Arial" w:hAnsi="Arial" w:cs="Arial"/>
          <w:color w:val="000000"/>
          <w:sz w:val="24"/>
          <w:szCs w:val="24"/>
        </w:rPr>
        <w:t>Con el comando iptables neutralice el forwarding que se efectúa en el router n2 o n3 que encamina hacia n10. Observe el resultado.</w:t>
      </w:r>
    </w:p>
    <w:p w14:paraId="57E7341D" w14:textId="32CC6BF8" w:rsidR="009D0A23" w:rsidRPr="003773F8" w:rsidRDefault="003773F8" w:rsidP="003773F8">
      <w:pPr>
        <w:pStyle w:val="Ttulo5"/>
        <w:numPr>
          <w:ilvl w:val="1"/>
          <w:numId w:val="40"/>
        </w:numPr>
        <w:spacing w:before="0" w:after="0"/>
        <w:ind w:left="709"/>
        <w:rPr>
          <w:rFonts w:ascii="Arial" w:hAnsi="Arial" w:cs="Arial"/>
          <w:color w:val="000000"/>
          <w:sz w:val="24"/>
          <w:szCs w:val="24"/>
        </w:rPr>
      </w:pPr>
      <w:r>
        <w:rPr>
          <w:rFonts w:ascii="Arial" w:hAnsi="Arial" w:cs="Arial"/>
          <w:color w:val="000000"/>
          <w:sz w:val="24"/>
          <w:szCs w:val="24"/>
        </w:rPr>
        <w:t>Agregue en el router n1 y en el opuesto (n2 o n3) en diagonal al anterior las rutas necesarias para lograr nuevamente el encaminamiento realizado en a.</w:t>
      </w:r>
    </w:p>
    <w:p w14:paraId="5BC7291B" w14:textId="77777777" w:rsidR="009D0A23" w:rsidRPr="005E207D" w:rsidRDefault="00371046" w:rsidP="009D0A23">
      <w:pPr>
        <w:jc w:val="center"/>
      </w:pPr>
      <w:r>
        <w:rPr>
          <w:noProof/>
          <w:lang w:val="es-ES_tradnl" w:eastAsia="es-ES_tradnl"/>
        </w:rPr>
        <w:drawing>
          <wp:inline distT="0" distB="0" distL="0" distR="0" wp14:anchorId="5D053849" wp14:editId="2C4D3518">
            <wp:extent cx="5181600" cy="4185920"/>
            <wp:effectExtent l="0" t="0" r="0" b="5080"/>
            <wp:docPr id="4" name="Imagen 4" descr="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81600" cy="4185920"/>
                    </a:xfrm>
                    <a:prstGeom prst="rect">
                      <a:avLst/>
                    </a:prstGeom>
                    <a:noFill/>
                    <a:ln>
                      <a:noFill/>
                    </a:ln>
                  </pic:spPr>
                </pic:pic>
              </a:graphicData>
            </a:graphic>
          </wp:inline>
        </w:drawing>
      </w:r>
    </w:p>
    <w:p w14:paraId="0280D238" w14:textId="77777777" w:rsidR="009D0A23" w:rsidRDefault="009D0A23" w:rsidP="008F1149">
      <w:pPr>
        <w:pStyle w:val="NormalWeb"/>
        <w:spacing w:before="0"/>
        <w:jc w:val="center"/>
        <w:rPr>
          <w:rFonts w:ascii="Arial" w:hAnsi="Arial" w:cs="Arial"/>
          <w:noProof/>
          <w:color w:val="000000"/>
          <w:sz w:val="24"/>
          <w:szCs w:val="24"/>
          <w:lang w:val="es-ES"/>
        </w:rPr>
      </w:pPr>
    </w:p>
    <w:p w14:paraId="230D66EB" w14:textId="77777777" w:rsidR="008009E0" w:rsidRDefault="008009E0" w:rsidP="008009E0">
      <w:pPr>
        <w:pStyle w:val="Ttulo3"/>
        <w:spacing w:before="120" w:after="120"/>
        <w:rPr>
          <w:rFonts w:ascii="Arial" w:hAnsi="Arial" w:cs="Arial"/>
          <w:sz w:val="28"/>
          <w:szCs w:val="28"/>
        </w:rPr>
      </w:pPr>
      <w:bookmarkStart w:id="129" w:name="_Toc326320749"/>
      <w:r>
        <w:rPr>
          <w:rFonts w:ascii="Arial" w:hAnsi="Arial" w:cs="Arial"/>
          <w:sz w:val="28"/>
          <w:szCs w:val="28"/>
        </w:rPr>
        <w:t>Parte 3</w:t>
      </w:r>
      <w:r w:rsidRPr="007F1CEB">
        <w:rPr>
          <w:rFonts w:ascii="Arial" w:hAnsi="Arial" w:cs="Arial"/>
          <w:sz w:val="28"/>
          <w:szCs w:val="28"/>
        </w:rPr>
        <w:t xml:space="preserve">: </w:t>
      </w:r>
      <w:r w:rsidR="00E95737">
        <w:rPr>
          <w:rFonts w:ascii="Arial" w:hAnsi="Arial" w:cs="Arial"/>
          <w:sz w:val="28"/>
          <w:szCs w:val="28"/>
        </w:rPr>
        <w:t>Ip</w:t>
      </w:r>
      <w:r>
        <w:rPr>
          <w:rFonts w:ascii="Arial" w:hAnsi="Arial" w:cs="Arial"/>
          <w:sz w:val="28"/>
          <w:szCs w:val="28"/>
        </w:rPr>
        <w:t xml:space="preserve"> Routing</w:t>
      </w:r>
      <w:r w:rsidR="00E95737">
        <w:rPr>
          <w:rFonts w:ascii="Arial" w:hAnsi="Arial" w:cs="Arial"/>
          <w:sz w:val="28"/>
          <w:szCs w:val="28"/>
        </w:rPr>
        <w:t xml:space="preserve"> - NAT</w:t>
      </w:r>
      <w:bookmarkEnd w:id="129"/>
    </w:p>
    <w:p w14:paraId="5431FE2B" w14:textId="77777777" w:rsidR="00AE7067" w:rsidRPr="007A373F" w:rsidRDefault="000C79F2" w:rsidP="007A373F">
      <w:pPr>
        <w:pStyle w:val="Ttulo5"/>
        <w:numPr>
          <w:ilvl w:val="0"/>
          <w:numId w:val="40"/>
        </w:numPr>
        <w:spacing w:before="0" w:after="120"/>
        <w:jc w:val="left"/>
        <w:rPr>
          <w:rFonts w:ascii="Arial" w:hAnsi="Arial" w:cs="Arial"/>
          <w:color w:val="000000"/>
          <w:sz w:val="24"/>
          <w:szCs w:val="24"/>
        </w:rPr>
      </w:pPr>
      <w:r w:rsidRPr="007A373F">
        <w:rPr>
          <w:rFonts w:ascii="Arial" w:hAnsi="Arial" w:cs="Arial"/>
          <w:color w:val="000000"/>
          <w:sz w:val="24"/>
          <w:szCs w:val="24"/>
        </w:rPr>
        <w:t>Dada</w:t>
      </w:r>
      <w:r w:rsidR="00AE7067" w:rsidRPr="007A373F">
        <w:rPr>
          <w:rFonts w:ascii="Arial" w:hAnsi="Arial" w:cs="Arial"/>
          <w:color w:val="000000"/>
          <w:sz w:val="24"/>
          <w:szCs w:val="24"/>
        </w:rPr>
        <w:t xml:space="preserve"> la red de la figura</w:t>
      </w:r>
      <w:r w:rsidR="0050252E" w:rsidRPr="007A373F">
        <w:rPr>
          <w:rFonts w:ascii="Arial" w:hAnsi="Arial" w:cs="Arial"/>
          <w:color w:val="000000"/>
          <w:sz w:val="24"/>
          <w:szCs w:val="24"/>
        </w:rPr>
        <w:t xml:space="preserve"> </w:t>
      </w:r>
      <w:r w:rsidR="00AE7067" w:rsidRPr="007A373F">
        <w:rPr>
          <w:rFonts w:ascii="Arial" w:hAnsi="Arial" w:cs="Arial"/>
          <w:color w:val="000000"/>
          <w:sz w:val="24"/>
          <w:szCs w:val="24"/>
        </w:rPr>
        <w:t xml:space="preserve">siguiente, donde la máscara de subred es /24 </w:t>
      </w:r>
      <w:r w:rsidR="00A408F8">
        <w:rPr>
          <w:rFonts w:ascii="Arial" w:hAnsi="Arial" w:cs="Arial"/>
          <w:color w:val="000000"/>
          <w:sz w:val="24"/>
          <w:szCs w:val="24"/>
        </w:rPr>
        <w:t>y considerando la tabla de encaminamiento que aparece</w:t>
      </w:r>
      <w:r w:rsidR="0050252E" w:rsidRPr="007A373F">
        <w:rPr>
          <w:rFonts w:ascii="Arial" w:hAnsi="Arial" w:cs="Arial"/>
          <w:color w:val="000000"/>
          <w:sz w:val="24"/>
          <w:szCs w:val="24"/>
        </w:rPr>
        <w:t xml:space="preserve"> </w:t>
      </w:r>
      <w:r w:rsidR="00AE7067" w:rsidRPr="007A373F">
        <w:rPr>
          <w:rFonts w:ascii="Arial" w:hAnsi="Arial" w:cs="Arial"/>
          <w:color w:val="000000"/>
          <w:sz w:val="24"/>
          <w:szCs w:val="24"/>
        </w:rPr>
        <w:t xml:space="preserve">más </w:t>
      </w:r>
      <w:r w:rsidR="00A408F8">
        <w:rPr>
          <w:rFonts w:ascii="Arial" w:hAnsi="Arial" w:cs="Arial"/>
          <w:color w:val="000000"/>
          <w:sz w:val="24"/>
          <w:szCs w:val="24"/>
        </w:rPr>
        <w:t>abajo</w:t>
      </w:r>
      <w:r w:rsidR="0050252E" w:rsidRPr="007A373F">
        <w:rPr>
          <w:rFonts w:ascii="Arial" w:hAnsi="Arial" w:cs="Arial"/>
          <w:color w:val="000000"/>
          <w:sz w:val="24"/>
          <w:szCs w:val="24"/>
        </w:rPr>
        <w:t>,</w:t>
      </w:r>
      <w:r w:rsidR="00AE7067" w:rsidRPr="007A373F">
        <w:rPr>
          <w:rFonts w:ascii="Arial" w:hAnsi="Arial" w:cs="Arial"/>
          <w:color w:val="000000"/>
          <w:sz w:val="24"/>
          <w:szCs w:val="24"/>
        </w:rPr>
        <w:t xml:space="preserve"> se solicita:</w:t>
      </w:r>
    </w:p>
    <w:p w14:paraId="1CF09C54" w14:textId="77777777" w:rsidR="0050252E" w:rsidRPr="00AE7067" w:rsidRDefault="00AE7067" w:rsidP="00A408F8">
      <w:pPr>
        <w:pStyle w:val="Ttulo5"/>
        <w:numPr>
          <w:ilvl w:val="1"/>
          <w:numId w:val="37"/>
        </w:numPr>
        <w:spacing w:before="0" w:after="0"/>
        <w:ind w:left="1077" w:hanging="357"/>
        <w:rPr>
          <w:rFonts w:ascii="Arial" w:hAnsi="Arial" w:cs="Arial"/>
          <w:sz w:val="24"/>
          <w:szCs w:val="24"/>
        </w:rPr>
      </w:pPr>
      <w:r w:rsidRPr="00AE7067">
        <w:rPr>
          <w:rFonts w:ascii="Arial" w:hAnsi="Arial" w:cs="Arial"/>
          <w:sz w:val="24"/>
          <w:szCs w:val="24"/>
        </w:rPr>
        <w:t>C</w:t>
      </w:r>
      <w:r w:rsidR="0050252E" w:rsidRPr="00AE7067">
        <w:rPr>
          <w:rFonts w:ascii="Arial" w:hAnsi="Arial" w:cs="Arial"/>
          <w:sz w:val="24"/>
          <w:szCs w:val="24"/>
        </w:rPr>
        <w:t>ompleta</w:t>
      </w:r>
      <w:r w:rsidR="00BF30C7" w:rsidRPr="00AE7067">
        <w:rPr>
          <w:rFonts w:ascii="Arial" w:hAnsi="Arial" w:cs="Arial"/>
          <w:sz w:val="24"/>
          <w:szCs w:val="24"/>
        </w:rPr>
        <w:t>r</w:t>
      </w:r>
      <w:r w:rsidR="0050252E" w:rsidRPr="00AE7067">
        <w:rPr>
          <w:rFonts w:ascii="Arial" w:hAnsi="Arial" w:cs="Arial"/>
          <w:sz w:val="24"/>
          <w:szCs w:val="24"/>
        </w:rPr>
        <w:t xml:space="preserve"> la tabla indicando en la casillas en blanco:</w:t>
      </w:r>
    </w:p>
    <w:p w14:paraId="55A9FAC9" w14:textId="77777777" w:rsidR="00AE7067" w:rsidRDefault="00AE7067" w:rsidP="007A373F">
      <w:pPr>
        <w:pStyle w:val="NormalWeb"/>
        <w:numPr>
          <w:ilvl w:val="2"/>
          <w:numId w:val="37"/>
        </w:numPr>
        <w:spacing w:before="0" w:after="0"/>
        <w:jc w:val="both"/>
        <w:textAlignment w:val="baseline"/>
        <w:rPr>
          <w:rFonts w:ascii="Arial" w:hAnsi="Arial" w:cs="Arial"/>
          <w:color w:val="000000"/>
          <w:sz w:val="24"/>
          <w:szCs w:val="24"/>
        </w:rPr>
      </w:pPr>
      <w:r>
        <w:rPr>
          <w:rFonts w:ascii="Arial" w:hAnsi="Arial" w:cs="Arial"/>
          <w:b/>
          <w:bCs/>
          <w:color w:val="000000"/>
          <w:sz w:val="24"/>
          <w:szCs w:val="24"/>
        </w:rPr>
        <w:t xml:space="preserve">NO </w:t>
      </w:r>
      <w:r>
        <w:rPr>
          <w:rFonts w:ascii="Arial" w:hAnsi="Arial" w:cs="Arial"/>
          <w:color w:val="000000"/>
          <w:sz w:val="24"/>
          <w:szCs w:val="24"/>
        </w:rPr>
        <w:t>cuando no hay camino desde M hasta N.</w:t>
      </w:r>
    </w:p>
    <w:p w14:paraId="7506DAAA" w14:textId="77777777" w:rsidR="004045AE" w:rsidRDefault="00AE7067" w:rsidP="00C94327">
      <w:pPr>
        <w:pStyle w:val="NormalWeb"/>
        <w:numPr>
          <w:ilvl w:val="2"/>
          <w:numId w:val="37"/>
        </w:numPr>
        <w:spacing w:before="0"/>
        <w:jc w:val="both"/>
        <w:textAlignment w:val="baseline"/>
      </w:pPr>
      <w:r w:rsidRPr="00C94327">
        <w:rPr>
          <w:rFonts w:ascii="Arial" w:hAnsi="Arial" w:cs="Arial"/>
          <w:color w:val="000000"/>
          <w:sz w:val="24"/>
          <w:szCs w:val="24"/>
        </w:rPr>
        <w:t>La secuencia de encaminadores intermedios cuando sí hay camino desde M hasta N.</w:t>
      </w:r>
    </w:p>
    <w:tbl>
      <w:tblPr>
        <w:tblW w:w="0" w:type="auto"/>
        <w:jc w:val="center"/>
        <w:tblLayout w:type="fixed"/>
        <w:tblCellMar>
          <w:top w:w="15" w:type="dxa"/>
          <w:left w:w="15" w:type="dxa"/>
          <w:bottom w:w="15" w:type="dxa"/>
          <w:right w:w="15" w:type="dxa"/>
        </w:tblCellMar>
        <w:tblLook w:val="0000" w:firstRow="0" w:lastRow="0" w:firstColumn="0" w:lastColumn="0" w:noHBand="0" w:noVBand="0"/>
      </w:tblPr>
      <w:tblGrid>
        <w:gridCol w:w="299"/>
        <w:gridCol w:w="1218"/>
        <w:gridCol w:w="1027"/>
        <w:gridCol w:w="1002"/>
        <w:gridCol w:w="991"/>
        <w:gridCol w:w="1190"/>
        <w:gridCol w:w="1250"/>
      </w:tblGrid>
      <w:tr w:rsidR="00A408F8" w14:paraId="7C9C2047" w14:textId="77777777" w:rsidTr="007B5887">
        <w:trPr>
          <w:jc w:val="center"/>
        </w:trPr>
        <w:tc>
          <w:tcPr>
            <w:tcW w:w="299" w:type="dxa"/>
            <w:tcBorders>
              <w:top w:val="single" w:sz="4" w:space="0" w:color="000000"/>
              <w:left w:val="single" w:sz="4" w:space="0" w:color="000000"/>
              <w:bottom w:val="single" w:sz="4" w:space="0" w:color="000000"/>
            </w:tcBorders>
            <w:shd w:val="clear" w:color="auto" w:fill="auto"/>
          </w:tcPr>
          <w:p w14:paraId="22FFB04F" w14:textId="77777777" w:rsidR="00A408F8" w:rsidRDefault="00A408F8" w:rsidP="007B5887">
            <w:pPr>
              <w:snapToGrid w:val="0"/>
            </w:pPr>
          </w:p>
        </w:tc>
        <w:tc>
          <w:tcPr>
            <w:tcW w:w="1218" w:type="dxa"/>
            <w:tcBorders>
              <w:top w:val="single" w:sz="4" w:space="0" w:color="000000"/>
              <w:left w:val="single" w:sz="4" w:space="0" w:color="000000"/>
              <w:bottom w:val="single" w:sz="4" w:space="0" w:color="000000"/>
            </w:tcBorders>
            <w:shd w:val="clear" w:color="auto" w:fill="D9D9D9"/>
          </w:tcPr>
          <w:p w14:paraId="461B869D" w14:textId="77777777" w:rsidR="00A408F8" w:rsidRDefault="00A408F8" w:rsidP="007B5887">
            <w:pPr>
              <w:pStyle w:val="NormalWeb"/>
              <w:spacing w:before="0" w:after="0" w:line="0" w:lineRule="atLeast"/>
              <w:jc w:val="center"/>
              <w:rPr>
                <w:rFonts w:ascii="Arial" w:hAnsi="Arial" w:cs="Arial"/>
                <w:b/>
                <w:bCs/>
                <w:color w:val="000000"/>
                <w:sz w:val="24"/>
                <w:szCs w:val="24"/>
              </w:rPr>
            </w:pPr>
            <w:r>
              <w:rPr>
                <w:rFonts w:ascii="Arial" w:hAnsi="Arial" w:cs="Arial"/>
                <w:b/>
                <w:bCs/>
                <w:color w:val="000000"/>
                <w:sz w:val="24"/>
                <w:szCs w:val="24"/>
              </w:rPr>
              <w:t>A</w:t>
            </w:r>
          </w:p>
        </w:tc>
        <w:tc>
          <w:tcPr>
            <w:tcW w:w="1027" w:type="dxa"/>
            <w:tcBorders>
              <w:top w:val="single" w:sz="4" w:space="0" w:color="000000"/>
              <w:left w:val="single" w:sz="4" w:space="0" w:color="000000"/>
              <w:bottom w:val="single" w:sz="4" w:space="0" w:color="000000"/>
            </w:tcBorders>
            <w:shd w:val="clear" w:color="auto" w:fill="D9D9D9"/>
          </w:tcPr>
          <w:p w14:paraId="29080C8E" w14:textId="77777777" w:rsidR="00A408F8" w:rsidRDefault="00A408F8" w:rsidP="007B5887">
            <w:pPr>
              <w:pStyle w:val="NormalWeb"/>
              <w:spacing w:before="0" w:after="0" w:line="0" w:lineRule="atLeast"/>
              <w:jc w:val="center"/>
              <w:rPr>
                <w:rFonts w:ascii="Arial" w:hAnsi="Arial" w:cs="Arial"/>
                <w:b/>
                <w:bCs/>
                <w:color w:val="000000"/>
                <w:sz w:val="24"/>
                <w:szCs w:val="24"/>
              </w:rPr>
            </w:pPr>
            <w:r>
              <w:rPr>
                <w:rFonts w:ascii="Arial" w:hAnsi="Arial" w:cs="Arial"/>
                <w:b/>
                <w:bCs/>
                <w:color w:val="000000"/>
                <w:sz w:val="24"/>
                <w:szCs w:val="24"/>
              </w:rPr>
              <w:t xml:space="preserve">B </w:t>
            </w:r>
          </w:p>
        </w:tc>
        <w:tc>
          <w:tcPr>
            <w:tcW w:w="1002" w:type="dxa"/>
            <w:tcBorders>
              <w:top w:val="single" w:sz="4" w:space="0" w:color="000000"/>
              <w:left w:val="single" w:sz="4" w:space="0" w:color="000000"/>
              <w:bottom w:val="single" w:sz="4" w:space="0" w:color="000000"/>
            </w:tcBorders>
            <w:shd w:val="clear" w:color="auto" w:fill="D9D9D9"/>
          </w:tcPr>
          <w:p w14:paraId="34D65D0F" w14:textId="77777777" w:rsidR="00A408F8" w:rsidRDefault="00A408F8" w:rsidP="007B5887">
            <w:pPr>
              <w:pStyle w:val="NormalWeb"/>
              <w:spacing w:before="0" w:after="0" w:line="0" w:lineRule="atLeast"/>
              <w:jc w:val="center"/>
              <w:rPr>
                <w:rFonts w:ascii="Arial" w:hAnsi="Arial" w:cs="Arial"/>
                <w:b/>
                <w:bCs/>
                <w:color w:val="000000"/>
                <w:sz w:val="24"/>
                <w:szCs w:val="24"/>
              </w:rPr>
            </w:pPr>
            <w:r>
              <w:rPr>
                <w:rFonts w:ascii="Arial" w:hAnsi="Arial" w:cs="Arial"/>
                <w:b/>
                <w:bCs/>
                <w:color w:val="000000"/>
                <w:sz w:val="24"/>
                <w:szCs w:val="24"/>
              </w:rPr>
              <w:t>C</w:t>
            </w:r>
          </w:p>
        </w:tc>
        <w:tc>
          <w:tcPr>
            <w:tcW w:w="991" w:type="dxa"/>
            <w:tcBorders>
              <w:top w:val="single" w:sz="4" w:space="0" w:color="000000"/>
              <w:left w:val="single" w:sz="4" w:space="0" w:color="000000"/>
              <w:bottom w:val="single" w:sz="4" w:space="0" w:color="000000"/>
            </w:tcBorders>
            <w:shd w:val="clear" w:color="auto" w:fill="D9D9D9"/>
          </w:tcPr>
          <w:p w14:paraId="1EBCC824" w14:textId="77777777" w:rsidR="00A408F8" w:rsidRDefault="00A408F8" w:rsidP="007B5887">
            <w:pPr>
              <w:pStyle w:val="NormalWeb"/>
              <w:spacing w:before="0" w:after="0" w:line="0" w:lineRule="atLeast"/>
              <w:jc w:val="center"/>
              <w:rPr>
                <w:rFonts w:ascii="Arial" w:hAnsi="Arial" w:cs="Arial"/>
                <w:b/>
                <w:bCs/>
                <w:color w:val="000000"/>
                <w:sz w:val="24"/>
                <w:szCs w:val="24"/>
              </w:rPr>
            </w:pPr>
            <w:r>
              <w:rPr>
                <w:rFonts w:ascii="Arial" w:hAnsi="Arial" w:cs="Arial"/>
                <w:b/>
                <w:bCs/>
                <w:color w:val="000000"/>
                <w:sz w:val="24"/>
                <w:szCs w:val="24"/>
              </w:rPr>
              <w:t>X</w:t>
            </w:r>
          </w:p>
        </w:tc>
        <w:tc>
          <w:tcPr>
            <w:tcW w:w="1190" w:type="dxa"/>
            <w:tcBorders>
              <w:top w:val="single" w:sz="4" w:space="0" w:color="000000"/>
              <w:left w:val="single" w:sz="4" w:space="0" w:color="000000"/>
              <w:bottom w:val="single" w:sz="4" w:space="0" w:color="000000"/>
            </w:tcBorders>
            <w:shd w:val="clear" w:color="auto" w:fill="D9D9D9"/>
          </w:tcPr>
          <w:p w14:paraId="4B56CFB0" w14:textId="77777777" w:rsidR="00A408F8" w:rsidRDefault="00A408F8" w:rsidP="007B5887">
            <w:pPr>
              <w:pStyle w:val="NormalWeb"/>
              <w:spacing w:before="0" w:after="0" w:line="0" w:lineRule="atLeast"/>
              <w:jc w:val="center"/>
              <w:rPr>
                <w:rFonts w:ascii="Arial" w:hAnsi="Arial" w:cs="Arial"/>
                <w:b/>
                <w:bCs/>
                <w:color w:val="000000"/>
                <w:sz w:val="24"/>
                <w:szCs w:val="24"/>
              </w:rPr>
            </w:pPr>
            <w:r>
              <w:rPr>
                <w:rFonts w:ascii="Arial" w:hAnsi="Arial" w:cs="Arial"/>
                <w:b/>
                <w:bCs/>
                <w:color w:val="000000"/>
                <w:sz w:val="24"/>
                <w:szCs w:val="24"/>
              </w:rPr>
              <w:t>Y</w:t>
            </w:r>
          </w:p>
        </w:tc>
        <w:tc>
          <w:tcPr>
            <w:tcW w:w="1250" w:type="dxa"/>
            <w:tcBorders>
              <w:top w:val="single" w:sz="4" w:space="0" w:color="000000"/>
              <w:left w:val="single" w:sz="4" w:space="0" w:color="000000"/>
              <w:bottom w:val="single" w:sz="4" w:space="0" w:color="000000"/>
              <w:right w:val="single" w:sz="4" w:space="0" w:color="000000"/>
            </w:tcBorders>
            <w:shd w:val="clear" w:color="auto" w:fill="D9D9D9"/>
          </w:tcPr>
          <w:p w14:paraId="5C6A7F22" w14:textId="77777777" w:rsidR="00A408F8" w:rsidRDefault="00A408F8" w:rsidP="007B5887">
            <w:pPr>
              <w:pStyle w:val="NormalWeb"/>
              <w:spacing w:before="0" w:after="0" w:line="0" w:lineRule="atLeast"/>
              <w:jc w:val="center"/>
              <w:rPr>
                <w:rFonts w:ascii="Arial" w:hAnsi="Arial" w:cs="Arial"/>
                <w:b/>
                <w:bCs/>
                <w:color w:val="000000"/>
                <w:sz w:val="24"/>
                <w:szCs w:val="24"/>
              </w:rPr>
            </w:pPr>
            <w:r>
              <w:rPr>
                <w:rFonts w:ascii="Arial" w:hAnsi="Arial" w:cs="Arial"/>
                <w:b/>
                <w:bCs/>
                <w:color w:val="000000"/>
                <w:sz w:val="24"/>
                <w:szCs w:val="24"/>
              </w:rPr>
              <w:t>Z</w:t>
            </w:r>
          </w:p>
        </w:tc>
      </w:tr>
      <w:tr w:rsidR="00A408F8" w14:paraId="643E795D" w14:textId="77777777" w:rsidTr="00C94327">
        <w:trPr>
          <w:jc w:val="center"/>
        </w:trPr>
        <w:tc>
          <w:tcPr>
            <w:tcW w:w="299" w:type="dxa"/>
            <w:tcBorders>
              <w:top w:val="single" w:sz="4" w:space="0" w:color="000000"/>
              <w:left w:val="single" w:sz="4" w:space="0" w:color="000000"/>
              <w:bottom w:val="single" w:sz="4" w:space="0" w:color="000000"/>
            </w:tcBorders>
            <w:shd w:val="clear" w:color="auto" w:fill="CCCCCC"/>
            <w:vAlign w:val="center"/>
          </w:tcPr>
          <w:p w14:paraId="0C8F3756" w14:textId="77777777" w:rsidR="00A408F8" w:rsidRDefault="00A408F8" w:rsidP="00C94327">
            <w:pPr>
              <w:pStyle w:val="NormalWeb"/>
              <w:spacing w:before="120" w:after="120" w:line="0" w:lineRule="atLeast"/>
              <w:jc w:val="center"/>
              <w:rPr>
                <w:rFonts w:ascii="Arial" w:hAnsi="Arial" w:cs="Arial"/>
                <w:color w:val="000000"/>
                <w:sz w:val="24"/>
                <w:szCs w:val="24"/>
              </w:rPr>
            </w:pPr>
            <w:r>
              <w:rPr>
                <w:rFonts w:ascii="Arial" w:hAnsi="Arial" w:cs="Arial"/>
                <w:b/>
                <w:bCs/>
                <w:color w:val="000000"/>
                <w:sz w:val="24"/>
                <w:szCs w:val="24"/>
              </w:rPr>
              <w:t>A</w:t>
            </w:r>
          </w:p>
        </w:tc>
        <w:tc>
          <w:tcPr>
            <w:tcW w:w="1218" w:type="dxa"/>
            <w:tcBorders>
              <w:top w:val="single" w:sz="4" w:space="0" w:color="000000"/>
              <w:left w:val="single" w:sz="4" w:space="0" w:color="000000"/>
              <w:bottom w:val="single" w:sz="4" w:space="0" w:color="000000"/>
            </w:tcBorders>
            <w:shd w:val="clear" w:color="auto" w:fill="auto"/>
          </w:tcPr>
          <w:p w14:paraId="6D4A9550" w14:textId="77777777" w:rsidR="00A408F8" w:rsidRDefault="00A408F8" w:rsidP="00C94327">
            <w:pPr>
              <w:pStyle w:val="NormalWeb"/>
              <w:spacing w:before="120" w:after="120" w:line="0" w:lineRule="atLeast"/>
              <w:jc w:val="center"/>
              <w:rPr>
                <w:rFonts w:ascii="Arial" w:hAnsi="Arial" w:cs="Arial"/>
                <w:color w:val="000000"/>
                <w:sz w:val="24"/>
                <w:szCs w:val="24"/>
              </w:rPr>
            </w:pPr>
            <w:r>
              <w:rPr>
                <w:rFonts w:ascii="Arial" w:hAnsi="Arial" w:cs="Arial"/>
                <w:color w:val="000000"/>
                <w:sz w:val="24"/>
                <w:szCs w:val="24"/>
              </w:rPr>
              <w:t>--</w:t>
            </w:r>
          </w:p>
        </w:tc>
        <w:tc>
          <w:tcPr>
            <w:tcW w:w="1027" w:type="dxa"/>
            <w:tcBorders>
              <w:top w:val="single" w:sz="4" w:space="0" w:color="000000"/>
              <w:left w:val="single" w:sz="4" w:space="0" w:color="000000"/>
              <w:bottom w:val="single" w:sz="4" w:space="0" w:color="000000"/>
            </w:tcBorders>
            <w:shd w:val="clear" w:color="auto" w:fill="auto"/>
          </w:tcPr>
          <w:p w14:paraId="614F0B4E" w14:textId="77777777" w:rsidR="00A408F8" w:rsidRDefault="00A408F8" w:rsidP="00C94327">
            <w:pPr>
              <w:pStyle w:val="NormalWeb"/>
              <w:spacing w:before="120" w:after="120" w:line="0" w:lineRule="atLeast"/>
              <w:jc w:val="center"/>
              <w:rPr>
                <w:rFonts w:ascii="Arial" w:hAnsi="Arial" w:cs="Arial"/>
                <w:sz w:val="24"/>
                <w:szCs w:val="24"/>
              </w:rPr>
            </w:pPr>
            <w:r>
              <w:rPr>
                <w:rFonts w:ascii="Arial" w:hAnsi="Arial" w:cs="Arial"/>
                <w:color w:val="000000"/>
                <w:sz w:val="24"/>
                <w:szCs w:val="24"/>
              </w:rPr>
              <w:t>R1</w:t>
            </w:r>
          </w:p>
        </w:tc>
        <w:tc>
          <w:tcPr>
            <w:tcW w:w="1002" w:type="dxa"/>
            <w:tcBorders>
              <w:top w:val="single" w:sz="4" w:space="0" w:color="000000"/>
              <w:left w:val="single" w:sz="4" w:space="0" w:color="000000"/>
              <w:bottom w:val="single" w:sz="4" w:space="0" w:color="000000"/>
            </w:tcBorders>
            <w:shd w:val="clear" w:color="auto" w:fill="auto"/>
          </w:tcPr>
          <w:p w14:paraId="3071A93F" w14:textId="77777777" w:rsidR="00A408F8" w:rsidRDefault="00A408F8" w:rsidP="00C94327">
            <w:pPr>
              <w:snapToGrid w:val="0"/>
              <w:spacing w:before="120" w:after="120"/>
              <w:rPr>
                <w:rFonts w:ascii="Arial" w:hAnsi="Arial" w:cs="Arial"/>
                <w:sz w:val="24"/>
                <w:szCs w:val="24"/>
              </w:rPr>
            </w:pPr>
          </w:p>
        </w:tc>
        <w:tc>
          <w:tcPr>
            <w:tcW w:w="991" w:type="dxa"/>
            <w:tcBorders>
              <w:top w:val="single" w:sz="4" w:space="0" w:color="000000"/>
              <w:left w:val="single" w:sz="4" w:space="0" w:color="000000"/>
              <w:bottom w:val="single" w:sz="4" w:space="0" w:color="000000"/>
            </w:tcBorders>
            <w:shd w:val="clear" w:color="auto" w:fill="auto"/>
          </w:tcPr>
          <w:p w14:paraId="13769DAC" w14:textId="77777777" w:rsidR="00A408F8" w:rsidRDefault="00A408F8" w:rsidP="00C94327">
            <w:pPr>
              <w:pStyle w:val="NormalWeb"/>
              <w:spacing w:before="120" w:after="120" w:line="0" w:lineRule="atLeast"/>
              <w:jc w:val="center"/>
              <w:rPr>
                <w:rFonts w:ascii="Arial" w:hAnsi="Arial" w:cs="Arial"/>
                <w:color w:val="000000"/>
                <w:sz w:val="24"/>
                <w:szCs w:val="24"/>
              </w:rPr>
            </w:pPr>
            <w:r>
              <w:rPr>
                <w:rFonts w:ascii="Arial" w:hAnsi="Arial" w:cs="Arial"/>
                <w:color w:val="000000"/>
                <w:sz w:val="24"/>
                <w:szCs w:val="24"/>
              </w:rPr>
              <w:t>NO</w:t>
            </w:r>
          </w:p>
        </w:tc>
        <w:tc>
          <w:tcPr>
            <w:tcW w:w="1190" w:type="dxa"/>
            <w:tcBorders>
              <w:top w:val="single" w:sz="4" w:space="0" w:color="000000"/>
              <w:left w:val="single" w:sz="4" w:space="0" w:color="000000"/>
              <w:bottom w:val="single" w:sz="4" w:space="0" w:color="000000"/>
            </w:tcBorders>
            <w:shd w:val="clear" w:color="auto" w:fill="auto"/>
          </w:tcPr>
          <w:p w14:paraId="488B8369" w14:textId="77777777" w:rsidR="00A408F8" w:rsidRDefault="00A408F8" w:rsidP="00C94327">
            <w:pPr>
              <w:pStyle w:val="NormalWeb"/>
              <w:spacing w:before="120" w:after="120" w:line="0" w:lineRule="atLeast"/>
              <w:jc w:val="center"/>
              <w:rPr>
                <w:rFonts w:ascii="Arial" w:hAnsi="Arial" w:cs="Arial"/>
                <w:sz w:val="24"/>
                <w:szCs w:val="24"/>
              </w:rPr>
            </w:pPr>
            <w:r>
              <w:rPr>
                <w:rFonts w:ascii="Arial" w:hAnsi="Arial" w:cs="Arial"/>
                <w:color w:val="000000"/>
                <w:sz w:val="24"/>
                <w:szCs w:val="24"/>
              </w:rPr>
              <w:t>R1,R3,R6</w:t>
            </w:r>
          </w:p>
        </w:tc>
        <w:tc>
          <w:tcPr>
            <w:tcW w:w="1250" w:type="dxa"/>
            <w:tcBorders>
              <w:top w:val="single" w:sz="4" w:space="0" w:color="000000"/>
              <w:left w:val="single" w:sz="4" w:space="0" w:color="000000"/>
              <w:bottom w:val="single" w:sz="4" w:space="0" w:color="000000"/>
              <w:right w:val="single" w:sz="4" w:space="0" w:color="000000"/>
            </w:tcBorders>
            <w:shd w:val="clear" w:color="auto" w:fill="auto"/>
          </w:tcPr>
          <w:p w14:paraId="2B3D2844" w14:textId="77777777" w:rsidR="00A408F8" w:rsidRDefault="00A408F8" w:rsidP="00C94327">
            <w:pPr>
              <w:snapToGrid w:val="0"/>
              <w:spacing w:before="120" w:after="120"/>
              <w:rPr>
                <w:rFonts w:ascii="Arial" w:hAnsi="Arial" w:cs="Arial"/>
                <w:sz w:val="24"/>
                <w:szCs w:val="24"/>
              </w:rPr>
            </w:pPr>
          </w:p>
        </w:tc>
      </w:tr>
      <w:tr w:rsidR="00A408F8" w14:paraId="127279A5" w14:textId="77777777" w:rsidTr="00C94327">
        <w:trPr>
          <w:jc w:val="center"/>
        </w:trPr>
        <w:tc>
          <w:tcPr>
            <w:tcW w:w="299" w:type="dxa"/>
            <w:tcBorders>
              <w:top w:val="single" w:sz="4" w:space="0" w:color="000000"/>
              <w:left w:val="single" w:sz="4" w:space="0" w:color="000000"/>
              <w:bottom w:val="single" w:sz="4" w:space="0" w:color="000000"/>
            </w:tcBorders>
            <w:shd w:val="clear" w:color="auto" w:fill="CCCCCC"/>
            <w:vAlign w:val="center"/>
          </w:tcPr>
          <w:p w14:paraId="4BC2DB9F" w14:textId="77777777" w:rsidR="00A408F8" w:rsidRDefault="00A408F8" w:rsidP="00C94327">
            <w:pPr>
              <w:pStyle w:val="NormalWeb"/>
              <w:spacing w:before="120" w:after="120" w:line="0" w:lineRule="atLeast"/>
              <w:jc w:val="center"/>
              <w:rPr>
                <w:rFonts w:ascii="Arial" w:hAnsi="Arial" w:cs="Arial"/>
                <w:color w:val="000000"/>
                <w:sz w:val="24"/>
                <w:szCs w:val="24"/>
              </w:rPr>
            </w:pPr>
            <w:r>
              <w:rPr>
                <w:rFonts w:ascii="Arial" w:hAnsi="Arial" w:cs="Arial"/>
                <w:b/>
                <w:bCs/>
                <w:color w:val="000000"/>
                <w:sz w:val="24"/>
                <w:szCs w:val="24"/>
              </w:rPr>
              <w:t>B</w:t>
            </w:r>
          </w:p>
        </w:tc>
        <w:tc>
          <w:tcPr>
            <w:tcW w:w="1218" w:type="dxa"/>
            <w:tcBorders>
              <w:top w:val="single" w:sz="4" w:space="0" w:color="000000"/>
              <w:left w:val="single" w:sz="4" w:space="0" w:color="000000"/>
              <w:bottom w:val="single" w:sz="4" w:space="0" w:color="000000"/>
            </w:tcBorders>
            <w:shd w:val="clear" w:color="auto" w:fill="auto"/>
          </w:tcPr>
          <w:p w14:paraId="0D703FC0" w14:textId="77777777" w:rsidR="00A408F8" w:rsidRDefault="00A408F8" w:rsidP="00C94327">
            <w:pPr>
              <w:pStyle w:val="NormalWeb"/>
              <w:spacing w:before="120" w:after="120" w:line="0" w:lineRule="atLeast"/>
              <w:jc w:val="center"/>
              <w:rPr>
                <w:rFonts w:ascii="Arial" w:hAnsi="Arial" w:cs="Arial"/>
                <w:color w:val="000000"/>
                <w:sz w:val="24"/>
                <w:szCs w:val="24"/>
              </w:rPr>
            </w:pPr>
            <w:r>
              <w:rPr>
                <w:rFonts w:ascii="Arial" w:hAnsi="Arial" w:cs="Arial"/>
                <w:color w:val="000000"/>
                <w:sz w:val="24"/>
                <w:szCs w:val="24"/>
              </w:rPr>
              <w:t>R1</w:t>
            </w:r>
          </w:p>
        </w:tc>
        <w:tc>
          <w:tcPr>
            <w:tcW w:w="1027" w:type="dxa"/>
            <w:tcBorders>
              <w:top w:val="single" w:sz="4" w:space="0" w:color="000000"/>
              <w:left w:val="single" w:sz="4" w:space="0" w:color="000000"/>
              <w:bottom w:val="single" w:sz="4" w:space="0" w:color="000000"/>
            </w:tcBorders>
            <w:shd w:val="clear" w:color="auto" w:fill="auto"/>
          </w:tcPr>
          <w:p w14:paraId="264A6C30" w14:textId="77777777" w:rsidR="00A408F8" w:rsidRDefault="00A408F8" w:rsidP="00C94327">
            <w:pPr>
              <w:pStyle w:val="NormalWeb"/>
              <w:spacing w:before="120" w:after="120" w:line="0" w:lineRule="atLeast"/>
              <w:jc w:val="center"/>
              <w:rPr>
                <w:rFonts w:ascii="Arial" w:hAnsi="Arial" w:cs="Arial"/>
                <w:color w:val="000000"/>
                <w:sz w:val="24"/>
                <w:szCs w:val="24"/>
              </w:rPr>
            </w:pPr>
            <w:r>
              <w:rPr>
                <w:rFonts w:ascii="Arial" w:hAnsi="Arial" w:cs="Arial"/>
                <w:color w:val="000000"/>
                <w:sz w:val="24"/>
                <w:szCs w:val="24"/>
              </w:rPr>
              <w:t>--</w:t>
            </w:r>
          </w:p>
        </w:tc>
        <w:tc>
          <w:tcPr>
            <w:tcW w:w="1002" w:type="dxa"/>
            <w:tcBorders>
              <w:top w:val="single" w:sz="4" w:space="0" w:color="000000"/>
              <w:left w:val="single" w:sz="4" w:space="0" w:color="000000"/>
              <w:bottom w:val="single" w:sz="4" w:space="0" w:color="000000"/>
            </w:tcBorders>
            <w:shd w:val="clear" w:color="auto" w:fill="auto"/>
          </w:tcPr>
          <w:p w14:paraId="10253333" w14:textId="77777777" w:rsidR="00A408F8" w:rsidRDefault="00A408F8" w:rsidP="00C94327">
            <w:pPr>
              <w:pStyle w:val="NormalWeb"/>
              <w:spacing w:before="120" w:after="120" w:line="0" w:lineRule="atLeast"/>
              <w:jc w:val="center"/>
              <w:rPr>
                <w:rFonts w:ascii="Arial" w:hAnsi="Arial" w:cs="Arial"/>
                <w:sz w:val="24"/>
                <w:szCs w:val="24"/>
              </w:rPr>
            </w:pPr>
            <w:r>
              <w:rPr>
                <w:rFonts w:ascii="Arial" w:hAnsi="Arial" w:cs="Arial"/>
                <w:color w:val="000000"/>
                <w:sz w:val="24"/>
                <w:szCs w:val="24"/>
              </w:rPr>
              <w:t>R2</w:t>
            </w:r>
          </w:p>
        </w:tc>
        <w:tc>
          <w:tcPr>
            <w:tcW w:w="991" w:type="dxa"/>
            <w:tcBorders>
              <w:top w:val="single" w:sz="4" w:space="0" w:color="000000"/>
              <w:left w:val="single" w:sz="4" w:space="0" w:color="000000"/>
              <w:bottom w:val="single" w:sz="4" w:space="0" w:color="000000"/>
            </w:tcBorders>
            <w:shd w:val="clear" w:color="auto" w:fill="auto"/>
          </w:tcPr>
          <w:p w14:paraId="7E29E31F" w14:textId="77777777" w:rsidR="00A408F8" w:rsidRDefault="00A408F8" w:rsidP="00C94327">
            <w:pPr>
              <w:snapToGrid w:val="0"/>
              <w:spacing w:before="120" w:after="120"/>
              <w:rPr>
                <w:rFonts w:ascii="Arial" w:hAnsi="Arial" w:cs="Arial"/>
                <w:sz w:val="24"/>
                <w:szCs w:val="24"/>
              </w:rPr>
            </w:pPr>
          </w:p>
        </w:tc>
        <w:tc>
          <w:tcPr>
            <w:tcW w:w="1190" w:type="dxa"/>
            <w:tcBorders>
              <w:top w:val="single" w:sz="4" w:space="0" w:color="000000"/>
              <w:left w:val="single" w:sz="4" w:space="0" w:color="000000"/>
              <w:bottom w:val="single" w:sz="4" w:space="0" w:color="000000"/>
            </w:tcBorders>
            <w:shd w:val="clear" w:color="auto" w:fill="auto"/>
          </w:tcPr>
          <w:p w14:paraId="27FB13ED" w14:textId="77777777" w:rsidR="00A408F8" w:rsidRDefault="00A408F8" w:rsidP="00C94327">
            <w:pPr>
              <w:pStyle w:val="NormalWeb"/>
              <w:spacing w:before="120" w:after="120" w:line="0" w:lineRule="atLeast"/>
              <w:jc w:val="center"/>
              <w:rPr>
                <w:rFonts w:ascii="Arial" w:hAnsi="Arial" w:cs="Arial"/>
                <w:sz w:val="24"/>
                <w:szCs w:val="24"/>
              </w:rPr>
            </w:pPr>
            <w:r>
              <w:rPr>
                <w:rFonts w:ascii="Arial" w:hAnsi="Arial" w:cs="Arial"/>
                <w:color w:val="000000"/>
                <w:sz w:val="24"/>
                <w:szCs w:val="24"/>
              </w:rPr>
              <w:t>NO</w:t>
            </w:r>
          </w:p>
        </w:tc>
        <w:tc>
          <w:tcPr>
            <w:tcW w:w="1250" w:type="dxa"/>
            <w:tcBorders>
              <w:top w:val="single" w:sz="4" w:space="0" w:color="000000"/>
              <w:left w:val="single" w:sz="4" w:space="0" w:color="000000"/>
              <w:bottom w:val="single" w:sz="4" w:space="0" w:color="000000"/>
              <w:right w:val="single" w:sz="4" w:space="0" w:color="000000"/>
            </w:tcBorders>
            <w:shd w:val="clear" w:color="auto" w:fill="auto"/>
          </w:tcPr>
          <w:p w14:paraId="663821B8" w14:textId="77777777" w:rsidR="00A408F8" w:rsidRDefault="00A408F8" w:rsidP="00C94327">
            <w:pPr>
              <w:snapToGrid w:val="0"/>
              <w:spacing w:before="120" w:after="120"/>
              <w:rPr>
                <w:rFonts w:ascii="Arial" w:hAnsi="Arial" w:cs="Arial"/>
                <w:sz w:val="24"/>
                <w:szCs w:val="24"/>
              </w:rPr>
            </w:pPr>
          </w:p>
        </w:tc>
      </w:tr>
      <w:tr w:rsidR="00A408F8" w14:paraId="4552D629" w14:textId="77777777" w:rsidTr="00C94327">
        <w:trPr>
          <w:jc w:val="center"/>
        </w:trPr>
        <w:tc>
          <w:tcPr>
            <w:tcW w:w="299" w:type="dxa"/>
            <w:tcBorders>
              <w:top w:val="single" w:sz="4" w:space="0" w:color="000000"/>
              <w:left w:val="single" w:sz="4" w:space="0" w:color="000000"/>
              <w:bottom w:val="single" w:sz="4" w:space="0" w:color="000000"/>
            </w:tcBorders>
            <w:shd w:val="clear" w:color="auto" w:fill="CCCCCC"/>
            <w:vAlign w:val="center"/>
          </w:tcPr>
          <w:p w14:paraId="4CB174B3" w14:textId="77777777" w:rsidR="00A408F8" w:rsidRDefault="00A408F8" w:rsidP="00C94327">
            <w:pPr>
              <w:pStyle w:val="NormalWeb"/>
              <w:spacing w:before="120" w:after="120" w:line="0" w:lineRule="atLeast"/>
              <w:jc w:val="center"/>
              <w:rPr>
                <w:rFonts w:ascii="Arial" w:hAnsi="Arial" w:cs="Arial"/>
                <w:sz w:val="24"/>
                <w:szCs w:val="24"/>
              </w:rPr>
            </w:pPr>
            <w:r>
              <w:rPr>
                <w:rFonts w:ascii="Arial" w:hAnsi="Arial" w:cs="Arial"/>
                <w:b/>
                <w:bCs/>
                <w:color w:val="000000"/>
                <w:sz w:val="24"/>
                <w:szCs w:val="24"/>
              </w:rPr>
              <w:lastRenderedPageBreak/>
              <w:t>C</w:t>
            </w:r>
          </w:p>
        </w:tc>
        <w:tc>
          <w:tcPr>
            <w:tcW w:w="1218" w:type="dxa"/>
            <w:tcBorders>
              <w:top w:val="single" w:sz="4" w:space="0" w:color="000000"/>
              <w:left w:val="single" w:sz="4" w:space="0" w:color="000000"/>
              <w:bottom w:val="single" w:sz="4" w:space="0" w:color="000000"/>
            </w:tcBorders>
            <w:shd w:val="clear" w:color="auto" w:fill="auto"/>
          </w:tcPr>
          <w:p w14:paraId="4ED6D4FD" w14:textId="77777777" w:rsidR="00A408F8" w:rsidRDefault="00A408F8" w:rsidP="00C94327">
            <w:pPr>
              <w:snapToGrid w:val="0"/>
              <w:spacing w:before="120" w:after="120"/>
              <w:rPr>
                <w:rFonts w:ascii="Arial" w:hAnsi="Arial" w:cs="Arial"/>
                <w:sz w:val="24"/>
                <w:szCs w:val="24"/>
              </w:rPr>
            </w:pPr>
          </w:p>
        </w:tc>
        <w:tc>
          <w:tcPr>
            <w:tcW w:w="1027" w:type="dxa"/>
            <w:tcBorders>
              <w:top w:val="single" w:sz="4" w:space="0" w:color="000000"/>
              <w:left w:val="single" w:sz="4" w:space="0" w:color="000000"/>
              <w:bottom w:val="single" w:sz="4" w:space="0" w:color="000000"/>
            </w:tcBorders>
            <w:shd w:val="clear" w:color="auto" w:fill="auto"/>
          </w:tcPr>
          <w:p w14:paraId="22B5BF36" w14:textId="77777777" w:rsidR="00A408F8" w:rsidRDefault="00A408F8" w:rsidP="00C94327">
            <w:pPr>
              <w:pStyle w:val="NormalWeb"/>
              <w:spacing w:before="120" w:after="120" w:line="0" w:lineRule="atLeast"/>
              <w:jc w:val="center"/>
              <w:rPr>
                <w:rFonts w:ascii="Arial" w:hAnsi="Arial" w:cs="Arial"/>
                <w:color w:val="000000"/>
                <w:sz w:val="24"/>
                <w:szCs w:val="24"/>
              </w:rPr>
            </w:pPr>
            <w:r>
              <w:rPr>
                <w:rFonts w:ascii="Arial" w:hAnsi="Arial" w:cs="Arial"/>
                <w:color w:val="000000"/>
                <w:sz w:val="24"/>
                <w:szCs w:val="24"/>
              </w:rPr>
              <w:t>R2</w:t>
            </w:r>
          </w:p>
        </w:tc>
        <w:tc>
          <w:tcPr>
            <w:tcW w:w="1002" w:type="dxa"/>
            <w:tcBorders>
              <w:top w:val="single" w:sz="4" w:space="0" w:color="000000"/>
              <w:left w:val="single" w:sz="4" w:space="0" w:color="000000"/>
              <w:bottom w:val="single" w:sz="4" w:space="0" w:color="000000"/>
            </w:tcBorders>
            <w:shd w:val="clear" w:color="auto" w:fill="auto"/>
          </w:tcPr>
          <w:p w14:paraId="3175312B" w14:textId="77777777" w:rsidR="00A408F8" w:rsidRDefault="00A408F8" w:rsidP="00C94327">
            <w:pPr>
              <w:pStyle w:val="NormalWeb"/>
              <w:spacing w:before="120" w:after="120" w:line="0" w:lineRule="atLeast"/>
              <w:jc w:val="center"/>
              <w:rPr>
                <w:rFonts w:ascii="Arial" w:hAnsi="Arial" w:cs="Arial"/>
                <w:sz w:val="24"/>
                <w:szCs w:val="24"/>
              </w:rPr>
            </w:pPr>
            <w:r>
              <w:rPr>
                <w:rFonts w:ascii="Arial" w:hAnsi="Arial" w:cs="Arial"/>
                <w:color w:val="000000"/>
                <w:sz w:val="24"/>
                <w:szCs w:val="24"/>
              </w:rPr>
              <w:t>--</w:t>
            </w:r>
          </w:p>
        </w:tc>
        <w:tc>
          <w:tcPr>
            <w:tcW w:w="991" w:type="dxa"/>
            <w:tcBorders>
              <w:top w:val="single" w:sz="4" w:space="0" w:color="000000"/>
              <w:left w:val="single" w:sz="4" w:space="0" w:color="000000"/>
              <w:bottom w:val="single" w:sz="4" w:space="0" w:color="000000"/>
            </w:tcBorders>
            <w:shd w:val="clear" w:color="auto" w:fill="auto"/>
          </w:tcPr>
          <w:p w14:paraId="77EBFB16" w14:textId="77777777" w:rsidR="00A408F8" w:rsidRDefault="00A408F8" w:rsidP="00C94327">
            <w:pPr>
              <w:snapToGrid w:val="0"/>
              <w:spacing w:before="120" w:after="120"/>
              <w:rPr>
                <w:rFonts w:ascii="Arial" w:hAnsi="Arial" w:cs="Arial"/>
                <w:sz w:val="24"/>
                <w:szCs w:val="24"/>
              </w:rPr>
            </w:pPr>
          </w:p>
        </w:tc>
        <w:tc>
          <w:tcPr>
            <w:tcW w:w="1190" w:type="dxa"/>
            <w:tcBorders>
              <w:top w:val="single" w:sz="4" w:space="0" w:color="000000"/>
              <w:left w:val="single" w:sz="4" w:space="0" w:color="000000"/>
              <w:bottom w:val="single" w:sz="4" w:space="0" w:color="000000"/>
            </w:tcBorders>
            <w:shd w:val="clear" w:color="auto" w:fill="auto"/>
          </w:tcPr>
          <w:p w14:paraId="330C6B3C" w14:textId="77777777" w:rsidR="00A408F8" w:rsidRDefault="00A408F8" w:rsidP="00C94327">
            <w:pPr>
              <w:snapToGrid w:val="0"/>
              <w:spacing w:before="120" w:after="120"/>
              <w:rPr>
                <w:rFonts w:ascii="Arial" w:hAnsi="Arial" w:cs="Arial"/>
                <w:sz w:val="24"/>
                <w:szCs w:val="24"/>
              </w:rPr>
            </w:pPr>
          </w:p>
        </w:tc>
        <w:tc>
          <w:tcPr>
            <w:tcW w:w="1250" w:type="dxa"/>
            <w:tcBorders>
              <w:top w:val="single" w:sz="4" w:space="0" w:color="000000"/>
              <w:left w:val="single" w:sz="4" w:space="0" w:color="000000"/>
              <w:bottom w:val="single" w:sz="4" w:space="0" w:color="000000"/>
              <w:right w:val="single" w:sz="4" w:space="0" w:color="000000"/>
            </w:tcBorders>
            <w:shd w:val="clear" w:color="auto" w:fill="auto"/>
          </w:tcPr>
          <w:p w14:paraId="7E7ABA87" w14:textId="77777777" w:rsidR="00A408F8" w:rsidRDefault="00A408F8" w:rsidP="00C94327">
            <w:pPr>
              <w:pStyle w:val="NormalWeb"/>
              <w:spacing w:before="120" w:after="120" w:line="0" w:lineRule="atLeast"/>
              <w:jc w:val="center"/>
              <w:rPr>
                <w:rFonts w:ascii="Arial" w:hAnsi="Arial" w:cs="Arial"/>
                <w:b/>
                <w:bCs/>
                <w:color w:val="000000"/>
                <w:sz w:val="24"/>
                <w:szCs w:val="24"/>
              </w:rPr>
            </w:pPr>
            <w:r>
              <w:rPr>
                <w:rFonts w:ascii="Arial" w:hAnsi="Arial" w:cs="Arial"/>
                <w:color w:val="000000"/>
                <w:sz w:val="24"/>
                <w:szCs w:val="24"/>
              </w:rPr>
              <w:t>NO</w:t>
            </w:r>
          </w:p>
        </w:tc>
      </w:tr>
      <w:tr w:rsidR="00A408F8" w14:paraId="49802CD5" w14:textId="77777777" w:rsidTr="00C94327">
        <w:trPr>
          <w:jc w:val="center"/>
        </w:trPr>
        <w:tc>
          <w:tcPr>
            <w:tcW w:w="299" w:type="dxa"/>
            <w:tcBorders>
              <w:top w:val="single" w:sz="4" w:space="0" w:color="000000"/>
              <w:left w:val="single" w:sz="4" w:space="0" w:color="000000"/>
              <w:bottom w:val="single" w:sz="4" w:space="0" w:color="000000"/>
            </w:tcBorders>
            <w:shd w:val="clear" w:color="auto" w:fill="CCCCCC"/>
            <w:vAlign w:val="center"/>
          </w:tcPr>
          <w:p w14:paraId="15EECC52" w14:textId="77777777" w:rsidR="00A408F8" w:rsidRDefault="00A408F8" w:rsidP="00C94327">
            <w:pPr>
              <w:pStyle w:val="NormalWeb"/>
              <w:spacing w:before="120" w:after="120" w:line="0" w:lineRule="atLeast"/>
              <w:jc w:val="center"/>
              <w:rPr>
                <w:rFonts w:ascii="Arial" w:hAnsi="Arial" w:cs="Arial"/>
                <w:color w:val="000000"/>
                <w:sz w:val="24"/>
                <w:szCs w:val="24"/>
              </w:rPr>
            </w:pPr>
            <w:r>
              <w:rPr>
                <w:rFonts w:ascii="Arial" w:hAnsi="Arial" w:cs="Arial"/>
                <w:b/>
                <w:bCs/>
                <w:color w:val="000000"/>
                <w:sz w:val="24"/>
                <w:szCs w:val="24"/>
              </w:rPr>
              <w:t>X</w:t>
            </w:r>
          </w:p>
        </w:tc>
        <w:tc>
          <w:tcPr>
            <w:tcW w:w="1218" w:type="dxa"/>
            <w:tcBorders>
              <w:top w:val="single" w:sz="4" w:space="0" w:color="000000"/>
              <w:left w:val="single" w:sz="4" w:space="0" w:color="000000"/>
              <w:bottom w:val="single" w:sz="4" w:space="0" w:color="000000"/>
            </w:tcBorders>
            <w:shd w:val="clear" w:color="auto" w:fill="auto"/>
          </w:tcPr>
          <w:p w14:paraId="05212F13" w14:textId="77777777" w:rsidR="00A408F8" w:rsidRDefault="00A408F8" w:rsidP="00C94327">
            <w:pPr>
              <w:pStyle w:val="NormalWeb"/>
              <w:spacing w:before="120" w:after="120" w:line="0" w:lineRule="atLeast"/>
              <w:jc w:val="center"/>
              <w:rPr>
                <w:rFonts w:ascii="Arial" w:hAnsi="Arial" w:cs="Arial"/>
                <w:sz w:val="24"/>
                <w:szCs w:val="24"/>
              </w:rPr>
            </w:pPr>
            <w:r>
              <w:rPr>
                <w:rFonts w:ascii="Arial" w:hAnsi="Arial" w:cs="Arial"/>
                <w:color w:val="000000"/>
                <w:sz w:val="24"/>
                <w:szCs w:val="24"/>
              </w:rPr>
              <w:t>NO</w:t>
            </w:r>
          </w:p>
        </w:tc>
        <w:tc>
          <w:tcPr>
            <w:tcW w:w="1027" w:type="dxa"/>
            <w:tcBorders>
              <w:top w:val="single" w:sz="4" w:space="0" w:color="000000"/>
              <w:left w:val="single" w:sz="4" w:space="0" w:color="000000"/>
              <w:bottom w:val="single" w:sz="4" w:space="0" w:color="000000"/>
            </w:tcBorders>
            <w:shd w:val="clear" w:color="auto" w:fill="auto"/>
          </w:tcPr>
          <w:p w14:paraId="651791BD" w14:textId="77777777" w:rsidR="00A408F8" w:rsidRDefault="00A408F8" w:rsidP="00C94327">
            <w:pPr>
              <w:snapToGrid w:val="0"/>
              <w:spacing w:before="120" w:after="120"/>
              <w:rPr>
                <w:rFonts w:ascii="Arial" w:hAnsi="Arial" w:cs="Arial"/>
                <w:sz w:val="24"/>
                <w:szCs w:val="24"/>
              </w:rPr>
            </w:pPr>
          </w:p>
        </w:tc>
        <w:tc>
          <w:tcPr>
            <w:tcW w:w="1002" w:type="dxa"/>
            <w:tcBorders>
              <w:top w:val="single" w:sz="4" w:space="0" w:color="000000"/>
              <w:left w:val="single" w:sz="4" w:space="0" w:color="000000"/>
              <w:bottom w:val="single" w:sz="4" w:space="0" w:color="000000"/>
            </w:tcBorders>
            <w:shd w:val="clear" w:color="auto" w:fill="auto"/>
          </w:tcPr>
          <w:p w14:paraId="543EF572" w14:textId="77777777" w:rsidR="00A408F8" w:rsidRDefault="00A408F8" w:rsidP="00C94327">
            <w:pPr>
              <w:snapToGrid w:val="0"/>
              <w:spacing w:before="120" w:after="120"/>
              <w:rPr>
                <w:rFonts w:ascii="Arial" w:hAnsi="Arial" w:cs="Arial"/>
                <w:sz w:val="24"/>
                <w:szCs w:val="24"/>
              </w:rPr>
            </w:pPr>
          </w:p>
        </w:tc>
        <w:tc>
          <w:tcPr>
            <w:tcW w:w="991" w:type="dxa"/>
            <w:tcBorders>
              <w:top w:val="single" w:sz="4" w:space="0" w:color="000000"/>
              <w:left w:val="single" w:sz="4" w:space="0" w:color="000000"/>
              <w:bottom w:val="single" w:sz="4" w:space="0" w:color="000000"/>
            </w:tcBorders>
            <w:shd w:val="clear" w:color="auto" w:fill="auto"/>
          </w:tcPr>
          <w:p w14:paraId="0E5B04F0" w14:textId="77777777" w:rsidR="00A408F8" w:rsidRDefault="00A408F8" w:rsidP="00C94327">
            <w:pPr>
              <w:pStyle w:val="NormalWeb"/>
              <w:spacing w:before="120" w:after="120" w:line="0" w:lineRule="atLeast"/>
              <w:jc w:val="center"/>
              <w:rPr>
                <w:rFonts w:ascii="Arial" w:hAnsi="Arial" w:cs="Arial"/>
                <w:color w:val="000000"/>
                <w:sz w:val="24"/>
                <w:szCs w:val="24"/>
              </w:rPr>
            </w:pPr>
            <w:r>
              <w:rPr>
                <w:rFonts w:ascii="Arial" w:hAnsi="Arial" w:cs="Arial"/>
                <w:color w:val="000000"/>
                <w:sz w:val="24"/>
                <w:szCs w:val="24"/>
              </w:rPr>
              <w:t>--</w:t>
            </w:r>
          </w:p>
        </w:tc>
        <w:tc>
          <w:tcPr>
            <w:tcW w:w="1190" w:type="dxa"/>
            <w:tcBorders>
              <w:top w:val="single" w:sz="4" w:space="0" w:color="000000"/>
              <w:left w:val="single" w:sz="4" w:space="0" w:color="000000"/>
              <w:bottom w:val="single" w:sz="4" w:space="0" w:color="000000"/>
            </w:tcBorders>
            <w:shd w:val="clear" w:color="auto" w:fill="auto"/>
          </w:tcPr>
          <w:p w14:paraId="54D91B97" w14:textId="77777777" w:rsidR="00A408F8" w:rsidRDefault="00A408F8" w:rsidP="00C94327">
            <w:pPr>
              <w:pStyle w:val="NormalWeb"/>
              <w:spacing w:before="120" w:after="120" w:line="0" w:lineRule="atLeast"/>
              <w:jc w:val="center"/>
              <w:rPr>
                <w:rFonts w:ascii="Arial" w:hAnsi="Arial" w:cs="Arial"/>
                <w:sz w:val="24"/>
                <w:szCs w:val="24"/>
              </w:rPr>
            </w:pPr>
            <w:r>
              <w:rPr>
                <w:rFonts w:ascii="Arial" w:hAnsi="Arial" w:cs="Arial"/>
                <w:color w:val="000000"/>
                <w:sz w:val="24"/>
                <w:szCs w:val="24"/>
              </w:rPr>
              <w:t>NO</w:t>
            </w:r>
          </w:p>
        </w:tc>
        <w:tc>
          <w:tcPr>
            <w:tcW w:w="1250" w:type="dxa"/>
            <w:tcBorders>
              <w:top w:val="single" w:sz="4" w:space="0" w:color="000000"/>
              <w:left w:val="single" w:sz="4" w:space="0" w:color="000000"/>
              <w:bottom w:val="single" w:sz="4" w:space="0" w:color="000000"/>
              <w:right w:val="single" w:sz="4" w:space="0" w:color="000000"/>
            </w:tcBorders>
            <w:shd w:val="clear" w:color="auto" w:fill="auto"/>
          </w:tcPr>
          <w:p w14:paraId="280456BC" w14:textId="77777777" w:rsidR="00A408F8" w:rsidRDefault="00A408F8" w:rsidP="00C94327">
            <w:pPr>
              <w:snapToGrid w:val="0"/>
              <w:spacing w:before="120" w:after="120"/>
              <w:rPr>
                <w:rFonts w:ascii="Arial" w:hAnsi="Arial" w:cs="Arial"/>
                <w:sz w:val="24"/>
                <w:szCs w:val="24"/>
              </w:rPr>
            </w:pPr>
          </w:p>
        </w:tc>
      </w:tr>
      <w:tr w:rsidR="00A408F8" w14:paraId="3582FB50" w14:textId="77777777" w:rsidTr="00C94327">
        <w:trPr>
          <w:jc w:val="center"/>
        </w:trPr>
        <w:tc>
          <w:tcPr>
            <w:tcW w:w="299" w:type="dxa"/>
            <w:tcBorders>
              <w:top w:val="single" w:sz="4" w:space="0" w:color="000000"/>
              <w:left w:val="single" w:sz="4" w:space="0" w:color="000000"/>
              <w:bottom w:val="single" w:sz="4" w:space="0" w:color="000000"/>
            </w:tcBorders>
            <w:shd w:val="clear" w:color="auto" w:fill="CCCCCC"/>
            <w:vAlign w:val="center"/>
          </w:tcPr>
          <w:p w14:paraId="5544CC9B" w14:textId="77777777" w:rsidR="00A408F8" w:rsidRDefault="00A408F8" w:rsidP="00C94327">
            <w:pPr>
              <w:pStyle w:val="NormalWeb"/>
              <w:spacing w:before="120" w:after="120" w:line="0" w:lineRule="atLeast"/>
              <w:jc w:val="center"/>
              <w:rPr>
                <w:rFonts w:ascii="Arial" w:hAnsi="Arial" w:cs="Arial"/>
                <w:color w:val="000000"/>
                <w:sz w:val="24"/>
                <w:szCs w:val="24"/>
              </w:rPr>
            </w:pPr>
            <w:r>
              <w:rPr>
                <w:rFonts w:ascii="Arial" w:hAnsi="Arial" w:cs="Arial"/>
                <w:b/>
                <w:bCs/>
                <w:color w:val="000000"/>
                <w:sz w:val="24"/>
                <w:szCs w:val="24"/>
              </w:rPr>
              <w:t>Y</w:t>
            </w:r>
          </w:p>
        </w:tc>
        <w:tc>
          <w:tcPr>
            <w:tcW w:w="1218" w:type="dxa"/>
            <w:tcBorders>
              <w:top w:val="single" w:sz="4" w:space="0" w:color="000000"/>
              <w:left w:val="single" w:sz="4" w:space="0" w:color="000000"/>
              <w:bottom w:val="single" w:sz="4" w:space="0" w:color="000000"/>
            </w:tcBorders>
            <w:shd w:val="clear" w:color="auto" w:fill="auto"/>
          </w:tcPr>
          <w:p w14:paraId="4B6A3F5C" w14:textId="77777777" w:rsidR="00A408F8" w:rsidRDefault="00A408F8" w:rsidP="00C94327">
            <w:pPr>
              <w:pStyle w:val="NormalWeb"/>
              <w:spacing w:before="120" w:after="120" w:line="0" w:lineRule="atLeast"/>
              <w:jc w:val="center"/>
              <w:rPr>
                <w:rFonts w:ascii="Arial" w:hAnsi="Arial" w:cs="Arial"/>
                <w:color w:val="000000"/>
                <w:sz w:val="24"/>
                <w:szCs w:val="24"/>
              </w:rPr>
            </w:pPr>
            <w:r>
              <w:rPr>
                <w:rFonts w:ascii="Arial" w:hAnsi="Arial" w:cs="Arial"/>
                <w:color w:val="000000"/>
                <w:sz w:val="24"/>
                <w:szCs w:val="24"/>
              </w:rPr>
              <w:t>R6,R3,R1</w:t>
            </w:r>
          </w:p>
        </w:tc>
        <w:tc>
          <w:tcPr>
            <w:tcW w:w="1027" w:type="dxa"/>
            <w:tcBorders>
              <w:top w:val="single" w:sz="4" w:space="0" w:color="000000"/>
              <w:left w:val="single" w:sz="4" w:space="0" w:color="000000"/>
              <w:bottom w:val="single" w:sz="4" w:space="0" w:color="000000"/>
            </w:tcBorders>
            <w:shd w:val="clear" w:color="auto" w:fill="auto"/>
          </w:tcPr>
          <w:p w14:paraId="460D7939" w14:textId="77777777" w:rsidR="00A408F8" w:rsidRDefault="00A408F8" w:rsidP="00C94327">
            <w:pPr>
              <w:pStyle w:val="NormalWeb"/>
              <w:spacing w:before="120" w:after="120" w:line="0" w:lineRule="atLeast"/>
              <w:jc w:val="center"/>
              <w:rPr>
                <w:rFonts w:ascii="Arial" w:hAnsi="Arial" w:cs="Arial"/>
                <w:sz w:val="24"/>
                <w:szCs w:val="24"/>
              </w:rPr>
            </w:pPr>
            <w:r>
              <w:rPr>
                <w:rFonts w:ascii="Arial" w:hAnsi="Arial" w:cs="Arial"/>
                <w:color w:val="000000"/>
                <w:sz w:val="24"/>
                <w:szCs w:val="24"/>
              </w:rPr>
              <w:t>NO</w:t>
            </w:r>
          </w:p>
        </w:tc>
        <w:tc>
          <w:tcPr>
            <w:tcW w:w="1002" w:type="dxa"/>
            <w:tcBorders>
              <w:top w:val="single" w:sz="4" w:space="0" w:color="000000"/>
              <w:left w:val="single" w:sz="4" w:space="0" w:color="000000"/>
              <w:bottom w:val="single" w:sz="4" w:space="0" w:color="000000"/>
            </w:tcBorders>
            <w:shd w:val="clear" w:color="auto" w:fill="auto"/>
          </w:tcPr>
          <w:p w14:paraId="0DF06085" w14:textId="77777777" w:rsidR="00A408F8" w:rsidRDefault="00A408F8" w:rsidP="00C94327">
            <w:pPr>
              <w:snapToGrid w:val="0"/>
              <w:spacing w:before="120" w:after="120"/>
              <w:rPr>
                <w:rFonts w:ascii="Arial" w:hAnsi="Arial" w:cs="Arial"/>
                <w:sz w:val="24"/>
                <w:szCs w:val="24"/>
              </w:rPr>
            </w:pPr>
          </w:p>
        </w:tc>
        <w:tc>
          <w:tcPr>
            <w:tcW w:w="991" w:type="dxa"/>
            <w:tcBorders>
              <w:top w:val="single" w:sz="4" w:space="0" w:color="000000"/>
              <w:left w:val="single" w:sz="4" w:space="0" w:color="000000"/>
              <w:bottom w:val="single" w:sz="4" w:space="0" w:color="000000"/>
            </w:tcBorders>
            <w:shd w:val="clear" w:color="auto" w:fill="auto"/>
          </w:tcPr>
          <w:p w14:paraId="59B37581" w14:textId="77777777" w:rsidR="00A408F8" w:rsidRDefault="00A408F8" w:rsidP="00C94327">
            <w:pPr>
              <w:pStyle w:val="NormalWeb"/>
              <w:spacing w:before="120" w:after="120" w:line="0" w:lineRule="atLeast"/>
              <w:jc w:val="center"/>
              <w:rPr>
                <w:rFonts w:ascii="Arial" w:hAnsi="Arial" w:cs="Arial"/>
                <w:color w:val="000000"/>
                <w:sz w:val="24"/>
                <w:szCs w:val="24"/>
              </w:rPr>
            </w:pPr>
            <w:r>
              <w:rPr>
                <w:rFonts w:ascii="Arial" w:hAnsi="Arial" w:cs="Arial"/>
                <w:color w:val="000000"/>
                <w:sz w:val="24"/>
                <w:szCs w:val="24"/>
              </w:rPr>
              <w:t>NO</w:t>
            </w:r>
          </w:p>
        </w:tc>
        <w:tc>
          <w:tcPr>
            <w:tcW w:w="1190" w:type="dxa"/>
            <w:tcBorders>
              <w:top w:val="single" w:sz="4" w:space="0" w:color="000000"/>
              <w:left w:val="single" w:sz="4" w:space="0" w:color="000000"/>
              <w:bottom w:val="single" w:sz="4" w:space="0" w:color="000000"/>
            </w:tcBorders>
            <w:shd w:val="clear" w:color="auto" w:fill="auto"/>
          </w:tcPr>
          <w:p w14:paraId="54AFAFA0" w14:textId="77777777" w:rsidR="00A408F8" w:rsidRDefault="00A408F8" w:rsidP="00C94327">
            <w:pPr>
              <w:pStyle w:val="NormalWeb"/>
              <w:spacing w:before="120" w:after="120" w:line="0" w:lineRule="atLeast"/>
              <w:jc w:val="center"/>
              <w:rPr>
                <w:rFonts w:ascii="Arial" w:hAnsi="Arial" w:cs="Arial"/>
                <w:sz w:val="24"/>
                <w:szCs w:val="24"/>
              </w:rPr>
            </w:pPr>
            <w:r>
              <w:rPr>
                <w:rFonts w:ascii="Arial" w:hAnsi="Arial" w:cs="Arial"/>
                <w:color w:val="000000"/>
                <w:sz w:val="24"/>
                <w:szCs w:val="24"/>
              </w:rPr>
              <w:t>--</w:t>
            </w:r>
          </w:p>
        </w:tc>
        <w:tc>
          <w:tcPr>
            <w:tcW w:w="1250" w:type="dxa"/>
            <w:tcBorders>
              <w:top w:val="single" w:sz="4" w:space="0" w:color="000000"/>
              <w:left w:val="single" w:sz="4" w:space="0" w:color="000000"/>
              <w:bottom w:val="single" w:sz="4" w:space="0" w:color="000000"/>
              <w:right w:val="single" w:sz="4" w:space="0" w:color="000000"/>
            </w:tcBorders>
            <w:shd w:val="clear" w:color="auto" w:fill="auto"/>
          </w:tcPr>
          <w:p w14:paraId="72F17E30" w14:textId="77777777" w:rsidR="00A408F8" w:rsidRDefault="00A408F8" w:rsidP="00C94327">
            <w:pPr>
              <w:snapToGrid w:val="0"/>
              <w:spacing w:before="120" w:after="120"/>
              <w:rPr>
                <w:rFonts w:ascii="Arial" w:hAnsi="Arial" w:cs="Arial"/>
                <w:sz w:val="24"/>
                <w:szCs w:val="24"/>
              </w:rPr>
            </w:pPr>
          </w:p>
        </w:tc>
      </w:tr>
      <w:tr w:rsidR="00A408F8" w14:paraId="3339CE5D" w14:textId="77777777" w:rsidTr="00C94327">
        <w:trPr>
          <w:jc w:val="center"/>
        </w:trPr>
        <w:tc>
          <w:tcPr>
            <w:tcW w:w="299" w:type="dxa"/>
            <w:tcBorders>
              <w:top w:val="single" w:sz="4" w:space="0" w:color="000000"/>
              <w:left w:val="single" w:sz="4" w:space="0" w:color="000000"/>
              <w:bottom w:val="single" w:sz="4" w:space="0" w:color="000000"/>
            </w:tcBorders>
            <w:shd w:val="clear" w:color="auto" w:fill="CCCCCC"/>
            <w:vAlign w:val="center"/>
          </w:tcPr>
          <w:p w14:paraId="7CEFF9E9" w14:textId="77777777" w:rsidR="00A408F8" w:rsidRDefault="00A408F8" w:rsidP="00C94327">
            <w:pPr>
              <w:pStyle w:val="NormalWeb"/>
              <w:spacing w:before="120" w:after="120" w:line="0" w:lineRule="atLeast"/>
              <w:jc w:val="center"/>
              <w:rPr>
                <w:rFonts w:ascii="Arial" w:hAnsi="Arial" w:cs="Arial"/>
                <w:sz w:val="24"/>
                <w:szCs w:val="24"/>
              </w:rPr>
            </w:pPr>
            <w:r>
              <w:rPr>
                <w:rFonts w:ascii="Arial" w:hAnsi="Arial" w:cs="Arial"/>
                <w:b/>
                <w:bCs/>
                <w:color w:val="000000"/>
                <w:sz w:val="24"/>
                <w:szCs w:val="24"/>
              </w:rPr>
              <w:t>Z</w:t>
            </w:r>
          </w:p>
        </w:tc>
        <w:tc>
          <w:tcPr>
            <w:tcW w:w="1218" w:type="dxa"/>
            <w:tcBorders>
              <w:top w:val="single" w:sz="4" w:space="0" w:color="000000"/>
              <w:left w:val="single" w:sz="4" w:space="0" w:color="000000"/>
              <w:bottom w:val="single" w:sz="4" w:space="0" w:color="000000"/>
            </w:tcBorders>
            <w:shd w:val="clear" w:color="auto" w:fill="auto"/>
          </w:tcPr>
          <w:p w14:paraId="1D535549" w14:textId="77777777" w:rsidR="00A408F8" w:rsidRDefault="00A408F8" w:rsidP="00C94327">
            <w:pPr>
              <w:snapToGrid w:val="0"/>
              <w:spacing w:before="120" w:after="120"/>
              <w:rPr>
                <w:rFonts w:ascii="Arial" w:hAnsi="Arial" w:cs="Arial"/>
                <w:sz w:val="24"/>
                <w:szCs w:val="24"/>
              </w:rPr>
            </w:pPr>
          </w:p>
        </w:tc>
        <w:tc>
          <w:tcPr>
            <w:tcW w:w="1027" w:type="dxa"/>
            <w:tcBorders>
              <w:top w:val="single" w:sz="4" w:space="0" w:color="000000"/>
              <w:left w:val="single" w:sz="4" w:space="0" w:color="000000"/>
              <w:bottom w:val="single" w:sz="4" w:space="0" w:color="000000"/>
            </w:tcBorders>
            <w:shd w:val="clear" w:color="auto" w:fill="auto"/>
          </w:tcPr>
          <w:p w14:paraId="20FB8BE4" w14:textId="77777777" w:rsidR="00A408F8" w:rsidRDefault="00A408F8" w:rsidP="00C94327">
            <w:pPr>
              <w:snapToGrid w:val="0"/>
              <w:spacing w:before="120" w:after="120"/>
              <w:rPr>
                <w:rFonts w:ascii="Arial" w:hAnsi="Arial" w:cs="Arial"/>
                <w:sz w:val="24"/>
                <w:szCs w:val="24"/>
              </w:rPr>
            </w:pPr>
          </w:p>
        </w:tc>
        <w:tc>
          <w:tcPr>
            <w:tcW w:w="1002" w:type="dxa"/>
            <w:tcBorders>
              <w:top w:val="single" w:sz="4" w:space="0" w:color="000000"/>
              <w:left w:val="single" w:sz="4" w:space="0" w:color="000000"/>
              <w:bottom w:val="single" w:sz="4" w:space="0" w:color="000000"/>
            </w:tcBorders>
            <w:shd w:val="clear" w:color="auto" w:fill="auto"/>
          </w:tcPr>
          <w:p w14:paraId="6D327068" w14:textId="77777777" w:rsidR="00A408F8" w:rsidRDefault="00A408F8" w:rsidP="00C94327">
            <w:pPr>
              <w:pStyle w:val="NormalWeb"/>
              <w:spacing w:before="120" w:after="120" w:line="0" w:lineRule="atLeast"/>
              <w:jc w:val="center"/>
              <w:rPr>
                <w:rFonts w:ascii="Arial" w:hAnsi="Arial" w:cs="Arial"/>
                <w:sz w:val="24"/>
                <w:szCs w:val="24"/>
              </w:rPr>
            </w:pPr>
            <w:r>
              <w:rPr>
                <w:rFonts w:ascii="Arial" w:hAnsi="Arial" w:cs="Arial"/>
                <w:color w:val="000000"/>
                <w:sz w:val="24"/>
                <w:szCs w:val="24"/>
              </w:rPr>
              <w:t>NO</w:t>
            </w:r>
          </w:p>
        </w:tc>
        <w:tc>
          <w:tcPr>
            <w:tcW w:w="991" w:type="dxa"/>
            <w:tcBorders>
              <w:top w:val="single" w:sz="4" w:space="0" w:color="000000"/>
              <w:left w:val="single" w:sz="4" w:space="0" w:color="000000"/>
              <w:bottom w:val="single" w:sz="4" w:space="0" w:color="000000"/>
            </w:tcBorders>
            <w:shd w:val="clear" w:color="auto" w:fill="auto"/>
          </w:tcPr>
          <w:p w14:paraId="430F4A08" w14:textId="77777777" w:rsidR="00A408F8" w:rsidRDefault="00A408F8" w:rsidP="00C94327">
            <w:pPr>
              <w:snapToGrid w:val="0"/>
              <w:spacing w:before="120" w:after="120"/>
              <w:rPr>
                <w:rFonts w:ascii="Arial" w:hAnsi="Arial" w:cs="Arial"/>
                <w:sz w:val="24"/>
                <w:szCs w:val="24"/>
              </w:rPr>
            </w:pPr>
          </w:p>
        </w:tc>
        <w:tc>
          <w:tcPr>
            <w:tcW w:w="1190" w:type="dxa"/>
            <w:tcBorders>
              <w:top w:val="single" w:sz="4" w:space="0" w:color="000000"/>
              <w:left w:val="single" w:sz="4" w:space="0" w:color="000000"/>
              <w:bottom w:val="single" w:sz="4" w:space="0" w:color="000000"/>
            </w:tcBorders>
            <w:shd w:val="clear" w:color="auto" w:fill="auto"/>
          </w:tcPr>
          <w:p w14:paraId="3C97DF50" w14:textId="77777777" w:rsidR="00A408F8" w:rsidRDefault="00A408F8" w:rsidP="00C94327">
            <w:pPr>
              <w:snapToGrid w:val="0"/>
              <w:spacing w:before="120" w:after="120"/>
              <w:rPr>
                <w:rFonts w:ascii="Arial" w:hAnsi="Arial" w:cs="Arial"/>
                <w:sz w:val="24"/>
                <w:szCs w:val="24"/>
              </w:rPr>
            </w:pPr>
          </w:p>
        </w:tc>
        <w:tc>
          <w:tcPr>
            <w:tcW w:w="1250" w:type="dxa"/>
            <w:tcBorders>
              <w:top w:val="single" w:sz="4" w:space="0" w:color="000000"/>
              <w:left w:val="single" w:sz="4" w:space="0" w:color="000000"/>
              <w:bottom w:val="single" w:sz="4" w:space="0" w:color="000000"/>
              <w:right w:val="single" w:sz="4" w:space="0" w:color="000000"/>
            </w:tcBorders>
            <w:shd w:val="clear" w:color="auto" w:fill="auto"/>
          </w:tcPr>
          <w:p w14:paraId="295EC1B4" w14:textId="77777777" w:rsidR="00A408F8" w:rsidRDefault="00A408F8" w:rsidP="00C94327">
            <w:pPr>
              <w:pStyle w:val="NormalWeb"/>
              <w:spacing w:before="120" w:after="120" w:line="0" w:lineRule="atLeast"/>
              <w:jc w:val="center"/>
              <w:rPr>
                <w:rFonts w:ascii="Arial" w:hAnsi="Arial" w:cs="Arial"/>
                <w:color w:val="000000"/>
                <w:sz w:val="24"/>
                <w:szCs w:val="24"/>
              </w:rPr>
            </w:pPr>
            <w:r>
              <w:rPr>
                <w:rFonts w:ascii="Arial" w:hAnsi="Arial" w:cs="Arial"/>
                <w:color w:val="000000"/>
                <w:sz w:val="24"/>
                <w:szCs w:val="24"/>
              </w:rPr>
              <w:t>--</w:t>
            </w:r>
          </w:p>
        </w:tc>
      </w:tr>
    </w:tbl>
    <w:p w14:paraId="4BAE938F" w14:textId="77777777" w:rsidR="00AE7067" w:rsidRDefault="00371046" w:rsidP="00AE7067">
      <w:pPr>
        <w:pStyle w:val="NormalWeb"/>
        <w:spacing w:before="0" w:after="0"/>
        <w:ind w:left="360"/>
        <w:jc w:val="both"/>
        <w:textAlignment w:val="baseline"/>
        <w:rPr>
          <w:rFonts w:ascii="Arial" w:hAnsi="Arial" w:cs="Arial"/>
          <w:noProof/>
          <w:sz w:val="24"/>
          <w:szCs w:val="24"/>
          <w:lang w:val="es-ES"/>
        </w:rPr>
      </w:pPr>
      <w:r>
        <w:rPr>
          <w:rFonts w:ascii="Arial" w:hAnsi="Arial" w:cs="Arial"/>
          <w:noProof/>
          <w:sz w:val="24"/>
          <w:szCs w:val="24"/>
          <w:lang w:val="es-ES_tradnl" w:eastAsia="es-ES_tradnl"/>
        </w:rPr>
        <w:drawing>
          <wp:inline distT="0" distB="0" distL="0" distR="0" wp14:anchorId="28FA94C4" wp14:editId="3029DBC6">
            <wp:extent cx="5219982" cy="5008880"/>
            <wp:effectExtent l="0" t="0" r="12700" b="0"/>
            <wp:docPr id="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0669" cy="5009539"/>
                    </a:xfrm>
                    <a:prstGeom prst="rect">
                      <a:avLst/>
                    </a:prstGeom>
                    <a:solidFill>
                      <a:srgbClr val="FFFFFF"/>
                    </a:solidFill>
                    <a:ln>
                      <a:noFill/>
                    </a:ln>
                  </pic:spPr>
                </pic:pic>
              </a:graphicData>
            </a:graphic>
          </wp:inline>
        </w:drawing>
      </w:r>
    </w:p>
    <w:p w14:paraId="035FC39F" w14:textId="77777777" w:rsidR="002C24A5" w:rsidRDefault="004045AE" w:rsidP="002C24A5">
      <w:pPr>
        <w:pStyle w:val="Ttulo5"/>
        <w:numPr>
          <w:ilvl w:val="1"/>
          <w:numId w:val="37"/>
        </w:numPr>
        <w:spacing w:before="0" w:after="120"/>
        <w:ind w:left="1077" w:hanging="357"/>
        <w:rPr>
          <w:rFonts w:ascii="Arial" w:hAnsi="Arial" w:cs="Arial"/>
          <w:sz w:val="24"/>
          <w:szCs w:val="24"/>
        </w:rPr>
      </w:pPr>
      <w:r w:rsidRPr="00AE7067">
        <w:rPr>
          <w:rFonts w:ascii="Arial" w:hAnsi="Arial" w:cs="Arial"/>
          <w:sz w:val="24"/>
          <w:szCs w:val="24"/>
        </w:rPr>
        <w:t>Supongamos que se cae el encaminador R3, quedando fuera de servicio. Reconstruir las tablas de R1, R2, R4, R5, R6 y R7 para que sigan pudiendo comunicarse entre sí las mismas máquinas que lo hacían antes.</w:t>
      </w:r>
    </w:p>
    <w:p w14:paraId="0BE0691B" w14:textId="77777777" w:rsidR="004045AE" w:rsidRDefault="002C24A5" w:rsidP="004045AE">
      <w:pPr>
        <w:pStyle w:val="Ttulo5"/>
        <w:numPr>
          <w:ilvl w:val="1"/>
          <w:numId w:val="37"/>
        </w:numPr>
        <w:spacing w:before="0" w:after="0"/>
        <w:ind w:left="1077" w:hanging="357"/>
        <w:rPr>
          <w:rFonts w:ascii="Arial" w:hAnsi="Arial" w:cs="Arial"/>
          <w:sz w:val="24"/>
          <w:szCs w:val="24"/>
        </w:rPr>
      </w:pPr>
      <w:r w:rsidRPr="008C6E8F">
        <w:rPr>
          <w:rFonts w:ascii="Arial" w:hAnsi="Arial" w:cs="Arial"/>
          <w:color w:val="000000"/>
          <w:sz w:val="24"/>
          <w:szCs w:val="24"/>
        </w:rPr>
        <w:t>Adaptar las tablas de los encaminadores (routers) para que pueda circular todo el tráfico con origen en X y destino en Z, pero sólo de forma que pase por la subred de B. Indicar sólo las rutas que habría que quitar, añadir o modificar. Se valorará realizar el menor numero de cambios en las tablas</w:t>
      </w:r>
    </w:p>
    <w:p w14:paraId="3B2CE915" w14:textId="77777777" w:rsidR="004045AE" w:rsidRPr="00AE7067" w:rsidRDefault="004045AE" w:rsidP="00AE7067">
      <w:pPr>
        <w:pStyle w:val="NormalWeb"/>
        <w:spacing w:before="0" w:after="0"/>
        <w:ind w:left="360"/>
        <w:jc w:val="both"/>
        <w:textAlignment w:val="baseline"/>
        <w:rPr>
          <w:rFonts w:ascii="Arial" w:hAnsi="Arial" w:cs="Arial"/>
          <w:color w:val="000000"/>
          <w:sz w:val="24"/>
          <w:szCs w:val="24"/>
        </w:rPr>
      </w:pPr>
    </w:p>
    <w:p w14:paraId="44F68DEA" w14:textId="77777777" w:rsidR="00EC18AC" w:rsidRDefault="00DB0D99" w:rsidP="007A373F">
      <w:pPr>
        <w:pStyle w:val="Ttulo5"/>
        <w:numPr>
          <w:ilvl w:val="0"/>
          <w:numId w:val="40"/>
        </w:numPr>
        <w:spacing w:before="0" w:after="120"/>
        <w:rPr>
          <w:rFonts w:ascii="Arial" w:hAnsi="Arial" w:cs="Arial"/>
          <w:color w:val="000000"/>
          <w:sz w:val="24"/>
          <w:szCs w:val="24"/>
        </w:rPr>
      </w:pPr>
      <w:r w:rsidRPr="007A373F">
        <w:rPr>
          <w:rFonts w:ascii="Arial" w:hAnsi="Arial" w:cs="Arial"/>
          <w:color w:val="000000"/>
          <w:sz w:val="24"/>
          <w:szCs w:val="24"/>
        </w:rPr>
        <w:lastRenderedPageBreak/>
        <w:t>En una red cuya topología se indica en la figura, la máquina 10.0.2.10 envía un paquete IP a la máquina 10.0.0.10.</w:t>
      </w:r>
    </w:p>
    <w:p w14:paraId="41AF2831" w14:textId="77777777" w:rsidR="00DB0D99" w:rsidRDefault="00DB0D99" w:rsidP="00EC18AC">
      <w:pPr>
        <w:pStyle w:val="Ttulo5"/>
        <w:numPr>
          <w:ilvl w:val="1"/>
          <w:numId w:val="40"/>
        </w:numPr>
        <w:spacing w:before="0" w:after="120"/>
        <w:rPr>
          <w:rFonts w:ascii="Arial" w:hAnsi="Arial" w:cs="Arial"/>
          <w:color w:val="000000"/>
          <w:sz w:val="24"/>
          <w:szCs w:val="24"/>
        </w:rPr>
      </w:pPr>
      <w:r w:rsidRPr="007A373F">
        <w:rPr>
          <w:rFonts w:ascii="Arial" w:hAnsi="Arial" w:cs="Arial"/>
          <w:color w:val="000000"/>
          <w:sz w:val="24"/>
          <w:szCs w:val="24"/>
        </w:rPr>
        <w:t>Indique el camino seguido por el paquete, detallando cada enrutador que atraviesa y la decisión que se toma en el mismo.</w:t>
      </w:r>
    </w:p>
    <w:p w14:paraId="77A5C600" w14:textId="77777777" w:rsidR="00EC18AC" w:rsidRDefault="00EC18AC" w:rsidP="00EC18AC">
      <w:pPr>
        <w:pStyle w:val="Ttulo5"/>
        <w:numPr>
          <w:ilvl w:val="1"/>
          <w:numId w:val="40"/>
        </w:numPr>
        <w:spacing w:before="0" w:after="120"/>
        <w:rPr>
          <w:rFonts w:ascii="Arial" w:hAnsi="Arial" w:cs="Arial"/>
          <w:color w:val="000000"/>
          <w:sz w:val="24"/>
          <w:szCs w:val="24"/>
        </w:rPr>
      </w:pPr>
      <w:r w:rsidRPr="00EC18AC">
        <w:rPr>
          <w:rFonts w:ascii="Arial" w:hAnsi="Arial" w:cs="Arial"/>
          <w:color w:val="000000"/>
          <w:sz w:val="24"/>
          <w:szCs w:val="24"/>
        </w:rPr>
        <w:t>Indique si observa alguna anomalía y de existir cuál sería su solución.</w:t>
      </w:r>
    </w:p>
    <w:p w14:paraId="4222CE54" w14:textId="587D5E75" w:rsidR="00920D38" w:rsidRPr="00920D38" w:rsidRDefault="00920D38" w:rsidP="00920D38">
      <w:pPr>
        <w:pStyle w:val="Ttulo5"/>
        <w:numPr>
          <w:ilvl w:val="1"/>
          <w:numId w:val="40"/>
        </w:numPr>
        <w:spacing w:before="0" w:after="120"/>
        <w:rPr>
          <w:rFonts w:ascii="Arial" w:hAnsi="Arial" w:cs="Arial"/>
          <w:color w:val="000000"/>
          <w:sz w:val="24"/>
          <w:szCs w:val="24"/>
        </w:rPr>
      </w:pPr>
      <w:r w:rsidRPr="00920D38">
        <w:rPr>
          <w:rFonts w:ascii="Arial" w:hAnsi="Arial" w:cs="Arial"/>
          <w:color w:val="000000"/>
          <w:sz w:val="24"/>
          <w:szCs w:val="24"/>
        </w:rPr>
        <w:t xml:space="preserve">Haga el mismo análisis que en a. y b. Pero cambiando la máscara de la red </w:t>
      </w:r>
      <w:r>
        <w:rPr>
          <w:rFonts w:ascii="Arial" w:hAnsi="Arial" w:cs="Arial"/>
          <w:color w:val="000000"/>
          <w:sz w:val="24"/>
          <w:szCs w:val="24"/>
        </w:rPr>
        <w:t xml:space="preserve">a </w:t>
      </w:r>
      <w:r w:rsidRPr="00920D38">
        <w:rPr>
          <w:rFonts w:ascii="Arial" w:hAnsi="Arial" w:cs="Arial"/>
          <w:color w:val="000000"/>
          <w:sz w:val="24"/>
          <w:szCs w:val="24"/>
        </w:rPr>
        <w:t>10.0.0.0</w:t>
      </w:r>
      <w:r>
        <w:rPr>
          <w:rFonts w:ascii="Arial" w:hAnsi="Arial" w:cs="Arial"/>
          <w:color w:val="000000"/>
          <w:sz w:val="24"/>
          <w:szCs w:val="24"/>
        </w:rPr>
        <w:t>/</w:t>
      </w:r>
      <w:r w:rsidRPr="00920D38">
        <w:rPr>
          <w:rFonts w:ascii="Arial" w:hAnsi="Arial" w:cs="Arial"/>
          <w:color w:val="000000"/>
          <w:sz w:val="24"/>
          <w:szCs w:val="24"/>
        </w:rPr>
        <w:t xml:space="preserve">24. </w:t>
      </w:r>
    </w:p>
    <w:p w14:paraId="2DA9E4EA" w14:textId="77777777" w:rsidR="00DB0D99" w:rsidRPr="00800279" w:rsidRDefault="00DB0D99" w:rsidP="00DB0D99">
      <w:pPr>
        <w:widowControl w:val="0"/>
        <w:autoSpaceDE w:val="0"/>
        <w:autoSpaceDN w:val="0"/>
        <w:adjustRightInd w:val="0"/>
        <w:spacing w:line="290" w:lineRule="exact"/>
        <w:ind w:left="663" w:right="761"/>
        <w:jc w:val="both"/>
      </w:pPr>
    </w:p>
    <w:p w14:paraId="69BFA2AC" w14:textId="77777777" w:rsidR="00DB0D99" w:rsidRPr="00800279" w:rsidRDefault="00371046" w:rsidP="007A373F">
      <w:pPr>
        <w:widowControl w:val="0"/>
        <w:autoSpaceDE w:val="0"/>
        <w:autoSpaceDN w:val="0"/>
        <w:adjustRightInd w:val="0"/>
        <w:spacing w:line="240" w:lineRule="atLeast"/>
        <w:ind w:right="-20"/>
      </w:pPr>
      <w:r>
        <w:rPr>
          <w:noProof/>
          <w:lang w:val="es-ES_tradnl" w:eastAsia="es-ES_tradnl"/>
        </w:rPr>
        <w:drawing>
          <wp:inline distT="0" distB="0" distL="0" distR="0" wp14:anchorId="50E11A17" wp14:editId="66B2B20E">
            <wp:extent cx="5872480" cy="5842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72480" cy="5842000"/>
                    </a:xfrm>
                    <a:prstGeom prst="rect">
                      <a:avLst/>
                    </a:prstGeom>
                    <a:noFill/>
                    <a:ln>
                      <a:noFill/>
                    </a:ln>
                  </pic:spPr>
                </pic:pic>
              </a:graphicData>
            </a:graphic>
          </wp:inline>
        </w:drawing>
      </w:r>
    </w:p>
    <w:p w14:paraId="77D08D21" w14:textId="77777777" w:rsidR="000B460E" w:rsidRDefault="004045AE" w:rsidP="000B460E">
      <w:pPr>
        <w:pStyle w:val="Ttulo5"/>
        <w:numPr>
          <w:ilvl w:val="0"/>
          <w:numId w:val="0"/>
        </w:numPr>
        <w:spacing w:before="0" w:after="120"/>
        <w:rPr>
          <w:rFonts w:ascii="Arial" w:hAnsi="Arial" w:cs="Arial"/>
          <w:color w:val="000000"/>
          <w:sz w:val="24"/>
          <w:szCs w:val="24"/>
        </w:rPr>
      </w:pPr>
      <w:r>
        <w:rPr>
          <w:rFonts w:ascii="Arial" w:hAnsi="Arial" w:cs="Arial"/>
          <w:color w:val="000000"/>
          <w:sz w:val="24"/>
          <w:szCs w:val="24"/>
        </w:rPr>
        <w:t xml:space="preserve"> </w:t>
      </w:r>
    </w:p>
    <w:p w14:paraId="16C3135E" w14:textId="77777777" w:rsidR="004045AE" w:rsidRPr="004045AE" w:rsidRDefault="004045AE" w:rsidP="004045AE">
      <w:pPr>
        <w:pStyle w:val="Ttulo5"/>
        <w:numPr>
          <w:ilvl w:val="0"/>
          <w:numId w:val="40"/>
        </w:numPr>
        <w:spacing w:before="0" w:after="120"/>
        <w:rPr>
          <w:rFonts w:ascii="Arial" w:hAnsi="Arial" w:cs="Arial"/>
          <w:color w:val="000000"/>
          <w:sz w:val="24"/>
          <w:szCs w:val="24"/>
        </w:rPr>
      </w:pPr>
      <w:r w:rsidRPr="004045AE">
        <w:rPr>
          <w:rFonts w:ascii="Arial" w:hAnsi="Arial" w:cs="Arial"/>
          <w:color w:val="000000"/>
          <w:sz w:val="24"/>
          <w:szCs w:val="24"/>
        </w:rPr>
        <w:t>En la red de la figura anterior, al router B se le agrega una placa Ethernet y se conecta a Internet con un esquema de NAT.</w:t>
      </w:r>
    </w:p>
    <w:p w14:paraId="54CAB1AC" w14:textId="77777777" w:rsidR="004045AE" w:rsidRPr="004045AE" w:rsidRDefault="004045AE" w:rsidP="004045AE">
      <w:pPr>
        <w:pStyle w:val="Ttulo5"/>
        <w:numPr>
          <w:ilvl w:val="1"/>
          <w:numId w:val="40"/>
        </w:numPr>
        <w:spacing w:before="0" w:after="120"/>
        <w:rPr>
          <w:rFonts w:ascii="Arial" w:hAnsi="Arial" w:cs="Arial"/>
          <w:color w:val="000000"/>
          <w:sz w:val="24"/>
          <w:szCs w:val="24"/>
        </w:rPr>
      </w:pPr>
      <w:r w:rsidRPr="004045AE">
        <w:rPr>
          <w:rFonts w:ascii="Arial" w:hAnsi="Arial" w:cs="Arial"/>
          <w:color w:val="000000"/>
          <w:sz w:val="24"/>
          <w:szCs w:val="24"/>
        </w:rPr>
        <w:t>Indique una dirección válida que pueda otorgarle el ISP.</w:t>
      </w:r>
    </w:p>
    <w:p w14:paraId="7F0EF9FC" w14:textId="77777777" w:rsidR="004045AE" w:rsidRPr="004045AE" w:rsidRDefault="004045AE" w:rsidP="004045AE">
      <w:pPr>
        <w:pStyle w:val="Ttulo5"/>
        <w:numPr>
          <w:ilvl w:val="1"/>
          <w:numId w:val="40"/>
        </w:numPr>
        <w:spacing w:before="0" w:after="120"/>
        <w:rPr>
          <w:rFonts w:ascii="Arial" w:hAnsi="Arial" w:cs="Arial"/>
          <w:color w:val="000000"/>
          <w:sz w:val="24"/>
          <w:szCs w:val="24"/>
        </w:rPr>
      </w:pPr>
      <w:r w:rsidRPr="004045AE">
        <w:rPr>
          <w:rFonts w:ascii="Arial" w:hAnsi="Arial" w:cs="Arial"/>
          <w:color w:val="000000"/>
          <w:sz w:val="24"/>
          <w:szCs w:val="24"/>
        </w:rPr>
        <w:t xml:space="preserve">Si los dos HOST que se indican en la figura establecen una conexión cada uno, simultáneas con el servidor WEB de la Universidad de la patagonia cuya dirección IP es 200.37.12.88 y a su vez otra conexión cada uno de los HOST con el Servidor de Correo SMTP de Google (IP= 12.18.32.25), indique cuáles </w:t>
      </w:r>
      <w:r w:rsidRPr="004045AE">
        <w:rPr>
          <w:rFonts w:ascii="Arial" w:hAnsi="Arial" w:cs="Arial"/>
          <w:color w:val="000000"/>
          <w:sz w:val="24"/>
          <w:szCs w:val="24"/>
        </w:rPr>
        <w:lastRenderedPageBreak/>
        <w:t>serán las direccciones y puertos que se utilizarán a un lado y otro del Router B, en uno y otro sentido, para permitir las cuatro conexiones apuntadas</w:t>
      </w:r>
    </w:p>
    <w:p w14:paraId="7C9924F7" w14:textId="77777777" w:rsidR="004045AE" w:rsidRPr="004045AE" w:rsidRDefault="004045AE" w:rsidP="004045AE">
      <w:pPr>
        <w:pStyle w:val="Ttulo5"/>
        <w:numPr>
          <w:ilvl w:val="1"/>
          <w:numId w:val="40"/>
        </w:numPr>
        <w:spacing w:before="0" w:after="120"/>
        <w:rPr>
          <w:rFonts w:ascii="Arial" w:hAnsi="Arial" w:cs="Arial"/>
          <w:color w:val="000000"/>
          <w:sz w:val="24"/>
          <w:szCs w:val="24"/>
        </w:rPr>
      </w:pPr>
      <w:r w:rsidRPr="004045AE">
        <w:rPr>
          <w:rFonts w:ascii="Arial" w:hAnsi="Arial" w:cs="Arial"/>
          <w:color w:val="000000"/>
          <w:sz w:val="24"/>
          <w:szCs w:val="24"/>
        </w:rPr>
        <w:t>Agregue las rutas necesarias a los routers asociados a los hosts en cuestión a efectos que el enrutamiento a internet sea posible sin restricciones.</w:t>
      </w:r>
    </w:p>
    <w:p w14:paraId="1A2C11A4" w14:textId="77777777" w:rsidR="004045AE" w:rsidRDefault="004045AE" w:rsidP="004045AE">
      <w:pPr>
        <w:pStyle w:val="Ttulo5"/>
        <w:numPr>
          <w:ilvl w:val="0"/>
          <w:numId w:val="40"/>
        </w:numPr>
        <w:spacing w:before="0" w:after="120"/>
        <w:rPr>
          <w:rFonts w:ascii="Arial" w:hAnsi="Arial" w:cs="Arial"/>
          <w:color w:val="000000"/>
          <w:sz w:val="24"/>
          <w:szCs w:val="24"/>
        </w:rPr>
      </w:pPr>
      <w:bookmarkStart w:id="130" w:name="__RefHeading__32_2072329178"/>
      <w:bookmarkStart w:id="131" w:name="__RefHeading__99_2098184603"/>
      <w:bookmarkStart w:id="132" w:name="_Toc321387995"/>
      <w:bookmarkEnd w:id="130"/>
      <w:bookmarkEnd w:id="131"/>
      <w:r w:rsidRPr="004045AE">
        <w:rPr>
          <w:rFonts w:ascii="Arial" w:hAnsi="Arial" w:cs="Arial"/>
          <w:color w:val="000000"/>
          <w:sz w:val="24"/>
          <w:szCs w:val="24"/>
        </w:rPr>
        <w:t xml:space="preserve"> Cuál de las siguientes afirmaciones son correctas:</w:t>
      </w:r>
    </w:p>
    <w:p w14:paraId="27AD8870" w14:textId="77777777" w:rsidR="004045AE" w:rsidRPr="00EF4C3A" w:rsidRDefault="004045AE" w:rsidP="004045AE">
      <w:pPr>
        <w:pStyle w:val="Ttulo5"/>
        <w:numPr>
          <w:ilvl w:val="0"/>
          <w:numId w:val="0"/>
        </w:numPr>
        <w:spacing w:before="0" w:after="120"/>
        <w:ind w:left="360"/>
        <w:rPr>
          <w:rFonts w:ascii="Arial" w:hAnsi="Arial" w:cs="Arial"/>
          <w:color w:val="000000"/>
          <w:sz w:val="24"/>
          <w:szCs w:val="24"/>
        </w:rPr>
      </w:pPr>
      <w:r w:rsidRPr="00EF4C3A">
        <w:rPr>
          <w:rFonts w:ascii="Arial" w:hAnsi="Arial" w:cs="Arial"/>
          <w:color w:val="000000"/>
          <w:sz w:val="24"/>
          <w:szCs w:val="24"/>
        </w:rPr>
        <w:t xml:space="preserve">Al encapsularse los mensajes de RIP en datagramas UDP: </w:t>
      </w:r>
    </w:p>
    <w:p w14:paraId="4757EB95" w14:textId="77777777" w:rsidR="000B460E" w:rsidRDefault="000B460E" w:rsidP="007B5887">
      <w:pPr>
        <w:pStyle w:val="Ttulo5"/>
        <w:numPr>
          <w:ilvl w:val="1"/>
          <w:numId w:val="40"/>
        </w:numPr>
        <w:spacing w:before="0" w:after="120"/>
        <w:rPr>
          <w:rFonts w:ascii="Arial" w:hAnsi="Arial" w:cs="Arial"/>
          <w:color w:val="000000"/>
          <w:sz w:val="24"/>
          <w:szCs w:val="24"/>
        </w:rPr>
      </w:pPr>
      <w:r w:rsidRPr="000B460E">
        <w:rPr>
          <w:rFonts w:ascii="Arial" w:hAnsi="Arial" w:cs="Arial"/>
          <w:color w:val="000000"/>
          <w:sz w:val="24"/>
          <w:szCs w:val="24"/>
        </w:rPr>
        <w:t>RIP no sufre de problemas de la fragmentación de datagramas IP</w:t>
      </w:r>
    </w:p>
    <w:p w14:paraId="12F58421" w14:textId="77777777" w:rsidR="007B5887" w:rsidRDefault="000B460E" w:rsidP="007B5887">
      <w:pPr>
        <w:pStyle w:val="Ttulo5"/>
        <w:numPr>
          <w:ilvl w:val="1"/>
          <w:numId w:val="40"/>
        </w:numPr>
        <w:spacing w:before="0" w:after="120"/>
        <w:rPr>
          <w:rFonts w:ascii="Arial" w:hAnsi="Arial" w:cs="Arial"/>
          <w:color w:val="000000"/>
          <w:sz w:val="24"/>
          <w:szCs w:val="24"/>
        </w:rPr>
      </w:pPr>
      <w:r w:rsidRPr="000B460E">
        <w:rPr>
          <w:rFonts w:ascii="Arial" w:hAnsi="Arial" w:cs="Arial"/>
          <w:color w:val="000000"/>
          <w:sz w:val="24"/>
          <w:szCs w:val="24"/>
        </w:rPr>
        <w:t>RIP no sufre los problemas de descartado de paquetes por congestión en encaminadores routers.</w:t>
      </w:r>
    </w:p>
    <w:p w14:paraId="6FDAA706" w14:textId="77777777" w:rsidR="007218D0" w:rsidRPr="007218D0" w:rsidRDefault="000B460E" w:rsidP="007218D0">
      <w:pPr>
        <w:pStyle w:val="Ttulo5"/>
        <w:numPr>
          <w:ilvl w:val="1"/>
          <w:numId w:val="40"/>
        </w:numPr>
        <w:spacing w:before="0" w:after="120"/>
        <w:rPr>
          <w:rFonts w:ascii="Arial" w:hAnsi="Arial" w:cs="Arial"/>
          <w:color w:val="000000"/>
          <w:sz w:val="24"/>
          <w:szCs w:val="24"/>
        </w:rPr>
      </w:pPr>
      <w:r w:rsidRPr="000B460E">
        <w:rPr>
          <w:rFonts w:ascii="Arial" w:hAnsi="Arial" w:cs="Arial"/>
          <w:color w:val="000000"/>
          <w:sz w:val="24"/>
          <w:szCs w:val="24"/>
        </w:rPr>
        <w:t>Los mensajes de RIP se desencapsulan por número de puerto del datagrama UDP</w:t>
      </w:r>
      <w:r w:rsidR="007218D0" w:rsidRPr="007218D0">
        <w:rPr>
          <w:rFonts w:ascii="Arial" w:hAnsi="Arial" w:cs="Arial"/>
          <w:color w:val="000000"/>
          <w:sz w:val="24"/>
          <w:szCs w:val="24"/>
        </w:rPr>
        <w:t>.</w:t>
      </w:r>
    </w:p>
    <w:p w14:paraId="3246847F" w14:textId="77777777" w:rsidR="00EF4C3A" w:rsidRPr="007218D0" w:rsidRDefault="00EF4C3A" w:rsidP="007218D0">
      <w:pPr>
        <w:pStyle w:val="Ttulo5"/>
        <w:numPr>
          <w:ilvl w:val="1"/>
          <w:numId w:val="40"/>
        </w:numPr>
        <w:spacing w:before="0" w:after="120"/>
        <w:rPr>
          <w:rFonts w:ascii="Arial" w:hAnsi="Arial" w:cs="Arial"/>
          <w:color w:val="000000"/>
          <w:sz w:val="24"/>
          <w:szCs w:val="24"/>
        </w:rPr>
      </w:pPr>
      <w:r w:rsidRPr="007218D0">
        <w:rPr>
          <w:rFonts w:ascii="Arial" w:hAnsi="Arial" w:cs="Arial"/>
          <w:color w:val="000000"/>
          <w:sz w:val="24"/>
          <w:szCs w:val="24"/>
        </w:rPr>
        <w:t xml:space="preserve">Los mensajes </w:t>
      </w:r>
      <w:r w:rsidR="007218D0">
        <w:rPr>
          <w:rFonts w:ascii="Arial" w:hAnsi="Arial" w:cs="Arial"/>
          <w:color w:val="000000"/>
          <w:sz w:val="24"/>
          <w:szCs w:val="24"/>
        </w:rPr>
        <w:t>de RIP se desencapsulan por nú</w:t>
      </w:r>
      <w:r w:rsidRPr="007218D0">
        <w:rPr>
          <w:rFonts w:ascii="Arial" w:hAnsi="Arial" w:cs="Arial"/>
          <w:color w:val="000000"/>
          <w:sz w:val="24"/>
          <w:szCs w:val="24"/>
        </w:rPr>
        <w:t>mero de protocolo en el datagrama IP  </w:t>
      </w:r>
    </w:p>
    <w:p w14:paraId="3023E9D4" w14:textId="77777777" w:rsidR="002B19BD" w:rsidRPr="002B19BD" w:rsidRDefault="002B19BD" w:rsidP="002B19BD">
      <w:pPr>
        <w:pStyle w:val="Ttulo5"/>
        <w:numPr>
          <w:ilvl w:val="0"/>
          <w:numId w:val="40"/>
        </w:numPr>
        <w:spacing w:before="0" w:after="120"/>
        <w:rPr>
          <w:rFonts w:ascii="Arial" w:hAnsi="Arial" w:cs="Arial"/>
          <w:color w:val="000000"/>
          <w:sz w:val="24"/>
          <w:szCs w:val="24"/>
        </w:rPr>
      </w:pPr>
      <w:r w:rsidRPr="002B19BD">
        <w:rPr>
          <w:rFonts w:ascii="Arial" w:hAnsi="Arial" w:cs="Arial"/>
          <w:color w:val="000000"/>
          <w:sz w:val="24"/>
          <w:szCs w:val="24"/>
        </w:rPr>
        <w:t xml:space="preserve">La figura muestra una red en la que se utiliza un protocolo de encaminamiento del tipo de estado de </w:t>
      </w:r>
      <w:r w:rsidR="00963398">
        <w:rPr>
          <w:rFonts w:ascii="Arial" w:hAnsi="Arial" w:cs="Arial"/>
          <w:color w:val="000000"/>
          <w:sz w:val="24"/>
          <w:szCs w:val="24"/>
        </w:rPr>
        <w:t>enlace. La</w:t>
      </w:r>
      <w:r w:rsidRPr="002B19BD">
        <w:rPr>
          <w:rFonts w:ascii="Arial" w:hAnsi="Arial" w:cs="Arial"/>
          <w:color w:val="000000"/>
          <w:sz w:val="24"/>
          <w:szCs w:val="24"/>
        </w:rPr>
        <w:t xml:space="preserve">s cifras sobre los enlaces indican el valor de distancia entre nodos en un instante dado. </w:t>
      </w:r>
    </w:p>
    <w:p w14:paraId="6CCE2AC0" w14:textId="77777777" w:rsidR="002B19BD" w:rsidRPr="00963398" w:rsidRDefault="00596537" w:rsidP="00963398">
      <w:pPr>
        <w:pStyle w:val="Ttulo5"/>
        <w:numPr>
          <w:ilvl w:val="1"/>
          <w:numId w:val="40"/>
        </w:numPr>
        <w:spacing w:before="0" w:after="120"/>
        <w:rPr>
          <w:rFonts w:ascii="Arial" w:hAnsi="Arial" w:cs="Arial"/>
          <w:color w:val="000000"/>
          <w:sz w:val="24"/>
          <w:szCs w:val="24"/>
        </w:rPr>
      </w:pPr>
      <w:r>
        <w:rPr>
          <w:rFonts w:ascii="Arial" w:hAnsi="Arial" w:cs="Arial"/>
          <w:color w:val="000000"/>
          <w:sz w:val="24"/>
          <w:szCs w:val="24"/>
        </w:rPr>
        <w:t>Indica la información que contendra ́ el pró</w:t>
      </w:r>
      <w:r w:rsidR="002B19BD" w:rsidRPr="00963398">
        <w:rPr>
          <w:rFonts w:ascii="Arial" w:hAnsi="Arial" w:cs="Arial"/>
          <w:color w:val="000000"/>
          <w:sz w:val="24"/>
          <w:szCs w:val="24"/>
        </w:rPr>
        <w:t>ximo paquete de estado de enlace q</w:t>
      </w:r>
      <w:r>
        <w:rPr>
          <w:rFonts w:ascii="Arial" w:hAnsi="Arial" w:cs="Arial"/>
          <w:color w:val="000000"/>
          <w:sz w:val="24"/>
          <w:szCs w:val="24"/>
        </w:rPr>
        <w:t>ue enviara ́ el nodo B. ¿A qué nodos llegará ́ esta informació</w:t>
      </w:r>
      <w:r w:rsidR="002B19BD" w:rsidRPr="00963398">
        <w:rPr>
          <w:rFonts w:ascii="Arial" w:hAnsi="Arial" w:cs="Arial"/>
          <w:color w:val="000000"/>
          <w:sz w:val="24"/>
          <w:szCs w:val="24"/>
        </w:rPr>
        <w:t>n?  </w:t>
      </w:r>
    </w:p>
    <w:p w14:paraId="3C4B058E" w14:textId="77777777" w:rsidR="002B19BD" w:rsidRPr="00963398" w:rsidRDefault="002B19BD" w:rsidP="00963398">
      <w:pPr>
        <w:pStyle w:val="Ttulo5"/>
        <w:numPr>
          <w:ilvl w:val="1"/>
          <w:numId w:val="40"/>
        </w:numPr>
        <w:spacing w:before="0" w:after="120"/>
        <w:rPr>
          <w:rFonts w:ascii="Arial" w:hAnsi="Arial" w:cs="Arial"/>
          <w:color w:val="000000"/>
          <w:sz w:val="24"/>
          <w:szCs w:val="24"/>
        </w:rPr>
      </w:pPr>
      <w:r w:rsidRPr="00963398">
        <w:rPr>
          <w:rFonts w:ascii="Arial" w:hAnsi="Arial" w:cs="Arial"/>
          <w:color w:val="000000"/>
          <w:sz w:val="24"/>
          <w:szCs w:val="24"/>
        </w:rPr>
        <w:t>Supongamos que ahora se cambia el protocolo de encaminamiento por uno de vector de di</w:t>
      </w:r>
      <w:r w:rsidR="00596537">
        <w:rPr>
          <w:rFonts w:ascii="Arial" w:hAnsi="Arial" w:cs="Arial"/>
          <w:color w:val="000000"/>
          <w:sz w:val="24"/>
          <w:szCs w:val="24"/>
        </w:rPr>
        <w:t>stancias. Indica la informació</w:t>
      </w:r>
      <w:r w:rsidRPr="00963398">
        <w:rPr>
          <w:rFonts w:ascii="Arial" w:hAnsi="Arial" w:cs="Arial"/>
          <w:color w:val="000000"/>
          <w:sz w:val="24"/>
          <w:szCs w:val="24"/>
        </w:rPr>
        <w:t xml:space="preserve">n que </w:t>
      </w:r>
      <w:r w:rsidR="00596537">
        <w:rPr>
          <w:rFonts w:ascii="Arial" w:hAnsi="Arial" w:cs="Arial"/>
          <w:color w:val="000000"/>
          <w:sz w:val="24"/>
          <w:szCs w:val="24"/>
        </w:rPr>
        <w:t>enviará el nodo B. ¿A qué nodos llegará esta informació</w:t>
      </w:r>
      <w:r w:rsidRPr="00963398">
        <w:rPr>
          <w:rFonts w:ascii="Arial" w:hAnsi="Arial" w:cs="Arial"/>
          <w:color w:val="000000"/>
          <w:sz w:val="24"/>
          <w:szCs w:val="24"/>
        </w:rPr>
        <w:t>n?  </w:t>
      </w:r>
    </w:p>
    <w:p w14:paraId="2520F187" w14:textId="77777777" w:rsidR="002B19BD" w:rsidRPr="00963398" w:rsidRDefault="00596537" w:rsidP="00963398">
      <w:pPr>
        <w:pStyle w:val="Ttulo5"/>
        <w:numPr>
          <w:ilvl w:val="1"/>
          <w:numId w:val="40"/>
        </w:numPr>
        <w:spacing w:before="0" w:after="120"/>
        <w:rPr>
          <w:rFonts w:ascii="Arial" w:hAnsi="Arial" w:cs="Arial"/>
          <w:color w:val="000000"/>
          <w:sz w:val="24"/>
          <w:szCs w:val="24"/>
        </w:rPr>
      </w:pPr>
      <w:r>
        <w:rPr>
          <w:rFonts w:ascii="Arial" w:hAnsi="Arial" w:cs="Arial"/>
          <w:color w:val="000000"/>
          <w:sz w:val="24"/>
          <w:szCs w:val="24"/>
        </w:rPr>
        <w:t xml:space="preserve">Atendiendo únicamente al </w:t>
      </w:r>
      <w:r w:rsidRPr="000B717A">
        <w:rPr>
          <w:rFonts w:ascii="Arial" w:hAnsi="Arial" w:cs="Arial"/>
          <w:b/>
          <w:color w:val="000000"/>
          <w:sz w:val="24"/>
          <w:szCs w:val="24"/>
        </w:rPr>
        <w:t>nú</w:t>
      </w:r>
      <w:r w:rsidR="002B19BD" w:rsidRPr="000B717A">
        <w:rPr>
          <w:rFonts w:ascii="Arial" w:hAnsi="Arial" w:cs="Arial"/>
          <w:b/>
          <w:color w:val="000000"/>
          <w:sz w:val="24"/>
          <w:szCs w:val="24"/>
        </w:rPr>
        <w:t>mero t</w:t>
      </w:r>
      <w:r w:rsidRPr="000B717A">
        <w:rPr>
          <w:rFonts w:ascii="Arial" w:hAnsi="Arial" w:cs="Arial"/>
          <w:b/>
          <w:color w:val="000000"/>
          <w:sz w:val="24"/>
          <w:szCs w:val="24"/>
        </w:rPr>
        <w:t>otal de mensajes</w:t>
      </w:r>
      <w:r>
        <w:rPr>
          <w:rFonts w:ascii="Arial" w:hAnsi="Arial" w:cs="Arial"/>
          <w:color w:val="000000"/>
          <w:sz w:val="24"/>
          <w:szCs w:val="24"/>
        </w:rPr>
        <w:t xml:space="preserve"> de información de encaminamiento que se ge</w:t>
      </w:r>
      <w:r w:rsidR="002B19BD" w:rsidRPr="00963398">
        <w:rPr>
          <w:rFonts w:ascii="Arial" w:hAnsi="Arial" w:cs="Arial"/>
          <w:color w:val="000000"/>
          <w:sz w:val="24"/>
          <w:szCs w:val="24"/>
        </w:rPr>
        <w:t>neran en una ronda, explica razonadamente si para la red de la figura es mejor usar un algoritmo de encaminamiento de estado de enlace o de vector de distancias.  </w:t>
      </w:r>
    </w:p>
    <w:p w14:paraId="7BDE92D1" w14:textId="77777777" w:rsidR="002B19BD" w:rsidRPr="00963398" w:rsidRDefault="00596537" w:rsidP="00963398">
      <w:pPr>
        <w:pStyle w:val="Ttulo5"/>
        <w:numPr>
          <w:ilvl w:val="1"/>
          <w:numId w:val="40"/>
        </w:numPr>
        <w:spacing w:before="0" w:after="120"/>
        <w:rPr>
          <w:rFonts w:ascii="Arial" w:hAnsi="Arial" w:cs="Arial"/>
          <w:color w:val="000000"/>
          <w:sz w:val="24"/>
          <w:szCs w:val="24"/>
        </w:rPr>
      </w:pPr>
      <w:r>
        <w:rPr>
          <w:rFonts w:ascii="Arial" w:hAnsi="Arial" w:cs="Arial"/>
          <w:color w:val="000000"/>
          <w:sz w:val="24"/>
          <w:szCs w:val="24"/>
        </w:rPr>
        <w:t xml:space="preserve">Atendiendo únicamente al </w:t>
      </w:r>
      <w:r w:rsidRPr="000B717A">
        <w:rPr>
          <w:rFonts w:ascii="Arial" w:hAnsi="Arial" w:cs="Arial"/>
          <w:b/>
          <w:color w:val="000000"/>
          <w:sz w:val="24"/>
          <w:szCs w:val="24"/>
        </w:rPr>
        <w:t>tamañ</w:t>
      </w:r>
      <w:r w:rsidR="002B19BD" w:rsidRPr="000B717A">
        <w:rPr>
          <w:rFonts w:ascii="Arial" w:hAnsi="Arial" w:cs="Arial"/>
          <w:b/>
          <w:color w:val="000000"/>
          <w:sz w:val="24"/>
          <w:szCs w:val="24"/>
        </w:rPr>
        <w:t>o</w:t>
      </w:r>
      <w:r w:rsidRPr="000B717A">
        <w:rPr>
          <w:rFonts w:ascii="Arial" w:hAnsi="Arial" w:cs="Arial"/>
          <w:b/>
          <w:color w:val="000000"/>
          <w:sz w:val="24"/>
          <w:szCs w:val="24"/>
        </w:rPr>
        <w:t xml:space="preserve"> de los mensajes</w:t>
      </w:r>
      <w:r>
        <w:rPr>
          <w:rFonts w:ascii="Arial" w:hAnsi="Arial" w:cs="Arial"/>
          <w:color w:val="000000"/>
          <w:sz w:val="24"/>
          <w:szCs w:val="24"/>
        </w:rPr>
        <w:t xml:space="preserve"> de informació</w:t>
      </w:r>
      <w:r w:rsidR="002B19BD" w:rsidRPr="00963398">
        <w:rPr>
          <w:rFonts w:ascii="Arial" w:hAnsi="Arial" w:cs="Arial"/>
          <w:color w:val="000000"/>
          <w:sz w:val="24"/>
          <w:szCs w:val="24"/>
        </w:rPr>
        <w:t xml:space="preserve">n de encaminamiento que se generan en una ronda, explica razonadamente si para la red de la figura es mejor usar un algoritmo de encaminamiento de estado de enlace o de vector de distancias.   </w:t>
      </w:r>
    </w:p>
    <w:p w14:paraId="24B366C5" w14:textId="77777777" w:rsidR="002B19BD" w:rsidRDefault="00371046" w:rsidP="00596537">
      <w:pPr>
        <w:jc w:val="center"/>
      </w:pPr>
      <w:r>
        <w:rPr>
          <w:noProof/>
          <w:lang w:val="es-ES_tradnl" w:eastAsia="es-ES_tradnl"/>
        </w:rPr>
        <w:drawing>
          <wp:inline distT="0" distB="0" distL="0" distR="0" wp14:anchorId="7065AAC9" wp14:editId="0755C9D9">
            <wp:extent cx="2895600" cy="155448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95600" cy="1554480"/>
                    </a:xfrm>
                    <a:prstGeom prst="rect">
                      <a:avLst/>
                    </a:prstGeom>
                    <a:noFill/>
                    <a:ln>
                      <a:noFill/>
                    </a:ln>
                  </pic:spPr>
                </pic:pic>
              </a:graphicData>
            </a:graphic>
          </wp:inline>
        </w:drawing>
      </w:r>
    </w:p>
    <w:p w14:paraId="117A5D60" w14:textId="77777777" w:rsidR="002B19BD" w:rsidRPr="002933B2" w:rsidRDefault="002B19BD" w:rsidP="006D14C5">
      <w:pPr>
        <w:rPr>
          <w:color w:val="0000FF"/>
        </w:rPr>
      </w:pPr>
    </w:p>
    <w:p w14:paraId="1E5CDC22" w14:textId="77777777" w:rsidR="00DC4730" w:rsidRDefault="00235223" w:rsidP="003E0C33">
      <w:pPr>
        <w:pStyle w:val="Ttulo5"/>
        <w:numPr>
          <w:ilvl w:val="0"/>
          <w:numId w:val="40"/>
        </w:numPr>
        <w:spacing w:before="0" w:after="120"/>
        <w:rPr>
          <w:rFonts w:ascii="Arial" w:hAnsi="Arial" w:cs="Arial"/>
          <w:color w:val="000000"/>
          <w:sz w:val="24"/>
          <w:szCs w:val="24"/>
        </w:rPr>
      </w:pPr>
      <w:r w:rsidRPr="003E0C33">
        <w:rPr>
          <w:rFonts w:ascii="Arial" w:hAnsi="Arial" w:cs="Arial"/>
          <w:color w:val="000000"/>
          <w:sz w:val="24"/>
          <w:szCs w:val="24"/>
        </w:rPr>
        <w:t>Juan esta ́ utilizando</w:t>
      </w:r>
      <w:r w:rsidR="00DC4730">
        <w:rPr>
          <w:rFonts w:ascii="Arial" w:hAnsi="Arial" w:cs="Arial"/>
          <w:color w:val="000000"/>
          <w:sz w:val="24"/>
          <w:szCs w:val="24"/>
        </w:rPr>
        <w:t xml:space="preserve"> la computadora</w:t>
      </w:r>
      <w:r w:rsidRPr="003E0C33">
        <w:rPr>
          <w:rFonts w:ascii="Arial" w:hAnsi="Arial" w:cs="Arial"/>
          <w:color w:val="000000"/>
          <w:sz w:val="24"/>
          <w:szCs w:val="24"/>
        </w:rPr>
        <w:t xml:space="preserve"> de su casa y no puede comunicarse con la m</w:t>
      </w:r>
      <w:r w:rsidR="00DC4730">
        <w:rPr>
          <w:rFonts w:ascii="Arial" w:hAnsi="Arial" w:cs="Arial"/>
          <w:color w:val="000000"/>
          <w:sz w:val="24"/>
          <w:szCs w:val="24"/>
        </w:rPr>
        <w:t>á</w:t>
      </w:r>
      <w:r w:rsidRPr="003E0C33">
        <w:rPr>
          <w:rFonts w:ascii="Arial" w:hAnsi="Arial" w:cs="Arial"/>
          <w:color w:val="000000"/>
          <w:sz w:val="24"/>
          <w:szCs w:val="24"/>
        </w:rPr>
        <w:t>quina de su universidad (gsyc.escet.urjc.</w:t>
      </w:r>
      <w:r w:rsidR="009B1065">
        <w:rPr>
          <w:rFonts w:ascii="Arial" w:hAnsi="Arial" w:cs="Arial"/>
          <w:color w:val="000000"/>
          <w:sz w:val="24"/>
          <w:szCs w:val="24"/>
        </w:rPr>
        <w:t>es</w:t>
      </w:r>
      <w:r w:rsidR="00DC4730">
        <w:rPr>
          <w:rFonts w:ascii="Arial" w:hAnsi="Arial" w:cs="Arial"/>
          <w:color w:val="000000"/>
          <w:sz w:val="24"/>
          <w:szCs w:val="24"/>
        </w:rPr>
        <w:t>).</w:t>
      </w:r>
    </w:p>
    <w:p w14:paraId="6B75B6ED" w14:textId="77777777" w:rsidR="00235223" w:rsidRPr="003E0C33" w:rsidRDefault="00235223" w:rsidP="00DC4730">
      <w:pPr>
        <w:pStyle w:val="Ttulo5"/>
        <w:numPr>
          <w:ilvl w:val="0"/>
          <w:numId w:val="0"/>
        </w:numPr>
        <w:spacing w:before="0" w:after="120"/>
        <w:ind w:left="360"/>
        <w:rPr>
          <w:rFonts w:ascii="Arial" w:hAnsi="Arial" w:cs="Arial"/>
          <w:color w:val="000000"/>
          <w:sz w:val="24"/>
          <w:szCs w:val="24"/>
        </w:rPr>
      </w:pPr>
      <w:r w:rsidRPr="003E0C33">
        <w:rPr>
          <w:rFonts w:ascii="Arial" w:hAnsi="Arial" w:cs="Arial"/>
          <w:color w:val="000000"/>
          <w:sz w:val="24"/>
          <w:szCs w:val="24"/>
        </w:rPr>
        <w:t xml:space="preserve">Al hacer un ping obtiene el siguiente mensaje: </w:t>
      </w:r>
    </w:p>
    <w:p w14:paraId="1DF7933E" w14:textId="77777777" w:rsidR="003E0C33" w:rsidRPr="003E0C33" w:rsidRDefault="00235223" w:rsidP="003E0C33">
      <w:pPr>
        <w:widowControl w:val="0"/>
        <w:suppressAutoHyphens w:val="0"/>
        <w:autoSpaceDE w:val="0"/>
        <w:autoSpaceDN w:val="0"/>
        <w:adjustRightInd w:val="0"/>
        <w:spacing w:line="180" w:lineRule="atLeast"/>
        <w:rPr>
          <w:rFonts w:ascii="Consolas" w:hAnsi="Consolas" w:cs="Times"/>
          <w:sz w:val="22"/>
          <w:szCs w:val="22"/>
          <w:lang w:val="es-ES"/>
        </w:rPr>
      </w:pPr>
      <w:r w:rsidRPr="003E0C33">
        <w:rPr>
          <w:rFonts w:ascii="Consolas" w:hAnsi="Consolas" w:cs="Times"/>
          <w:sz w:val="22"/>
          <w:szCs w:val="22"/>
          <w:lang w:val="es-ES"/>
        </w:rPr>
        <w:t>vmo$ ping gsyc.escet.urjc.es</w:t>
      </w:r>
    </w:p>
    <w:p w14:paraId="3DD86FCA" w14:textId="77777777" w:rsidR="003E0C33" w:rsidRPr="003E0C33" w:rsidRDefault="00235223" w:rsidP="003E0C33">
      <w:pPr>
        <w:widowControl w:val="0"/>
        <w:suppressAutoHyphens w:val="0"/>
        <w:autoSpaceDE w:val="0"/>
        <w:autoSpaceDN w:val="0"/>
        <w:adjustRightInd w:val="0"/>
        <w:spacing w:line="180" w:lineRule="atLeast"/>
        <w:rPr>
          <w:rFonts w:ascii="Consolas" w:hAnsi="Consolas" w:cs="Times"/>
          <w:sz w:val="22"/>
          <w:szCs w:val="22"/>
          <w:lang w:val="es-ES"/>
        </w:rPr>
      </w:pPr>
      <w:r w:rsidRPr="003E0C33">
        <w:rPr>
          <w:rFonts w:ascii="Consolas" w:hAnsi="Consolas" w:cs="Times"/>
          <w:sz w:val="22"/>
          <w:szCs w:val="22"/>
          <w:lang w:val="es-ES"/>
        </w:rPr>
        <w:t>PING gsyc.escet.urjc.es (193.147.71.64): 56 data bytes</w:t>
      </w:r>
    </w:p>
    <w:p w14:paraId="3345700D" w14:textId="77777777" w:rsidR="003E0C33" w:rsidRPr="003E0C33" w:rsidRDefault="00235223" w:rsidP="003E0C33">
      <w:pPr>
        <w:widowControl w:val="0"/>
        <w:suppressAutoHyphens w:val="0"/>
        <w:autoSpaceDE w:val="0"/>
        <w:autoSpaceDN w:val="0"/>
        <w:adjustRightInd w:val="0"/>
        <w:spacing w:line="180" w:lineRule="atLeast"/>
        <w:rPr>
          <w:rFonts w:ascii="Consolas" w:hAnsi="Consolas" w:cs="Times"/>
          <w:sz w:val="22"/>
          <w:szCs w:val="22"/>
          <w:lang w:val="es-ES"/>
        </w:rPr>
      </w:pPr>
      <w:r w:rsidRPr="003E0C33">
        <w:rPr>
          <w:rFonts w:ascii="Consolas" w:hAnsi="Consolas" w:cs="Times"/>
          <w:sz w:val="22"/>
          <w:szCs w:val="22"/>
          <w:lang w:val="es-ES"/>
        </w:rPr>
        <w:t xml:space="preserve">36 bytes from v100.mpd01.mad05.atlas.cogentco.com (130.117.1.38): Time to live </w:t>
      </w:r>
      <w:r w:rsidR="003E0C33" w:rsidRPr="003E0C33">
        <w:rPr>
          <w:rFonts w:ascii="Consolas" w:hAnsi="Consolas" w:cs="Times"/>
          <w:sz w:val="22"/>
          <w:szCs w:val="22"/>
          <w:lang w:val="es-ES"/>
        </w:rPr>
        <w:t>exceded</w:t>
      </w:r>
    </w:p>
    <w:p w14:paraId="09E86A22" w14:textId="77777777" w:rsidR="00DC4730" w:rsidRDefault="00235223" w:rsidP="003E0C33">
      <w:pPr>
        <w:widowControl w:val="0"/>
        <w:suppressAutoHyphens w:val="0"/>
        <w:autoSpaceDE w:val="0"/>
        <w:autoSpaceDN w:val="0"/>
        <w:adjustRightInd w:val="0"/>
        <w:spacing w:line="180" w:lineRule="atLeast"/>
        <w:rPr>
          <w:rFonts w:ascii="Consolas" w:hAnsi="Consolas" w:cs="Times"/>
          <w:sz w:val="22"/>
          <w:szCs w:val="22"/>
          <w:lang w:val="es-ES"/>
        </w:rPr>
      </w:pPr>
      <w:r w:rsidRPr="003E0C33">
        <w:rPr>
          <w:rFonts w:ascii="Consolas" w:hAnsi="Consolas" w:cs="Times"/>
          <w:sz w:val="22"/>
          <w:szCs w:val="22"/>
          <w:lang w:val="es-ES"/>
        </w:rPr>
        <w:t>Vr HL TOS Len ID Flg off TTL Pro cks Src Dst 4 5 00 0054 2b7b 0 0000 01 01 c3b0 192.168.1.2 193.147.71.64</w:t>
      </w:r>
    </w:p>
    <w:p w14:paraId="343C51CD" w14:textId="77777777" w:rsidR="00235223" w:rsidRPr="003E0C33" w:rsidRDefault="00235223" w:rsidP="003E0C33">
      <w:pPr>
        <w:widowControl w:val="0"/>
        <w:suppressAutoHyphens w:val="0"/>
        <w:autoSpaceDE w:val="0"/>
        <w:autoSpaceDN w:val="0"/>
        <w:adjustRightInd w:val="0"/>
        <w:spacing w:line="180" w:lineRule="atLeast"/>
        <w:rPr>
          <w:rFonts w:ascii="Consolas" w:hAnsi="Consolas" w:cs="Times"/>
          <w:sz w:val="22"/>
          <w:szCs w:val="22"/>
          <w:lang w:val="es-ES"/>
        </w:rPr>
      </w:pPr>
      <w:r w:rsidRPr="003E0C33">
        <w:rPr>
          <w:rFonts w:ascii="Consolas" w:hAnsi="Consolas" w:cs="Times"/>
          <w:sz w:val="22"/>
          <w:szCs w:val="22"/>
          <w:lang w:val="es-ES"/>
        </w:rPr>
        <w:t xml:space="preserve"> </w:t>
      </w:r>
    </w:p>
    <w:p w14:paraId="091AE8D6" w14:textId="77777777" w:rsidR="00235223" w:rsidRPr="00DC4730" w:rsidRDefault="00235223" w:rsidP="00DC4730">
      <w:pPr>
        <w:pStyle w:val="Ttulo5"/>
        <w:numPr>
          <w:ilvl w:val="0"/>
          <w:numId w:val="0"/>
        </w:numPr>
        <w:spacing w:before="0" w:after="120"/>
        <w:ind w:left="360"/>
        <w:rPr>
          <w:rFonts w:ascii="Arial" w:hAnsi="Arial" w:cs="Arial"/>
          <w:color w:val="000000"/>
          <w:sz w:val="24"/>
          <w:szCs w:val="24"/>
        </w:rPr>
      </w:pPr>
      <w:r w:rsidRPr="00DC4730">
        <w:rPr>
          <w:rFonts w:ascii="Arial" w:hAnsi="Arial" w:cs="Arial"/>
          <w:color w:val="000000"/>
          <w:sz w:val="24"/>
          <w:szCs w:val="24"/>
        </w:rPr>
        <w:lastRenderedPageBreak/>
        <w:t xml:space="preserve">Al hacer un traceroute obtiene el siguiente mensaje: </w:t>
      </w:r>
    </w:p>
    <w:p w14:paraId="68631888" w14:textId="77777777" w:rsidR="003E0C33" w:rsidRDefault="00235223" w:rsidP="003E0C33">
      <w:pPr>
        <w:widowControl w:val="0"/>
        <w:suppressAutoHyphens w:val="0"/>
        <w:autoSpaceDE w:val="0"/>
        <w:autoSpaceDN w:val="0"/>
        <w:adjustRightInd w:val="0"/>
        <w:spacing w:line="180" w:lineRule="atLeast"/>
        <w:rPr>
          <w:rFonts w:ascii="Consolas" w:hAnsi="Consolas" w:cs="Times"/>
          <w:sz w:val="22"/>
          <w:szCs w:val="22"/>
          <w:lang w:val="es-ES"/>
        </w:rPr>
      </w:pPr>
      <w:r w:rsidRPr="003E0C33">
        <w:rPr>
          <w:rFonts w:ascii="Consolas" w:hAnsi="Consolas" w:cs="Times"/>
          <w:sz w:val="22"/>
          <w:szCs w:val="22"/>
          <w:lang w:val="es-ES"/>
        </w:rPr>
        <w:t>vmo$ traceroute gsyc.escet.urjc.es</w:t>
      </w:r>
    </w:p>
    <w:p w14:paraId="3CB0FB7D" w14:textId="77777777" w:rsidR="00235223" w:rsidRPr="003E0C33" w:rsidRDefault="00235223" w:rsidP="003E0C33">
      <w:pPr>
        <w:widowControl w:val="0"/>
        <w:suppressAutoHyphens w:val="0"/>
        <w:autoSpaceDE w:val="0"/>
        <w:autoSpaceDN w:val="0"/>
        <w:adjustRightInd w:val="0"/>
        <w:spacing w:line="180" w:lineRule="atLeast"/>
        <w:rPr>
          <w:rFonts w:ascii="Consolas" w:hAnsi="Consolas" w:cs="Times"/>
          <w:sz w:val="22"/>
          <w:szCs w:val="22"/>
          <w:lang w:val="es-ES"/>
        </w:rPr>
      </w:pPr>
      <w:r w:rsidRPr="003E0C33">
        <w:rPr>
          <w:rFonts w:ascii="Consolas" w:hAnsi="Consolas" w:cs="Times"/>
          <w:sz w:val="22"/>
          <w:szCs w:val="22"/>
          <w:lang w:val="es-ES"/>
        </w:rPr>
        <w:t xml:space="preserve">traceroute to gsyc.escet.urjc.es (193.147.71.64), 64 hops max, 40 byte packets </w:t>
      </w:r>
    </w:p>
    <w:p w14:paraId="6CACBB55" w14:textId="77777777" w:rsidR="003E0C33" w:rsidRDefault="00235223" w:rsidP="003E0C33">
      <w:pPr>
        <w:widowControl w:val="0"/>
        <w:suppressAutoHyphens w:val="0"/>
        <w:autoSpaceDE w:val="0"/>
        <w:autoSpaceDN w:val="0"/>
        <w:adjustRightInd w:val="0"/>
        <w:spacing w:line="180" w:lineRule="atLeast"/>
        <w:rPr>
          <w:rFonts w:ascii="Consolas" w:hAnsi="Consolas" w:cs="Times"/>
          <w:sz w:val="22"/>
          <w:szCs w:val="22"/>
          <w:lang w:val="es-ES"/>
        </w:rPr>
      </w:pPr>
      <w:r w:rsidRPr="003E0C33">
        <w:rPr>
          <w:rFonts w:ascii="Consolas" w:hAnsi="Consolas" w:cs="Times"/>
          <w:sz w:val="22"/>
          <w:szCs w:val="22"/>
          <w:lang w:val="es-ES"/>
        </w:rPr>
        <w:t>1 mygateway.ar7 (192.168.1.1) 48.066 ms 3.932 ms 3.173 ms</w:t>
      </w:r>
    </w:p>
    <w:p w14:paraId="399B8C50" w14:textId="77777777" w:rsidR="003E0C33" w:rsidRDefault="00235223" w:rsidP="003E0C33">
      <w:pPr>
        <w:widowControl w:val="0"/>
        <w:suppressAutoHyphens w:val="0"/>
        <w:autoSpaceDE w:val="0"/>
        <w:autoSpaceDN w:val="0"/>
        <w:adjustRightInd w:val="0"/>
        <w:spacing w:line="180" w:lineRule="atLeast"/>
        <w:rPr>
          <w:rFonts w:ascii="Consolas" w:hAnsi="Consolas" w:cs="Times"/>
          <w:sz w:val="22"/>
          <w:szCs w:val="22"/>
          <w:lang w:val="es-ES"/>
        </w:rPr>
      </w:pPr>
      <w:r w:rsidRPr="003E0C33">
        <w:rPr>
          <w:rFonts w:ascii="Consolas" w:hAnsi="Consolas" w:cs="Times"/>
          <w:sz w:val="22"/>
          <w:szCs w:val="22"/>
          <w:lang w:val="es-ES"/>
        </w:rPr>
        <w:t>2 madhou.jazztel.es (212.106.217.74) 45.129 ms 68.204 ms 43.838 ms</w:t>
      </w:r>
    </w:p>
    <w:p w14:paraId="1F62AA36" w14:textId="77777777" w:rsidR="003E0C33" w:rsidRDefault="00235223" w:rsidP="003E0C33">
      <w:pPr>
        <w:widowControl w:val="0"/>
        <w:suppressAutoHyphens w:val="0"/>
        <w:autoSpaceDE w:val="0"/>
        <w:autoSpaceDN w:val="0"/>
        <w:adjustRightInd w:val="0"/>
        <w:spacing w:line="180" w:lineRule="atLeast"/>
        <w:rPr>
          <w:rFonts w:ascii="Consolas" w:hAnsi="Consolas" w:cs="Times"/>
          <w:sz w:val="22"/>
          <w:szCs w:val="22"/>
          <w:lang w:val="es-ES"/>
        </w:rPr>
      </w:pPr>
      <w:r w:rsidRPr="003E0C33">
        <w:rPr>
          <w:rFonts w:ascii="Consolas" w:hAnsi="Consolas" w:cs="Times"/>
          <w:sz w:val="22"/>
          <w:szCs w:val="22"/>
          <w:lang w:val="es-ES"/>
        </w:rPr>
        <w:t>3 madhou.jazztel.es (212.106.217.4) 44.337 ms 44.953 ms 44.815 ms</w:t>
      </w:r>
    </w:p>
    <w:p w14:paraId="2728A898" w14:textId="77777777" w:rsidR="003E0C33" w:rsidRDefault="00235223" w:rsidP="003E0C33">
      <w:pPr>
        <w:widowControl w:val="0"/>
        <w:suppressAutoHyphens w:val="0"/>
        <w:autoSpaceDE w:val="0"/>
        <w:autoSpaceDN w:val="0"/>
        <w:adjustRightInd w:val="0"/>
        <w:spacing w:line="180" w:lineRule="atLeast"/>
        <w:rPr>
          <w:rFonts w:ascii="Consolas" w:hAnsi="Consolas" w:cs="Times"/>
          <w:sz w:val="22"/>
          <w:szCs w:val="22"/>
          <w:lang w:val="es-ES"/>
        </w:rPr>
      </w:pPr>
      <w:r w:rsidRPr="003E0C33">
        <w:rPr>
          <w:rFonts w:ascii="Consolas" w:hAnsi="Consolas" w:cs="Times"/>
          <w:sz w:val="22"/>
          <w:szCs w:val="22"/>
          <w:lang w:val="es-ES"/>
        </w:rPr>
        <w:t>4 t3-4.mpd01.mad05.atlas.cogentco.com (130.117.241.221) 45.579 ms 70.780 ms 44.525 ms</w:t>
      </w:r>
    </w:p>
    <w:p w14:paraId="5DD893ED" w14:textId="77777777" w:rsidR="003E0C33" w:rsidRDefault="00235223" w:rsidP="003E0C33">
      <w:pPr>
        <w:widowControl w:val="0"/>
        <w:suppressAutoHyphens w:val="0"/>
        <w:autoSpaceDE w:val="0"/>
        <w:autoSpaceDN w:val="0"/>
        <w:adjustRightInd w:val="0"/>
        <w:spacing w:line="180" w:lineRule="atLeast"/>
        <w:rPr>
          <w:rFonts w:ascii="Consolas" w:hAnsi="Consolas" w:cs="Times"/>
          <w:sz w:val="22"/>
          <w:szCs w:val="22"/>
          <w:lang w:val="es-ES"/>
        </w:rPr>
      </w:pPr>
      <w:r w:rsidRPr="003E0C33">
        <w:rPr>
          <w:rFonts w:ascii="Consolas" w:hAnsi="Consolas" w:cs="Times"/>
          <w:sz w:val="22"/>
          <w:szCs w:val="22"/>
          <w:lang w:val="es-ES"/>
        </w:rPr>
        <w:t>5 *** </w:t>
      </w:r>
    </w:p>
    <w:p w14:paraId="58AFDA97" w14:textId="77777777" w:rsidR="003E0C33" w:rsidRDefault="00235223" w:rsidP="003E0C33">
      <w:pPr>
        <w:widowControl w:val="0"/>
        <w:suppressAutoHyphens w:val="0"/>
        <w:autoSpaceDE w:val="0"/>
        <w:autoSpaceDN w:val="0"/>
        <w:adjustRightInd w:val="0"/>
        <w:spacing w:line="180" w:lineRule="atLeast"/>
        <w:rPr>
          <w:rFonts w:ascii="Consolas" w:hAnsi="Consolas" w:cs="Times"/>
          <w:sz w:val="22"/>
          <w:szCs w:val="22"/>
          <w:lang w:val="es-ES"/>
        </w:rPr>
      </w:pPr>
      <w:r w:rsidRPr="003E0C33">
        <w:rPr>
          <w:rFonts w:ascii="Consolas" w:hAnsi="Consolas" w:cs="Times"/>
          <w:sz w:val="22"/>
          <w:szCs w:val="22"/>
          <w:lang w:val="es-ES"/>
        </w:rPr>
        <w:t>6 v100.mpd01.mad05.atlas.cogentco.com (130.117.1.38) 63.228 ms 44.523 ms 44.619 ms </w:t>
      </w:r>
    </w:p>
    <w:p w14:paraId="6D61B77B" w14:textId="77777777" w:rsidR="003E0C33" w:rsidRDefault="00235223" w:rsidP="003E0C33">
      <w:pPr>
        <w:widowControl w:val="0"/>
        <w:suppressAutoHyphens w:val="0"/>
        <w:autoSpaceDE w:val="0"/>
        <w:autoSpaceDN w:val="0"/>
        <w:adjustRightInd w:val="0"/>
        <w:spacing w:line="180" w:lineRule="atLeast"/>
        <w:rPr>
          <w:rFonts w:ascii="Consolas" w:hAnsi="Consolas" w:cs="Times"/>
          <w:sz w:val="22"/>
          <w:szCs w:val="22"/>
          <w:lang w:val="es-ES"/>
        </w:rPr>
      </w:pPr>
      <w:r w:rsidRPr="003E0C33">
        <w:rPr>
          <w:rFonts w:ascii="Consolas" w:hAnsi="Consolas" w:cs="Times"/>
          <w:sz w:val="22"/>
          <w:szCs w:val="22"/>
          <w:lang w:val="es-ES"/>
        </w:rPr>
        <w:t>7 *** </w:t>
      </w:r>
    </w:p>
    <w:p w14:paraId="58C8E7B6" w14:textId="77777777" w:rsidR="003E0C33" w:rsidRDefault="00235223" w:rsidP="003E0C33">
      <w:pPr>
        <w:widowControl w:val="0"/>
        <w:suppressAutoHyphens w:val="0"/>
        <w:autoSpaceDE w:val="0"/>
        <w:autoSpaceDN w:val="0"/>
        <w:adjustRightInd w:val="0"/>
        <w:spacing w:line="180" w:lineRule="atLeast"/>
        <w:rPr>
          <w:rFonts w:ascii="Consolas" w:hAnsi="Consolas" w:cs="Times"/>
          <w:sz w:val="22"/>
          <w:szCs w:val="22"/>
          <w:lang w:val="es-ES"/>
        </w:rPr>
      </w:pPr>
      <w:r w:rsidRPr="003E0C33">
        <w:rPr>
          <w:rFonts w:ascii="Consolas" w:hAnsi="Consolas" w:cs="Times"/>
          <w:sz w:val="22"/>
          <w:szCs w:val="22"/>
          <w:lang w:val="es-ES"/>
        </w:rPr>
        <w:t>8 v100.mpd01.mad05.atlas.cogentco.com (130.117.1.38) 59.143 ms 48.010 ms 45.734 ms </w:t>
      </w:r>
    </w:p>
    <w:p w14:paraId="2E6E1F0A" w14:textId="77777777" w:rsidR="00235223" w:rsidRPr="003E0C33" w:rsidRDefault="00235223" w:rsidP="003E0C33">
      <w:pPr>
        <w:widowControl w:val="0"/>
        <w:suppressAutoHyphens w:val="0"/>
        <w:autoSpaceDE w:val="0"/>
        <w:autoSpaceDN w:val="0"/>
        <w:adjustRightInd w:val="0"/>
        <w:spacing w:line="180" w:lineRule="atLeast"/>
        <w:rPr>
          <w:rFonts w:ascii="Consolas" w:hAnsi="Consolas" w:cs="Times"/>
          <w:sz w:val="22"/>
          <w:szCs w:val="22"/>
          <w:lang w:val="es-ES"/>
        </w:rPr>
      </w:pPr>
      <w:r w:rsidRPr="003E0C33">
        <w:rPr>
          <w:rFonts w:ascii="Consolas" w:hAnsi="Consolas" w:cs="Times"/>
          <w:sz w:val="22"/>
          <w:szCs w:val="22"/>
          <w:lang w:val="es-ES"/>
        </w:rPr>
        <w:t xml:space="preserve">9 *** </w:t>
      </w:r>
    </w:p>
    <w:p w14:paraId="51A98804" w14:textId="77777777" w:rsidR="00235223" w:rsidRPr="003E0C33" w:rsidRDefault="00235223" w:rsidP="003E0C33">
      <w:pPr>
        <w:widowControl w:val="0"/>
        <w:suppressAutoHyphens w:val="0"/>
        <w:autoSpaceDE w:val="0"/>
        <w:autoSpaceDN w:val="0"/>
        <w:adjustRightInd w:val="0"/>
        <w:spacing w:line="180" w:lineRule="atLeast"/>
        <w:rPr>
          <w:rFonts w:ascii="Consolas" w:hAnsi="Consolas" w:cs="Times"/>
          <w:sz w:val="22"/>
          <w:szCs w:val="22"/>
          <w:lang w:val="es-ES"/>
        </w:rPr>
      </w:pPr>
      <w:r w:rsidRPr="003E0C33">
        <w:rPr>
          <w:rFonts w:ascii="Consolas" w:hAnsi="Consolas" w:cs="Times"/>
          <w:sz w:val="22"/>
          <w:szCs w:val="22"/>
          <w:lang w:val="es-ES"/>
        </w:rPr>
        <w:t xml:space="preserve">... ... </w:t>
      </w:r>
    </w:p>
    <w:p w14:paraId="6FD3E2EF" w14:textId="77777777" w:rsidR="00235223" w:rsidRPr="00DC4730" w:rsidRDefault="00DC4730" w:rsidP="006B3E74">
      <w:pPr>
        <w:pStyle w:val="Ttulo5"/>
        <w:numPr>
          <w:ilvl w:val="1"/>
          <w:numId w:val="40"/>
        </w:numPr>
        <w:spacing w:before="0" w:after="0"/>
        <w:ind w:left="709" w:hanging="357"/>
        <w:rPr>
          <w:rFonts w:ascii="Arial" w:hAnsi="Arial" w:cs="Arial"/>
          <w:color w:val="000000"/>
          <w:sz w:val="24"/>
          <w:szCs w:val="24"/>
        </w:rPr>
      </w:pPr>
      <w:r>
        <w:rPr>
          <w:rFonts w:ascii="Arial" w:hAnsi="Arial" w:cs="Arial"/>
          <w:color w:val="000000"/>
          <w:sz w:val="24"/>
          <w:szCs w:val="24"/>
        </w:rPr>
        <w:t xml:space="preserve">Cuál cree que es el problema? En qué </w:t>
      </w:r>
      <w:r w:rsidR="00235223" w:rsidRPr="00DC4730">
        <w:rPr>
          <w:rFonts w:ascii="Arial" w:hAnsi="Arial" w:cs="Arial"/>
          <w:color w:val="000000"/>
          <w:sz w:val="24"/>
          <w:szCs w:val="24"/>
        </w:rPr>
        <w:t>nivel de la</w:t>
      </w:r>
      <w:r>
        <w:rPr>
          <w:rFonts w:ascii="Arial" w:hAnsi="Arial" w:cs="Arial"/>
          <w:color w:val="000000"/>
          <w:sz w:val="24"/>
          <w:szCs w:val="24"/>
        </w:rPr>
        <w:t>s capas</w:t>
      </w:r>
      <w:r w:rsidR="00235223" w:rsidRPr="00DC4730">
        <w:rPr>
          <w:rFonts w:ascii="Arial" w:hAnsi="Arial" w:cs="Arial"/>
          <w:color w:val="000000"/>
          <w:sz w:val="24"/>
          <w:szCs w:val="24"/>
        </w:rPr>
        <w:t xml:space="preserve"> OSI?  </w:t>
      </w:r>
    </w:p>
    <w:p w14:paraId="2EB5D0BA" w14:textId="77777777" w:rsidR="00235223" w:rsidRPr="00DC4730" w:rsidRDefault="00DC4730" w:rsidP="006B3E74">
      <w:pPr>
        <w:pStyle w:val="Ttulo5"/>
        <w:numPr>
          <w:ilvl w:val="1"/>
          <w:numId w:val="40"/>
        </w:numPr>
        <w:spacing w:before="0" w:after="0"/>
        <w:ind w:left="709" w:hanging="357"/>
        <w:rPr>
          <w:rFonts w:ascii="Arial" w:hAnsi="Arial" w:cs="Arial"/>
          <w:color w:val="000000"/>
          <w:sz w:val="24"/>
          <w:szCs w:val="24"/>
        </w:rPr>
      </w:pPr>
      <w:r>
        <w:rPr>
          <w:rFonts w:ascii="Arial" w:hAnsi="Arial" w:cs="Arial"/>
          <w:color w:val="000000"/>
          <w:sz w:val="24"/>
          <w:szCs w:val="24"/>
        </w:rPr>
        <w:t>Cuál es la dirección IP de la máquina de Juan y porqué? Dibuje un esquema de las má</w:t>
      </w:r>
      <w:r w:rsidR="00235223" w:rsidRPr="00DC4730">
        <w:rPr>
          <w:rFonts w:ascii="Arial" w:hAnsi="Arial" w:cs="Arial"/>
          <w:color w:val="000000"/>
          <w:sz w:val="24"/>
          <w:szCs w:val="24"/>
        </w:rPr>
        <w:t>quinas que aparecen en las trazas.  </w:t>
      </w:r>
    </w:p>
    <w:p w14:paraId="10154A9D" w14:textId="77777777" w:rsidR="00235223" w:rsidRPr="00DC4730" w:rsidRDefault="009B1065" w:rsidP="006B3E74">
      <w:pPr>
        <w:pStyle w:val="Ttulo5"/>
        <w:numPr>
          <w:ilvl w:val="1"/>
          <w:numId w:val="40"/>
        </w:numPr>
        <w:spacing w:before="0" w:after="0"/>
        <w:ind w:left="709" w:hanging="357"/>
        <w:rPr>
          <w:rFonts w:ascii="Arial" w:hAnsi="Arial" w:cs="Arial"/>
          <w:color w:val="000000"/>
          <w:sz w:val="24"/>
          <w:szCs w:val="24"/>
        </w:rPr>
      </w:pPr>
      <w:r>
        <w:rPr>
          <w:rFonts w:ascii="Arial" w:hAnsi="Arial" w:cs="Arial"/>
          <w:color w:val="000000"/>
          <w:sz w:val="24"/>
          <w:szCs w:val="24"/>
        </w:rPr>
        <w:t>Razoné acerca de qué tipo de acceso a Internet cree</w:t>
      </w:r>
      <w:r w:rsidR="00235223" w:rsidRPr="00DC4730">
        <w:rPr>
          <w:rFonts w:ascii="Arial" w:hAnsi="Arial" w:cs="Arial"/>
          <w:color w:val="000000"/>
          <w:sz w:val="24"/>
          <w:szCs w:val="24"/>
        </w:rPr>
        <w:t xml:space="preserve"> que tiene Juan.  </w:t>
      </w:r>
    </w:p>
    <w:p w14:paraId="1BDC10C0" w14:textId="77777777" w:rsidR="00235223" w:rsidRPr="00DC4730" w:rsidRDefault="009B1065" w:rsidP="006B3E74">
      <w:pPr>
        <w:pStyle w:val="Ttulo5"/>
        <w:numPr>
          <w:ilvl w:val="1"/>
          <w:numId w:val="40"/>
        </w:numPr>
        <w:spacing w:before="0" w:after="0"/>
        <w:ind w:left="709" w:hanging="357"/>
        <w:rPr>
          <w:rFonts w:ascii="Arial" w:hAnsi="Arial" w:cs="Arial"/>
          <w:color w:val="000000"/>
          <w:sz w:val="24"/>
          <w:szCs w:val="24"/>
        </w:rPr>
      </w:pPr>
      <w:r>
        <w:rPr>
          <w:rFonts w:ascii="Arial" w:hAnsi="Arial" w:cs="Arial"/>
          <w:color w:val="000000"/>
          <w:sz w:val="24"/>
          <w:szCs w:val="24"/>
        </w:rPr>
        <w:t>Una máquina con la direcció</w:t>
      </w:r>
      <w:r w:rsidR="00235223" w:rsidRPr="00DC4730">
        <w:rPr>
          <w:rFonts w:ascii="Arial" w:hAnsi="Arial" w:cs="Arial"/>
          <w:color w:val="000000"/>
          <w:sz w:val="24"/>
          <w:szCs w:val="24"/>
        </w:rPr>
        <w:t>n IP</w:t>
      </w:r>
      <w:r>
        <w:rPr>
          <w:rFonts w:ascii="Arial" w:hAnsi="Arial" w:cs="Arial"/>
          <w:color w:val="000000"/>
          <w:sz w:val="24"/>
          <w:szCs w:val="24"/>
        </w:rPr>
        <w:t xml:space="preserve">= 192.168.1.3, </w:t>
      </w:r>
      <w:r w:rsidR="00235223" w:rsidRPr="00DC4730">
        <w:rPr>
          <w:rFonts w:ascii="Arial" w:hAnsi="Arial" w:cs="Arial"/>
          <w:color w:val="000000"/>
          <w:sz w:val="24"/>
          <w:szCs w:val="24"/>
        </w:rPr>
        <w:t>en que ́ red o re</w:t>
      </w:r>
      <w:r>
        <w:rPr>
          <w:rFonts w:ascii="Arial" w:hAnsi="Arial" w:cs="Arial"/>
          <w:color w:val="000000"/>
          <w:sz w:val="24"/>
          <w:szCs w:val="24"/>
        </w:rPr>
        <w:t xml:space="preserve">des del esquema anterior podría estar? y una con la </w:t>
      </w:r>
      <w:r w:rsidR="00235223" w:rsidRPr="00DC4730">
        <w:rPr>
          <w:rFonts w:ascii="Arial" w:hAnsi="Arial" w:cs="Arial"/>
          <w:color w:val="000000"/>
          <w:sz w:val="24"/>
          <w:szCs w:val="24"/>
        </w:rPr>
        <w:t>IP</w:t>
      </w:r>
      <w:r>
        <w:rPr>
          <w:rFonts w:ascii="Arial" w:hAnsi="Arial" w:cs="Arial"/>
          <w:color w:val="000000"/>
          <w:sz w:val="24"/>
          <w:szCs w:val="24"/>
        </w:rPr>
        <w:t>=</w:t>
      </w:r>
      <w:r w:rsidR="00235223" w:rsidRPr="00DC4730">
        <w:rPr>
          <w:rFonts w:ascii="Arial" w:hAnsi="Arial" w:cs="Arial"/>
          <w:color w:val="000000"/>
          <w:sz w:val="24"/>
          <w:szCs w:val="24"/>
        </w:rPr>
        <w:t xml:space="preserve"> 193.147.71.110?  </w:t>
      </w:r>
    </w:p>
    <w:p w14:paraId="647B5390" w14:textId="77777777" w:rsidR="00235223" w:rsidRPr="00DC4730" w:rsidRDefault="009B1065" w:rsidP="006B3E74">
      <w:pPr>
        <w:pStyle w:val="Ttulo5"/>
        <w:numPr>
          <w:ilvl w:val="1"/>
          <w:numId w:val="40"/>
        </w:numPr>
        <w:spacing w:before="0" w:after="0"/>
        <w:ind w:left="709" w:hanging="357"/>
        <w:rPr>
          <w:rFonts w:ascii="Arial" w:hAnsi="Arial" w:cs="Arial"/>
          <w:color w:val="000000"/>
          <w:sz w:val="24"/>
          <w:szCs w:val="24"/>
        </w:rPr>
      </w:pPr>
      <w:r>
        <w:rPr>
          <w:rFonts w:ascii="Arial" w:hAnsi="Arial" w:cs="Arial"/>
          <w:color w:val="000000"/>
          <w:sz w:val="24"/>
          <w:szCs w:val="24"/>
        </w:rPr>
        <w:t>Escriba</w:t>
      </w:r>
      <w:r w:rsidR="00235223" w:rsidRPr="00DC4730">
        <w:rPr>
          <w:rFonts w:ascii="Arial" w:hAnsi="Arial" w:cs="Arial"/>
          <w:color w:val="000000"/>
          <w:sz w:val="24"/>
          <w:szCs w:val="24"/>
        </w:rPr>
        <w:t xml:space="preserve"> la entrada de la </w:t>
      </w:r>
      <w:r>
        <w:rPr>
          <w:rFonts w:ascii="Arial" w:hAnsi="Arial" w:cs="Arial"/>
          <w:color w:val="000000"/>
          <w:sz w:val="24"/>
          <w:szCs w:val="24"/>
        </w:rPr>
        <w:t>tabla de encaminamiento de la má</w:t>
      </w:r>
      <w:r w:rsidR="00235223" w:rsidRPr="00DC4730">
        <w:rPr>
          <w:rFonts w:ascii="Arial" w:hAnsi="Arial" w:cs="Arial"/>
          <w:color w:val="000000"/>
          <w:sz w:val="24"/>
          <w:szCs w:val="24"/>
        </w:rPr>
        <w:t xml:space="preserve">quina mygateway.ar7 que se usa cuando se ejecutan el ping y traceroute anteriores. </w:t>
      </w:r>
    </w:p>
    <w:p w14:paraId="6A41B5E5" w14:textId="77777777" w:rsidR="00235223" w:rsidRPr="00DC4730" w:rsidRDefault="009B1065" w:rsidP="006B3E74">
      <w:pPr>
        <w:pStyle w:val="Ttulo5"/>
        <w:numPr>
          <w:ilvl w:val="1"/>
          <w:numId w:val="40"/>
        </w:numPr>
        <w:spacing w:before="0" w:after="0"/>
        <w:ind w:left="709" w:hanging="357"/>
        <w:rPr>
          <w:rFonts w:ascii="Arial" w:hAnsi="Arial" w:cs="Arial"/>
          <w:color w:val="000000"/>
          <w:sz w:val="24"/>
          <w:szCs w:val="24"/>
        </w:rPr>
      </w:pPr>
      <w:r>
        <w:rPr>
          <w:rFonts w:ascii="Arial" w:hAnsi="Arial" w:cs="Arial"/>
          <w:color w:val="000000"/>
          <w:sz w:val="24"/>
          <w:szCs w:val="24"/>
        </w:rPr>
        <w:t>A la vista de estas trazas, cree</w:t>
      </w:r>
      <w:r w:rsidR="00235223" w:rsidRPr="00DC4730">
        <w:rPr>
          <w:rFonts w:ascii="Arial" w:hAnsi="Arial" w:cs="Arial"/>
          <w:color w:val="000000"/>
          <w:sz w:val="24"/>
          <w:szCs w:val="24"/>
        </w:rPr>
        <w:t xml:space="preserve"> que Juan se podr</w:t>
      </w:r>
      <w:r>
        <w:rPr>
          <w:rFonts w:ascii="Arial" w:hAnsi="Arial" w:cs="Arial"/>
          <w:color w:val="000000"/>
          <w:sz w:val="24"/>
          <w:szCs w:val="24"/>
        </w:rPr>
        <w:t>í</w:t>
      </w:r>
      <w:r w:rsidR="00235223" w:rsidRPr="00DC4730">
        <w:rPr>
          <w:rFonts w:ascii="Arial" w:hAnsi="Arial" w:cs="Arial"/>
          <w:color w:val="000000"/>
          <w:sz w:val="24"/>
          <w:szCs w:val="24"/>
        </w:rPr>
        <w:t>a conectar a pantuflo.da</w:t>
      </w:r>
      <w:r>
        <w:rPr>
          <w:rFonts w:ascii="Arial" w:hAnsi="Arial" w:cs="Arial"/>
          <w:color w:val="000000"/>
          <w:sz w:val="24"/>
          <w:szCs w:val="24"/>
        </w:rPr>
        <w:t>t.escet.urjc.es? Si es que sí</w:t>
      </w:r>
      <w:r w:rsidR="00235223" w:rsidRPr="00DC4730">
        <w:rPr>
          <w:rFonts w:ascii="Arial" w:hAnsi="Arial" w:cs="Arial"/>
          <w:color w:val="000000"/>
          <w:sz w:val="24"/>
          <w:szCs w:val="24"/>
        </w:rPr>
        <w:t xml:space="preserve"> en que </w:t>
      </w:r>
      <w:r>
        <w:rPr>
          <w:rFonts w:ascii="Arial" w:hAnsi="Arial" w:cs="Arial"/>
          <w:color w:val="000000"/>
          <w:sz w:val="24"/>
          <w:szCs w:val="24"/>
        </w:rPr>
        <w:t>supuestos y si es que no justifíquelo</w:t>
      </w:r>
      <w:r w:rsidR="00235223" w:rsidRPr="00DC4730">
        <w:rPr>
          <w:rFonts w:ascii="Arial" w:hAnsi="Arial" w:cs="Arial"/>
          <w:color w:val="000000"/>
          <w:sz w:val="24"/>
          <w:szCs w:val="24"/>
        </w:rPr>
        <w:t>. Lo mismo para mimaquina.alojamientos.com.  </w:t>
      </w:r>
    </w:p>
    <w:p w14:paraId="75EBF252" w14:textId="25A031BC" w:rsidR="00235223" w:rsidRPr="00DC4730" w:rsidRDefault="00235223" w:rsidP="006B3E74">
      <w:pPr>
        <w:pStyle w:val="Ttulo5"/>
        <w:numPr>
          <w:ilvl w:val="1"/>
          <w:numId w:val="40"/>
        </w:numPr>
        <w:spacing w:before="0" w:after="0"/>
        <w:ind w:left="709" w:hanging="357"/>
        <w:rPr>
          <w:rFonts w:ascii="Arial" w:hAnsi="Arial" w:cs="Arial"/>
          <w:color w:val="000000"/>
          <w:sz w:val="24"/>
          <w:szCs w:val="24"/>
        </w:rPr>
      </w:pPr>
      <w:r w:rsidRPr="00DC4730">
        <w:rPr>
          <w:rFonts w:ascii="Arial" w:hAnsi="Arial" w:cs="Arial"/>
          <w:color w:val="000000"/>
          <w:sz w:val="24"/>
          <w:szCs w:val="24"/>
        </w:rPr>
        <w:t>Suponiendo</w:t>
      </w:r>
      <w:r w:rsidR="00F01CCF">
        <w:rPr>
          <w:rFonts w:ascii="Arial" w:hAnsi="Arial" w:cs="Arial"/>
          <w:color w:val="000000"/>
          <w:sz w:val="24"/>
          <w:szCs w:val="24"/>
        </w:rPr>
        <w:t xml:space="preserve"> </w:t>
      </w:r>
      <w:r w:rsidRPr="00DC4730">
        <w:rPr>
          <w:rFonts w:ascii="Arial" w:hAnsi="Arial" w:cs="Arial"/>
          <w:color w:val="000000"/>
          <w:sz w:val="24"/>
          <w:szCs w:val="24"/>
        </w:rPr>
        <w:t>que</w:t>
      </w:r>
      <w:r w:rsidR="00F01CCF">
        <w:rPr>
          <w:rFonts w:ascii="Arial" w:hAnsi="Arial" w:cs="Arial"/>
          <w:color w:val="000000"/>
          <w:sz w:val="24"/>
          <w:szCs w:val="24"/>
        </w:rPr>
        <w:t xml:space="preserve"> </w:t>
      </w:r>
      <w:r w:rsidRPr="00DC4730">
        <w:rPr>
          <w:rFonts w:ascii="Arial" w:hAnsi="Arial" w:cs="Arial"/>
          <w:color w:val="000000"/>
          <w:sz w:val="24"/>
          <w:szCs w:val="24"/>
        </w:rPr>
        <w:t>las</w:t>
      </w:r>
      <w:r w:rsidR="00F01CCF">
        <w:rPr>
          <w:rFonts w:ascii="Arial" w:hAnsi="Arial" w:cs="Arial"/>
          <w:color w:val="000000"/>
          <w:sz w:val="24"/>
          <w:szCs w:val="24"/>
        </w:rPr>
        <w:t xml:space="preserve"> caché</w:t>
      </w:r>
      <w:r w:rsidRPr="00DC4730">
        <w:rPr>
          <w:rFonts w:ascii="Arial" w:hAnsi="Arial" w:cs="Arial"/>
          <w:color w:val="000000"/>
          <w:sz w:val="24"/>
          <w:szCs w:val="24"/>
        </w:rPr>
        <w:t>s</w:t>
      </w:r>
      <w:r w:rsidR="00F01CCF">
        <w:rPr>
          <w:rFonts w:ascii="Arial" w:hAnsi="Arial" w:cs="Arial"/>
          <w:color w:val="000000"/>
          <w:sz w:val="24"/>
          <w:szCs w:val="24"/>
        </w:rPr>
        <w:t xml:space="preserve"> </w:t>
      </w:r>
      <w:r w:rsidRPr="00DC4730">
        <w:rPr>
          <w:rFonts w:ascii="Arial" w:hAnsi="Arial" w:cs="Arial"/>
          <w:color w:val="000000"/>
          <w:sz w:val="24"/>
          <w:szCs w:val="24"/>
        </w:rPr>
        <w:t>de</w:t>
      </w:r>
      <w:r w:rsidR="00F01CCF">
        <w:rPr>
          <w:rFonts w:ascii="Arial" w:hAnsi="Arial" w:cs="Arial"/>
          <w:color w:val="000000"/>
          <w:sz w:val="24"/>
          <w:szCs w:val="24"/>
        </w:rPr>
        <w:t xml:space="preserve"> </w:t>
      </w:r>
      <w:r w:rsidRPr="00DC4730">
        <w:rPr>
          <w:rFonts w:ascii="Arial" w:hAnsi="Arial" w:cs="Arial"/>
          <w:color w:val="000000"/>
          <w:sz w:val="24"/>
          <w:szCs w:val="24"/>
        </w:rPr>
        <w:t>ARP</w:t>
      </w:r>
      <w:r w:rsidR="00F01CCF">
        <w:rPr>
          <w:rFonts w:ascii="Arial" w:hAnsi="Arial" w:cs="Arial"/>
          <w:color w:val="000000"/>
          <w:sz w:val="24"/>
          <w:szCs w:val="24"/>
        </w:rPr>
        <w:t xml:space="preserve"> está</w:t>
      </w:r>
      <w:r w:rsidRPr="00DC4730">
        <w:rPr>
          <w:rFonts w:ascii="Arial" w:hAnsi="Arial" w:cs="Arial"/>
          <w:color w:val="000000"/>
          <w:sz w:val="24"/>
          <w:szCs w:val="24"/>
        </w:rPr>
        <w:t>n</w:t>
      </w:r>
      <w:r w:rsidR="00037304">
        <w:rPr>
          <w:rFonts w:ascii="Arial" w:hAnsi="Arial" w:cs="Arial"/>
          <w:color w:val="000000"/>
          <w:sz w:val="24"/>
          <w:szCs w:val="24"/>
        </w:rPr>
        <w:t xml:space="preserve"> vac</w:t>
      </w:r>
      <w:r w:rsidR="00F01CCF">
        <w:rPr>
          <w:rFonts w:ascii="Arial" w:hAnsi="Arial" w:cs="Arial"/>
          <w:color w:val="000000"/>
          <w:sz w:val="24"/>
          <w:szCs w:val="24"/>
        </w:rPr>
        <w:t>í</w:t>
      </w:r>
      <w:r w:rsidRPr="00DC4730">
        <w:rPr>
          <w:rFonts w:ascii="Arial" w:hAnsi="Arial" w:cs="Arial"/>
          <w:color w:val="000000"/>
          <w:sz w:val="24"/>
          <w:szCs w:val="24"/>
        </w:rPr>
        <w:t>as</w:t>
      </w:r>
      <w:r w:rsidR="00F01CCF">
        <w:rPr>
          <w:rFonts w:ascii="Arial" w:hAnsi="Arial" w:cs="Arial"/>
          <w:color w:val="000000"/>
          <w:sz w:val="24"/>
          <w:szCs w:val="24"/>
        </w:rPr>
        <w:t xml:space="preserve"> </w:t>
      </w:r>
      <w:r w:rsidRPr="00DC4730">
        <w:rPr>
          <w:rFonts w:ascii="Arial" w:hAnsi="Arial" w:cs="Arial"/>
          <w:color w:val="000000"/>
          <w:sz w:val="24"/>
          <w:szCs w:val="24"/>
        </w:rPr>
        <w:t>antes</w:t>
      </w:r>
      <w:r w:rsidR="00F01CCF">
        <w:rPr>
          <w:rFonts w:ascii="Arial" w:hAnsi="Arial" w:cs="Arial"/>
          <w:color w:val="000000"/>
          <w:sz w:val="24"/>
          <w:szCs w:val="24"/>
        </w:rPr>
        <w:t xml:space="preserve"> </w:t>
      </w:r>
      <w:r w:rsidRPr="00DC4730">
        <w:rPr>
          <w:rFonts w:ascii="Arial" w:hAnsi="Arial" w:cs="Arial"/>
          <w:color w:val="000000"/>
          <w:sz w:val="24"/>
          <w:szCs w:val="24"/>
        </w:rPr>
        <w:t>del</w:t>
      </w:r>
      <w:r w:rsidR="00F01CCF">
        <w:rPr>
          <w:rFonts w:ascii="Arial" w:hAnsi="Arial" w:cs="Arial"/>
          <w:color w:val="000000"/>
          <w:sz w:val="24"/>
          <w:szCs w:val="24"/>
        </w:rPr>
        <w:t xml:space="preserve"> </w:t>
      </w:r>
      <w:r w:rsidRPr="00DC4730">
        <w:rPr>
          <w:rFonts w:ascii="Arial" w:hAnsi="Arial" w:cs="Arial"/>
          <w:color w:val="000000"/>
          <w:sz w:val="24"/>
          <w:szCs w:val="24"/>
        </w:rPr>
        <w:t>primer</w:t>
      </w:r>
      <w:r w:rsidR="00F01CCF">
        <w:rPr>
          <w:rFonts w:ascii="Arial" w:hAnsi="Arial" w:cs="Arial"/>
          <w:color w:val="000000"/>
          <w:sz w:val="24"/>
          <w:szCs w:val="24"/>
        </w:rPr>
        <w:t xml:space="preserve"> ping </w:t>
      </w:r>
      <w:r w:rsidRPr="00DC4730">
        <w:rPr>
          <w:rFonts w:ascii="Arial" w:hAnsi="Arial" w:cs="Arial"/>
          <w:color w:val="000000"/>
          <w:sz w:val="24"/>
          <w:szCs w:val="24"/>
        </w:rPr>
        <w:t>y</w:t>
      </w:r>
      <w:r w:rsidR="00F01CCF">
        <w:rPr>
          <w:rFonts w:ascii="Arial" w:hAnsi="Arial" w:cs="Arial"/>
          <w:color w:val="000000"/>
          <w:sz w:val="24"/>
          <w:szCs w:val="24"/>
        </w:rPr>
        <w:t xml:space="preserve"> </w:t>
      </w:r>
      <w:r w:rsidRPr="00DC4730">
        <w:rPr>
          <w:rFonts w:ascii="Arial" w:hAnsi="Arial" w:cs="Arial"/>
          <w:color w:val="000000"/>
          <w:sz w:val="24"/>
          <w:szCs w:val="24"/>
        </w:rPr>
        <w:t>con</w:t>
      </w:r>
      <w:r w:rsidR="00F01CCF">
        <w:rPr>
          <w:rFonts w:ascii="Arial" w:hAnsi="Arial" w:cs="Arial"/>
          <w:color w:val="000000"/>
          <w:sz w:val="24"/>
          <w:szCs w:val="24"/>
        </w:rPr>
        <w:t xml:space="preserve"> </w:t>
      </w:r>
      <w:r w:rsidRPr="00DC4730">
        <w:rPr>
          <w:rFonts w:ascii="Arial" w:hAnsi="Arial" w:cs="Arial"/>
          <w:color w:val="000000"/>
          <w:sz w:val="24"/>
          <w:szCs w:val="24"/>
        </w:rPr>
        <w:t>el</w:t>
      </w:r>
      <w:r w:rsidR="00F01CCF">
        <w:rPr>
          <w:rFonts w:ascii="Arial" w:hAnsi="Arial" w:cs="Arial"/>
          <w:color w:val="000000"/>
          <w:sz w:val="24"/>
          <w:szCs w:val="24"/>
        </w:rPr>
        <w:t xml:space="preserve"> </w:t>
      </w:r>
      <w:r w:rsidRPr="00DC4730">
        <w:rPr>
          <w:rFonts w:ascii="Arial" w:hAnsi="Arial" w:cs="Arial"/>
          <w:color w:val="000000"/>
          <w:sz w:val="24"/>
          <w:szCs w:val="24"/>
        </w:rPr>
        <w:t>esquema</w:t>
      </w:r>
      <w:r w:rsidR="00F01CCF">
        <w:rPr>
          <w:rFonts w:ascii="Arial" w:hAnsi="Arial" w:cs="Arial"/>
          <w:color w:val="000000"/>
          <w:sz w:val="24"/>
          <w:szCs w:val="24"/>
        </w:rPr>
        <w:t xml:space="preserve"> </w:t>
      </w:r>
      <w:r w:rsidRPr="00DC4730">
        <w:rPr>
          <w:rFonts w:ascii="Arial" w:hAnsi="Arial" w:cs="Arial"/>
          <w:color w:val="000000"/>
          <w:sz w:val="24"/>
          <w:szCs w:val="24"/>
        </w:rPr>
        <w:t>dibujado</w:t>
      </w:r>
      <w:r w:rsidR="00F01CCF">
        <w:rPr>
          <w:rFonts w:ascii="Arial" w:hAnsi="Arial" w:cs="Arial"/>
          <w:color w:val="000000"/>
          <w:sz w:val="24"/>
          <w:szCs w:val="24"/>
        </w:rPr>
        <w:t xml:space="preserve"> </w:t>
      </w:r>
      <w:r w:rsidRPr="00DC4730">
        <w:rPr>
          <w:rFonts w:ascii="Arial" w:hAnsi="Arial" w:cs="Arial"/>
          <w:color w:val="000000"/>
          <w:sz w:val="24"/>
          <w:szCs w:val="24"/>
        </w:rPr>
        <w:t>en</w:t>
      </w:r>
      <w:r w:rsidR="00F01CCF">
        <w:rPr>
          <w:rFonts w:ascii="Arial" w:hAnsi="Arial" w:cs="Arial"/>
          <w:color w:val="000000"/>
          <w:sz w:val="24"/>
          <w:szCs w:val="24"/>
        </w:rPr>
        <w:t xml:space="preserve"> </w:t>
      </w:r>
      <w:r w:rsidRPr="00DC4730">
        <w:rPr>
          <w:rFonts w:ascii="Arial" w:hAnsi="Arial" w:cs="Arial"/>
          <w:color w:val="000000"/>
          <w:sz w:val="24"/>
          <w:szCs w:val="24"/>
        </w:rPr>
        <w:t>el</w:t>
      </w:r>
      <w:r w:rsidR="00F01CCF">
        <w:rPr>
          <w:rFonts w:ascii="Arial" w:hAnsi="Arial" w:cs="Arial"/>
          <w:color w:val="000000"/>
          <w:sz w:val="24"/>
          <w:szCs w:val="24"/>
        </w:rPr>
        <w:t xml:space="preserve"> </w:t>
      </w:r>
      <w:r w:rsidR="00037304">
        <w:rPr>
          <w:rFonts w:ascii="Arial" w:hAnsi="Arial" w:cs="Arial"/>
          <w:color w:val="000000"/>
          <w:sz w:val="24"/>
          <w:szCs w:val="24"/>
        </w:rPr>
        <w:t>punto b</w:t>
      </w:r>
      <w:r w:rsidRPr="00DC4730">
        <w:rPr>
          <w:rFonts w:ascii="Arial" w:hAnsi="Arial" w:cs="Arial"/>
          <w:color w:val="000000"/>
          <w:sz w:val="24"/>
          <w:szCs w:val="24"/>
        </w:rPr>
        <w:t>, indica</w:t>
      </w:r>
      <w:r w:rsidR="00F01CCF">
        <w:rPr>
          <w:rFonts w:ascii="Arial" w:hAnsi="Arial" w:cs="Arial"/>
          <w:color w:val="000000"/>
          <w:sz w:val="24"/>
          <w:szCs w:val="24"/>
        </w:rPr>
        <w:t>r los campos má</w:t>
      </w:r>
      <w:r w:rsidRPr="00DC4730">
        <w:rPr>
          <w:rFonts w:ascii="Arial" w:hAnsi="Arial" w:cs="Arial"/>
          <w:color w:val="000000"/>
          <w:sz w:val="24"/>
          <w:szCs w:val="24"/>
        </w:rPr>
        <w:t>s relevantes de</w:t>
      </w:r>
      <w:r w:rsidR="00F01CCF">
        <w:rPr>
          <w:rFonts w:ascii="Arial" w:hAnsi="Arial" w:cs="Arial"/>
          <w:color w:val="000000"/>
          <w:sz w:val="24"/>
          <w:szCs w:val="24"/>
        </w:rPr>
        <w:t xml:space="preserve"> los paquetes ARP que se habrá</w:t>
      </w:r>
      <w:r w:rsidRPr="00DC4730">
        <w:rPr>
          <w:rFonts w:ascii="Arial" w:hAnsi="Arial" w:cs="Arial"/>
          <w:color w:val="000000"/>
          <w:sz w:val="24"/>
          <w:szCs w:val="24"/>
        </w:rPr>
        <w:t>n generado como consecuencia del ping en las subredes de origen y destino.  </w:t>
      </w:r>
    </w:p>
    <w:p w14:paraId="77BC35B6" w14:textId="77777777" w:rsidR="005E207D" w:rsidRDefault="005E207D" w:rsidP="005E207D"/>
    <w:p w14:paraId="0A658620" w14:textId="77777777" w:rsidR="006D14C5" w:rsidRPr="006D14C5" w:rsidRDefault="0050252E" w:rsidP="006D14C5">
      <w:pPr>
        <w:pStyle w:val="Ttulo1"/>
        <w:pageBreakBefore/>
        <w:ind w:left="-74" w:firstLine="0"/>
        <w:rPr>
          <w:rFonts w:ascii="Arial" w:hAnsi="Arial" w:cs="Arial"/>
          <w:b/>
          <w:sz w:val="36"/>
          <w:szCs w:val="32"/>
        </w:rPr>
      </w:pPr>
      <w:bookmarkStart w:id="133" w:name="_Toc326320750"/>
      <w:r w:rsidRPr="006D14C5">
        <w:rPr>
          <w:rFonts w:ascii="Arial" w:hAnsi="Arial" w:cs="Arial"/>
          <w:b/>
          <w:sz w:val="36"/>
          <w:szCs w:val="32"/>
        </w:rPr>
        <w:lastRenderedPageBreak/>
        <w:t>Trabajo de Laboratorio 4</w:t>
      </w:r>
      <w:bookmarkStart w:id="134" w:name="__RefHeading__101_2098184603"/>
      <w:bookmarkStart w:id="135" w:name="__RefHeading___Toc268761186"/>
      <w:bookmarkStart w:id="136" w:name="_Toc321387996"/>
      <w:bookmarkStart w:id="137" w:name="__RefHeading__34_2072329178"/>
      <w:bookmarkEnd w:id="132"/>
      <w:bookmarkEnd w:id="133"/>
      <w:bookmarkEnd w:id="134"/>
    </w:p>
    <w:p w14:paraId="61E09F1D" w14:textId="77777777" w:rsidR="001D02AD" w:rsidRDefault="006D14C5" w:rsidP="006D14C5">
      <w:pPr>
        <w:pStyle w:val="Ttulo2"/>
        <w:rPr>
          <w:rFonts w:ascii="Arial" w:hAnsi="Arial" w:cs="Arial"/>
          <w:sz w:val="32"/>
          <w:szCs w:val="28"/>
        </w:rPr>
      </w:pPr>
      <w:r w:rsidRPr="006D14C5">
        <w:rPr>
          <w:rFonts w:ascii="Arial" w:hAnsi="Arial" w:cs="Arial"/>
          <w:sz w:val="32"/>
          <w:szCs w:val="28"/>
        </w:rPr>
        <w:t xml:space="preserve"> </w:t>
      </w:r>
      <w:bookmarkStart w:id="138" w:name="_Toc326320751"/>
      <w:r w:rsidR="0050252E" w:rsidRPr="006D14C5">
        <w:rPr>
          <w:rFonts w:ascii="Arial" w:hAnsi="Arial" w:cs="Arial"/>
          <w:sz w:val="32"/>
          <w:szCs w:val="28"/>
        </w:rPr>
        <w:t>Capa de Enlace y Física</w:t>
      </w:r>
      <w:bookmarkEnd w:id="135"/>
      <w:bookmarkEnd w:id="136"/>
      <w:bookmarkEnd w:id="138"/>
    </w:p>
    <w:p w14:paraId="4FCADB6C" w14:textId="78235782" w:rsidR="001D02AD" w:rsidRDefault="001D02AD" w:rsidP="001D02AD">
      <w:pPr>
        <w:pStyle w:val="Ttulo3"/>
        <w:rPr>
          <w:rFonts w:ascii="Arial" w:hAnsi="Arial" w:cs="Arial"/>
          <w:sz w:val="28"/>
          <w:szCs w:val="28"/>
        </w:rPr>
      </w:pPr>
      <w:bookmarkStart w:id="139" w:name="_Toc326320752"/>
      <w:r w:rsidRPr="007F1CEB">
        <w:rPr>
          <w:rFonts w:ascii="Arial" w:hAnsi="Arial" w:cs="Arial"/>
          <w:sz w:val="28"/>
          <w:szCs w:val="28"/>
        </w:rPr>
        <w:t xml:space="preserve">Parte 1: </w:t>
      </w:r>
      <w:r w:rsidR="0052392D">
        <w:rPr>
          <w:rFonts w:ascii="Arial" w:hAnsi="Arial" w:cs="Arial"/>
          <w:sz w:val="28"/>
          <w:szCs w:val="28"/>
        </w:rPr>
        <w:t xml:space="preserve">Enlace - </w:t>
      </w:r>
      <w:r>
        <w:rPr>
          <w:rFonts w:ascii="Arial" w:hAnsi="Arial" w:cs="Arial"/>
          <w:sz w:val="28"/>
          <w:szCs w:val="28"/>
        </w:rPr>
        <w:t>MAC – ARP</w:t>
      </w:r>
      <w:bookmarkEnd w:id="139"/>
    </w:p>
    <w:bookmarkEnd w:id="137"/>
    <w:p w14:paraId="203D97E1" w14:textId="77777777" w:rsidR="000549CD" w:rsidRPr="002C24A5" w:rsidRDefault="000549CD" w:rsidP="001D02AD">
      <w:pPr>
        <w:pStyle w:val="Ttulo5"/>
        <w:numPr>
          <w:ilvl w:val="0"/>
          <w:numId w:val="43"/>
        </w:numPr>
        <w:spacing w:after="120"/>
        <w:ind w:left="357" w:hanging="357"/>
        <w:rPr>
          <w:rFonts w:ascii="Arial" w:hAnsi="Arial" w:cs="Arial"/>
          <w:color w:val="000000"/>
          <w:sz w:val="24"/>
          <w:szCs w:val="24"/>
        </w:rPr>
      </w:pPr>
      <w:r w:rsidRPr="007A373F">
        <w:rPr>
          <w:rFonts w:ascii="Arial" w:hAnsi="Arial" w:cs="Arial"/>
          <w:color w:val="000000"/>
          <w:sz w:val="24"/>
          <w:szCs w:val="24"/>
        </w:rPr>
        <w:t>En el diagrama de la figura, el usuario en la máquina A ejecuta “ping 172.16.1.10”.</w:t>
      </w:r>
      <w:r w:rsidR="007A373F" w:rsidRPr="007A373F">
        <w:rPr>
          <w:rFonts w:ascii="Arial" w:hAnsi="Arial" w:cs="Arial"/>
          <w:color w:val="000000"/>
          <w:sz w:val="24"/>
          <w:szCs w:val="24"/>
        </w:rPr>
        <w:t xml:space="preserve"> En el paquete ICMP dirigido desde A hacia B, visto en la LAN donde está  conectada A, indique cuáles son las direcciones de capa MAC origen  y  destino,  y  las  direcciones  IP  origen  y  destino.  Indique  cómo decidió la máquina A utilizar estas direcciones. Suponga que todos los equipos conocen las direcciones MAC que necesitan.</w:t>
      </w:r>
    </w:p>
    <w:p w14:paraId="75F856FF" w14:textId="77777777" w:rsidR="000549CD" w:rsidRPr="00800279" w:rsidRDefault="000549CD" w:rsidP="000549CD">
      <w:pPr>
        <w:widowControl w:val="0"/>
        <w:autoSpaceDE w:val="0"/>
        <w:autoSpaceDN w:val="0"/>
        <w:adjustRightInd w:val="0"/>
        <w:spacing w:line="161" w:lineRule="exact"/>
        <w:rPr>
          <w:sz w:val="16"/>
          <w:szCs w:val="16"/>
        </w:rPr>
      </w:pPr>
    </w:p>
    <w:p w14:paraId="532E60AF" w14:textId="77777777" w:rsidR="000549CD" w:rsidRPr="00800279" w:rsidRDefault="00371046" w:rsidP="007A373F">
      <w:pPr>
        <w:widowControl w:val="0"/>
        <w:autoSpaceDE w:val="0"/>
        <w:autoSpaceDN w:val="0"/>
        <w:adjustRightInd w:val="0"/>
        <w:spacing w:line="240" w:lineRule="atLeast"/>
        <w:ind w:right="-20"/>
        <w:jc w:val="center"/>
        <w:rPr>
          <w:sz w:val="16"/>
          <w:szCs w:val="16"/>
        </w:rPr>
      </w:pPr>
      <w:r>
        <w:rPr>
          <w:noProof/>
          <w:sz w:val="16"/>
          <w:szCs w:val="16"/>
          <w:lang w:val="es-ES_tradnl" w:eastAsia="es-ES_tradnl"/>
        </w:rPr>
        <w:drawing>
          <wp:inline distT="0" distB="0" distL="0" distR="0" wp14:anchorId="012D41CF" wp14:editId="4042499D">
            <wp:extent cx="4937760" cy="1767840"/>
            <wp:effectExtent l="0" t="0" r="0" b="1016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37760" cy="1767840"/>
                    </a:xfrm>
                    <a:prstGeom prst="rect">
                      <a:avLst/>
                    </a:prstGeom>
                    <a:noFill/>
                    <a:ln>
                      <a:noFill/>
                    </a:ln>
                  </pic:spPr>
                </pic:pic>
              </a:graphicData>
            </a:graphic>
          </wp:inline>
        </w:drawing>
      </w:r>
    </w:p>
    <w:p w14:paraId="353FF0B8" w14:textId="77777777" w:rsidR="000549CD" w:rsidRDefault="000549CD" w:rsidP="000549CD">
      <w:pPr>
        <w:widowControl w:val="0"/>
        <w:autoSpaceDE w:val="0"/>
        <w:autoSpaceDN w:val="0"/>
        <w:adjustRightInd w:val="0"/>
        <w:spacing w:line="233" w:lineRule="exact"/>
        <w:rPr>
          <w:sz w:val="22"/>
          <w:szCs w:val="22"/>
        </w:rPr>
      </w:pPr>
    </w:p>
    <w:p w14:paraId="71027FD5" w14:textId="77777777" w:rsidR="002C24A5" w:rsidRPr="00800279" w:rsidRDefault="002C24A5" w:rsidP="000549CD">
      <w:pPr>
        <w:widowControl w:val="0"/>
        <w:autoSpaceDE w:val="0"/>
        <w:autoSpaceDN w:val="0"/>
        <w:adjustRightInd w:val="0"/>
        <w:spacing w:line="233" w:lineRule="exact"/>
        <w:rPr>
          <w:sz w:val="22"/>
          <w:szCs w:val="22"/>
        </w:rPr>
      </w:pPr>
    </w:p>
    <w:p w14:paraId="07EF090A" w14:textId="77777777" w:rsidR="000549CD" w:rsidRDefault="000549CD" w:rsidP="000549CD">
      <w:pPr>
        <w:widowControl w:val="0"/>
        <w:autoSpaceDE w:val="0"/>
        <w:autoSpaceDN w:val="0"/>
        <w:adjustRightInd w:val="0"/>
        <w:spacing w:line="290" w:lineRule="exact"/>
        <w:ind w:left="963" w:right="380"/>
        <w:jc w:val="both"/>
        <w:rPr>
          <w:w w:val="91"/>
        </w:rPr>
      </w:pPr>
    </w:p>
    <w:p w14:paraId="783A8571" w14:textId="77777777" w:rsidR="000549CD" w:rsidRDefault="00371046" w:rsidP="007A373F">
      <w:pPr>
        <w:widowControl w:val="0"/>
        <w:suppressAutoHyphens w:val="0"/>
        <w:autoSpaceDE w:val="0"/>
        <w:autoSpaceDN w:val="0"/>
        <w:adjustRightInd w:val="0"/>
        <w:spacing w:line="280" w:lineRule="atLeast"/>
        <w:jc w:val="center"/>
        <w:rPr>
          <w:rFonts w:ascii="Times" w:hAnsi="Times" w:cs="Times"/>
          <w:sz w:val="24"/>
          <w:szCs w:val="24"/>
          <w:lang w:val="es-ES"/>
        </w:rPr>
      </w:pPr>
      <w:r>
        <w:rPr>
          <w:rFonts w:ascii="Times" w:hAnsi="Times" w:cs="Times"/>
          <w:noProof/>
          <w:sz w:val="24"/>
          <w:szCs w:val="24"/>
          <w:lang w:val="es-ES_tradnl" w:eastAsia="es-ES_tradnl"/>
        </w:rPr>
        <w:drawing>
          <wp:inline distT="0" distB="0" distL="0" distR="0" wp14:anchorId="4A0ED458" wp14:editId="35F4FDC6">
            <wp:extent cx="2966720" cy="4155440"/>
            <wp:effectExtent l="0" t="0" r="5080" b="1016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66720" cy="4155440"/>
                    </a:xfrm>
                    <a:prstGeom prst="rect">
                      <a:avLst/>
                    </a:prstGeom>
                    <a:noFill/>
                    <a:ln>
                      <a:noFill/>
                    </a:ln>
                  </pic:spPr>
                </pic:pic>
              </a:graphicData>
            </a:graphic>
          </wp:inline>
        </w:drawing>
      </w:r>
    </w:p>
    <w:p w14:paraId="781E44D2" w14:textId="77777777" w:rsidR="000549CD" w:rsidRDefault="000549CD" w:rsidP="000549CD"/>
    <w:p w14:paraId="3C432766" w14:textId="57F531DC" w:rsidR="002C24A5" w:rsidRPr="007A373F" w:rsidRDefault="002C24A5" w:rsidP="00371046">
      <w:pPr>
        <w:pStyle w:val="Ttulo5"/>
        <w:numPr>
          <w:ilvl w:val="0"/>
          <w:numId w:val="43"/>
        </w:numPr>
        <w:spacing w:before="0" w:after="120"/>
        <w:rPr>
          <w:rFonts w:ascii="Arial" w:hAnsi="Arial" w:cs="Arial"/>
          <w:color w:val="000000"/>
          <w:sz w:val="24"/>
          <w:szCs w:val="24"/>
        </w:rPr>
      </w:pPr>
      <w:r>
        <w:rPr>
          <w:rFonts w:ascii="Arial" w:hAnsi="Arial" w:cs="Arial"/>
          <w:color w:val="000000"/>
          <w:sz w:val="24"/>
          <w:szCs w:val="24"/>
        </w:rPr>
        <w:lastRenderedPageBreak/>
        <w:t>Dada la topologí</w:t>
      </w:r>
      <w:r w:rsidRPr="007A373F">
        <w:rPr>
          <w:rFonts w:ascii="Arial" w:hAnsi="Arial" w:cs="Arial"/>
          <w:color w:val="000000"/>
          <w:sz w:val="24"/>
          <w:szCs w:val="24"/>
        </w:rPr>
        <w:t xml:space="preserve">a de la figura </w:t>
      </w:r>
      <w:r w:rsidR="001D02AD">
        <w:rPr>
          <w:rFonts w:ascii="Arial" w:hAnsi="Arial" w:cs="Arial"/>
          <w:color w:val="000000"/>
          <w:sz w:val="24"/>
          <w:szCs w:val="24"/>
        </w:rPr>
        <w:t xml:space="preserve">anterior, </w:t>
      </w:r>
      <w:r w:rsidRPr="007A373F">
        <w:rPr>
          <w:rFonts w:ascii="Arial" w:hAnsi="Arial" w:cs="Arial"/>
          <w:color w:val="000000"/>
          <w:sz w:val="24"/>
          <w:szCs w:val="24"/>
        </w:rPr>
        <w:t xml:space="preserve">responder las siguientes preguntas. Justifique cada una de sus respuestas. </w:t>
      </w:r>
    </w:p>
    <w:p w14:paraId="774B3850" w14:textId="77777777" w:rsidR="002C24A5" w:rsidRPr="00EE093C" w:rsidRDefault="002C24A5" w:rsidP="002C24A5">
      <w:pPr>
        <w:pStyle w:val="Ttulo5"/>
        <w:numPr>
          <w:ilvl w:val="1"/>
          <w:numId w:val="41"/>
        </w:numPr>
        <w:spacing w:before="0" w:after="120"/>
        <w:rPr>
          <w:rFonts w:ascii="Arial" w:hAnsi="Arial" w:cs="Arial"/>
          <w:color w:val="000000"/>
          <w:sz w:val="24"/>
          <w:szCs w:val="24"/>
        </w:rPr>
      </w:pPr>
      <w:r w:rsidRPr="00EE093C">
        <w:rPr>
          <w:rFonts w:ascii="Arial" w:hAnsi="Arial" w:cs="Arial"/>
          <w:color w:val="000000"/>
          <w:sz w:val="24"/>
          <w:szCs w:val="24"/>
        </w:rPr>
        <w:t xml:space="preserve">Es posible que colisionen dos tramas, una desde Host A a Host C y otra desde Host B a Host D? </w:t>
      </w:r>
    </w:p>
    <w:p w14:paraId="1BBC411D" w14:textId="77777777" w:rsidR="002C24A5" w:rsidRPr="00EE093C" w:rsidRDefault="002C24A5" w:rsidP="002C24A5">
      <w:pPr>
        <w:pStyle w:val="Ttulo5"/>
        <w:numPr>
          <w:ilvl w:val="1"/>
          <w:numId w:val="41"/>
        </w:numPr>
        <w:spacing w:before="0" w:after="120"/>
        <w:rPr>
          <w:rFonts w:ascii="Arial" w:hAnsi="Arial" w:cs="Arial"/>
          <w:color w:val="000000"/>
          <w:sz w:val="24"/>
          <w:szCs w:val="24"/>
        </w:rPr>
      </w:pPr>
      <w:r w:rsidRPr="00EE093C">
        <w:rPr>
          <w:rFonts w:ascii="Arial" w:hAnsi="Arial" w:cs="Arial"/>
          <w:color w:val="000000"/>
          <w:sz w:val="24"/>
          <w:szCs w:val="24"/>
        </w:rPr>
        <w:t xml:space="preserve">Cuales MAC conoce o puede llegar a conocer el Host B? </w:t>
      </w:r>
    </w:p>
    <w:p w14:paraId="201AA651" w14:textId="77777777" w:rsidR="002C24A5" w:rsidRPr="00EE093C" w:rsidRDefault="002C24A5" w:rsidP="002C24A5">
      <w:pPr>
        <w:pStyle w:val="Ttulo5"/>
        <w:numPr>
          <w:ilvl w:val="1"/>
          <w:numId w:val="41"/>
        </w:numPr>
        <w:spacing w:before="0" w:after="120"/>
        <w:rPr>
          <w:rFonts w:ascii="Arial" w:hAnsi="Arial" w:cs="Arial"/>
          <w:color w:val="000000"/>
          <w:sz w:val="24"/>
          <w:szCs w:val="24"/>
        </w:rPr>
      </w:pPr>
      <w:r w:rsidRPr="00EE093C">
        <w:rPr>
          <w:rFonts w:ascii="Arial" w:hAnsi="Arial" w:cs="Arial"/>
          <w:color w:val="000000"/>
          <w:sz w:val="24"/>
          <w:szCs w:val="24"/>
        </w:rPr>
        <w:t xml:space="preserve">El Host C realiza un pedido de ARP (Brodcast de capa2), liste los Host que logran ver el pedido. </w:t>
      </w:r>
    </w:p>
    <w:p w14:paraId="396B2E6B" w14:textId="77777777" w:rsidR="002C24A5" w:rsidRDefault="002C24A5" w:rsidP="002C24A5">
      <w:pPr>
        <w:pStyle w:val="Ttulo5"/>
        <w:numPr>
          <w:ilvl w:val="0"/>
          <w:numId w:val="0"/>
        </w:numPr>
        <w:spacing w:before="0" w:after="120"/>
        <w:rPr>
          <w:rFonts w:ascii="Arial" w:hAnsi="Arial" w:cs="Arial"/>
          <w:color w:val="000000"/>
          <w:sz w:val="24"/>
          <w:szCs w:val="24"/>
        </w:rPr>
      </w:pPr>
    </w:p>
    <w:p w14:paraId="5FE0932A" w14:textId="7CD023AA" w:rsidR="002C24A5" w:rsidRPr="007A373F" w:rsidRDefault="002C24A5" w:rsidP="00371046">
      <w:pPr>
        <w:pStyle w:val="Ttulo5"/>
        <w:numPr>
          <w:ilvl w:val="0"/>
          <w:numId w:val="43"/>
        </w:numPr>
        <w:spacing w:before="0" w:after="120"/>
        <w:rPr>
          <w:rFonts w:ascii="Arial" w:hAnsi="Arial" w:cs="Arial"/>
          <w:color w:val="000000"/>
          <w:sz w:val="24"/>
          <w:szCs w:val="24"/>
        </w:rPr>
      </w:pPr>
      <w:r>
        <w:rPr>
          <w:rFonts w:ascii="Arial" w:hAnsi="Arial" w:cs="Arial"/>
          <w:color w:val="000000"/>
          <w:sz w:val="24"/>
          <w:szCs w:val="24"/>
        </w:rPr>
        <w:t>Dada la topologí</w:t>
      </w:r>
      <w:r w:rsidRPr="007A373F">
        <w:rPr>
          <w:rFonts w:ascii="Arial" w:hAnsi="Arial" w:cs="Arial"/>
          <w:color w:val="000000"/>
          <w:sz w:val="24"/>
          <w:szCs w:val="24"/>
        </w:rPr>
        <w:t xml:space="preserve">a de la figura </w:t>
      </w:r>
      <w:r w:rsidR="001D02AD">
        <w:rPr>
          <w:rFonts w:ascii="Arial" w:hAnsi="Arial" w:cs="Arial"/>
          <w:color w:val="000000"/>
          <w:sz w:val="24"/>
          <w:szCs w:val="24"/>
        </w:rPr>
        <w:t xml:space="preserve">siguiente, </w:t>
      </w:r>
      <w:r w:rsidRPr="007A373F">
        <w:rPr>
          <w:rFonts w:ascii="Arial" w:hAnsi="Arial" w:cs="Arial"/>
          <w:color w:val="000000"/>
          <w:sz w:val="24"/>
          <w:szCs w:val="24"/>
        </w:rPr>
        <w:t xml:space="preserve">responder las siguientes preguntas. Justifique cada una de sus respuestas. </w:t>
      </w:r>
    </w:p>
    <w:p w14:paraId="457A995C" w14:textId="77777777" w:rsidR="005840DF" w:rsidRDefault="005840DF" w:rsidP="000549CD"/>
    <w:p w14:paraId="0B5A35DE" w14:textId="77777777" w:rsidR="002C24A5" w:rsidRDefault="00371046" w:rsidP="000549CD">
      <w:r>
        <w:rPr>
          <w:rFonts w:ascii="Arial" w:hAnsi="Arial" w:cs="Arial"/>
          <w:noProof/>
          <w:sz w:val="24"/>
          <w:szCs w:val="24"/>
          <w:lang w:val="es-ES_tradnl" w:eastAsia="es-ES_tradnl"/>
        </w:rPr>
        <w:drawing>
          <wp:inline distT="0" distB="0" distL="0" distR="0" wp14:anchorId="12B86B8D" wp14:editId="4802B2CD">
            <wp:extent cx="5527040" cy="5303520"/>
            <wp:effectExtent l="0" t="0" r="1016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7040" cy="5303520"/>
                    </a:xfrm>
                    <a:prstGeom prst="rect">
                      <a:avLst/>
                    </a:prstGeom>
                    <a:solidFill>
                      <a:srgbClr val="FFFFFF"/>
                    </a:solidFill>
                    <a:ln>
                      <a:noFill/>
                    </a:ln>
                  </pic:spPr>
                </pic:pic>
              </a:graphicData>
            </a:graphic>
          </wp:inline>
        </w:drawing>
      </w:r>
    </w:p>
    <w:p w14:paraId="1ED13827" w14:textId="77777777" w:rsidR="005840DF" w:rsidRPr="002C24A5" w:rsidRDefault="005840DF" w:rsidP="002C24A5">
      <w:pPr>
        <w:pStyle w:val="NormalWeb"/>
        <w:numPr>
          <w:ilvl w:val="0"/>
          <w:numId w:val="39"/>
        </w:numPr>
        <w:spacing w:before="0"/>
        <w:jc w:val="both"/>
        <w:rPr>
          <w:rFonts w:ascii="Arial" w:hAnsi="Arial" w:cs="Arial"/>
          <w:color w:val="000000"/>
          <w:sz w:val="24"/>
          <w:szCs w:val="24"/>
        </w:rPr>
      </w:pPr>
      <w:r>
        <w:rPr>
          <w:rFonts w:ascii="Arial" w:hAnsi="Arial" w:cs="Arial"/>
          <w:color w:val="000000"/>
          <w:sz w:val="24"/>
          <w:szCs w:val="24"/>
        </w:rPr>
        <w:t>Indicar si la siguiente trama Ethernet puede ser una trama correcta generada en la red de la figura (explicando cuándo y dónde se genera) o no</w:t>
      </w:r>
      <w:r w:rsidR="00371046">
        <w:rPr>
          <w:rFonts w:ascii="Arial" w:hAnsi="Arial" w:cs="Arial"/>
          <w:color w:val="000000"/>
          <w:sz w:val="24"/>
          <w:szCs w:val="24"/>
        </w:rPr>
        <w:t>:</w:t>
      </w:r>
    </w:p>
    <w:p w14:paraId="5B63F3FA" w14:textId="77777777" w:rsidR="005840DF" w:rsidRDefault="005840DF" w:rsidP="005840DF">
      <w:pPr>
        <w:rPr>
          <w:rFonts w:ascii="Arial" w:hAnsi="Arial" w:cs="Arial"/>
          <w:sz w:val="24"/>
          <w:szCs w:val="24"/>
        </w:rPr>
      </w:pPr>
    </w:p>
    <w:p w14:paraId="2493A66C" w14:textId="77777777" w:rsidR="005840DF" w:rsidRDefault="00371046" w:rsidP="00371046">
      <w:pPr>
        <w:pStyle w:val="NormalWeb"/>
        <w:spacing w:before="0"/>
        <w:jc w:val="center"/>
        <w:rPr>
          <w:rFonts w:ascii="Arial" w:hAnsi="Arial" w:cs="Arial"/>
          <w:color w:val="000000"/>
          <w:sz w:val="24"/>
          <w:szCs w:val="24"/>
        </w:rPr>
      </w:pPr>
      <w:r>
        <w:rPr>
          <w:rFonts w:ascii="Arial" w:hAnsi="Arial" w:cs="Arial"/>
          <w:b/>
          <w:noProof/>
          <w:color w:val="000000"/>
          <w:sz w:val="24"/>
          <w:szCs w:val="24"/>
          <w:lang w:val="es-ES_tradnl" w:eastAsia="es-ES_tradnl"/>
        </w:rPr>
        <w:drawing>
          <wp:inline distT="0" distB="0" distL="0" distR="0" wp14:anchorId="2A922D41" wp14:editId="44DED4BB">
            <wp:extent cx="5709920" cy="568960"/>
            <wp:effectExtent l="0" t="0" r="5080" b="0"/>
            <wp:docPr id="1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9920" cy="568960"/>
                    </a:xfrm>
                    <a:prstGeom prst="rect">
                      <a:avLst/>
                    </a:prstGeom>
                    <a:solidFill>
                      <a:srgbClr val="FFFFFF"/>
                    </a:solidFill>
                    <a:ln>
                      <a:noFill/>
                    </a:ln>
                  </pic:spPr>
                </pic:pic>
              </a:graphicData>
            </a:graphic>
          </wp:inline>
        </w:drawing>
      </w:r>
    </w:p>
    <w:p w14:paraId="4F644697" w14:textId="77777777" w:rsidR="005840DF" w:rsidRPr="002C24A5" w:rsidRDefault="005840DF" w:rsidP="002C24A5">
      <w:pPr>
        <w:pStyle w:val="NormalWeb"/>
        <w:numPr>
          <w:ilvl w:val="0"/>
          <w:numId w:val="39"/>
        </w:numPr>
        <w:spacing w:before="0"/>
        <w:jc w:val="both"/>
        <w:rPr>
          <w:rFonts w:ascii="Arial" w:hAnsi="Arial" w:cs="Arial"/>
          <w:color w:val="000000"/>
          <w:sz w:val="24"/>
          <w:szCs w:val="24"/>
        </w:rPr>
      </w:pPr>
      <w:r>
        <w:rPr>
          <w:rFonts w:ascii="Arial" w:hAnsi="Arial" w:cs="Arial"/>
          <w:color w:val="000000"/>
          <w:sz w:val="24"/>
          <w:szCs w:val="24"/>
        </w:rPr>
        <w:lastRenderedPageBreak/>
        <w:t>Indicar qué tipo de trama es la siguiente, para qué se generaría en la red de la figura y cuáles serían los campos relevantes que le faltan:</w:t>
      </w:r>
    </w:p>
    <w:p w14:paraId="54F4E206" w14:textId="77777777" w:rsidR="005840DF" w:rsidRDefault="00371046" w:rsidP="00371046">
      <w:pPr>
        <w:pStyle w:val="NormalWeb"/>
        <w:spacing w:before="0"/>
        <w:jc w:val="center"/>
        <w:rPr>
          <w:rFonts w:ascii="Arial" w:hAnsi="Arial" w:cs="Arial"/>
          <w:color w:val="000000"/>
          <w:sz w:val="24"/>
          <w:szCs w:val="24"/>
        </w:rPr>
      </w:pPr>
      <w:r>
        <w:rPr>
          <w:rFonts w:ascii="Arial" w:hAnsi="Arial" w:cs="Arial"/>
          <w:b/>
          <w:noProof/>
          <w:color w:val="000000"/>
          <w:sz w:val="24"/>
          <w:szCs w:val="24"/>
          <w:lang w:val="es-ES_tradnl" w:eastAsia="es-ES_tradnl"/>
        </w:rPr>
        <w:drawing>
          <wp:inline distT="0" distB="0" distL="0" distR="0" wp14:anchorId="3393D3AA" wp14:editId="492BF068">
            <wp:extent cx="4846320" cy="640080"/>
            <wp:effectExtent l="0" t="0" r="5080" b="0"/>
            <wp:docPr id="1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46320" cy="640080"/>
                    </a:xfrm>
                    <a:prstGeom prst="rect">
                      <a:avLst/>
                    </a:prstGeom>
                    <a:solidFill>
                      <a:srgbClr val="FFFFFF"/>
                    </a:solidFill>
                    <a:ln>
                      <a:noFill/>
                    </a:ln>
                  </pic:spPr>
                </pic:pic>
              </a:graphicData>
            </a:graphic>
          </wp:inline>
        </w:drawing>
      </w:r>
    </w:p>
    <w:p w14:paraId="518FF1D8" w14:textId="77777777" w:rsidR="005840DF" w:rsidRPr="002C24A5" w:rsidRDefault="005840DF" w:rsidP="002C24A5">
      <w:pPr>
        <w:pStyle w:val="NormalWeb"/>
        <w:numPr>
          <w:ilvl w:val="0"/>
          <w:numId w:val="39"/>
        </w:numPr>
        <w:spacing w:before="0"/>
        <w:jc w:val="both"/>
        <w:rPr>
          <w:rFonts w:ascii="Arial" w:hAnsi="Arial" w:cs="Arial"/>
          <w:color w:val="000000"/>
          <w:sz w:val="24"/>
          <w:szCs w:val="24"/>
        </w:rPr>
      </w:pPr>
      <w:r>
        <w:rPr>
          <w:rFonts w:ascii="Arial" w:hAnsi="Arial" w:cs="Arial"/>
          <w:color w:val="000000"/>
          <w:sz w:val="24"/>
          <w:szCs w:val="24"/>
        </w:rPr>
        <w:t xml:space="preserve">Indicar la salida en pantalla que genera el comando </w:t>
      </w:r>
      <w:r w:rsidRPr="002C24A5">
        <w:rPr>
          <w:rFonts w:ascii="Arial" w:hAnsi="Arial" w:cs="Arial"/>
          <w:color w:val="000000"/>
          <w:sz w:val="24"/>
          <w:szCs w:val="24"/>
        </w:rPr>
        <w:t>traceroute</w:t>
      </w:r>
      <w:r>
        <w:rPr>
          <w:rFonts w:ascii="Arial" w:hAnsi="Arial" w:cs="Arial"/>
          <w:color w:val="000000"/>
          <w:sz w:val="24"/>
          <w:szCs w:val="24"/>
        </w:rPr>
        <w:t xml:space="preserve"> que hay que invocar para que aparezca en la red de la figura la siguiente trama:</w:t>
      </w:r>
    </w:p>
    <w:p w14:paraId="1A3DDA5E" w14:textId="77777777" w:rsidR="005840DF" w:rsidRDefault="00371046" w:rsidP="005840DF">
      <w:pPr>
        <w:pStyle w:val="NormalWeb"/>
        <w:spacing w:before="0"/>
        <w:jc w:val="both"/>
        <w:rPr>
          <w:rFonts w:ascii="Arial" w:hAnsi="Arial" w:cs="Arial"/>
          <w:sz w:val="24"/>
          <w:szCs w:val="24"/>
        </w:rPr>
      </w:pPr>
      <w:r>
        <w:rPr>
          <w:rFonts w:ascii="Arial" w:hAnsi="Arial" w:cs="Arial"/>
          <w:noProof/>
          <w:color w:val="000000"/>
          <w:sz w:val="24"/>
          <w:szCs w:val="24"/>
          <w:lang w:val="es-ES_tradnl" w:eastAsia="es-ES_tradnl"/>
        </w:rPr>
        <w:drawing>
          <wp:inline distT="0" distB="0" distL="0" distR="0" wp14:anchorId="35B2A2D8" wp14:editId="211E02E0">
            <wp:extent cx="6228080" cy="538480"/>
            <wp:effectExtent l="0" t="0" r="0" b="0"/>
            <wp:docPr id="1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28080" cy="538480"/>
                    </a:xfrm>
                    <a:prstGeom prst="rect">
                      <a:avLst/>
                    </a:prstGeom>
                    <a:solidFill>
                      <a:srgbClr val="FFFFFF"/>
                    </a:solidFill>
                    <a:ln>
                      <a:noFill/>
                    </a:ln>
                  </pic:spPr>
                </pic:pic>
              </a:graphicData>
            </a:graphic>
          </wp:inline>
        </w:drawing>
      </w:r>
    </w:p>
    <w:p w14:paraId="51EEF508" w14:textId="77777777" w:rsidR="002C24A5" w:rsidRPr="00AE7067" w:rsidRDefault="002C24A5" w:rsidP="00371046">
      <w:pPr>
        <w:pStyle w:val="Ttulo5"/>
        <w:numPr>
          <w:ilvl w:val="0"/>
          <w:numId w:val="43"/>
        </w:numPr>
        <w:spacing w:before="0" w:after="120"/>
        <w:rPr>
          <w:rFonts w:ascii="Arial" w:hAnsi="Arial" w:cs="Arial"/>
          <w:color w:val="000000"/>
          <w:sz w:val="24"/>
          <w:szCs w:val="24"/>
        </w:rPr>
      </w:pPr>
      <w:r w:rsidRPr="007A373F">
        <w:rPr>
          <w:rFonts w:ascii="Arial" w:hAnsi="Arial" w:cs="Arial"/>
          <w:color w:val="000000"/>
          <w:sz w:val="24"/>
          <w:szCs w:val="24"/>
        </w:rPr>
        <w:t>Utilizando la red de la figura anterior, teniendo en cuenta</w:t>
      </w:r>
      <w:r w:rsidRPr="00AE7067">
        <w:rPr>
          <w:rFonts w:ascii="Arial" w:hAnsi="Arial" w:cs="Arial"/>
          <w:color w:val="000000"/>
          <w:sz w:val="24"/>
          <w:szCs w:val="24"/>
        </w:rPr>
        <w:t xml:space="preserve"> que la máscara de subred es siempre /24, se solicita:</w:t>
      </w:r>
    </w:p>
    <w:p w14:paraId="573B062D" w14:textId="77777777" w:rsidR="002C24A5" w:rsidRPr="008C6E8F" w:rsidRDefault="002C24A5" w:rsidP="00371046">
      <w:pPr>
        <w:pStyle w:val="NormalWeb"/>
        <w:numPr>
          <w:ilvl w:val="0"/>
          <w:numId w:val="44"/>
        </w:numPr>
        <w:spacing w:before="0"/>
        <w:jc w:val="both"/>
        <w:rPr>
          <w:rFonts w:ascii="Arial" w:hAnsi="Arial" w:cs="Arial"/>
          <w:sz w:val="24"/>
          <w:szCs w:val="24"/>
        </w:rPr>
      </w:pPr>
      <w:r w:rsidRPr="008C6E8F">
        <w:rPr>
          <w:rFonts w:ascii="Arial" w:hAnsi="Arial" w:cs="Arial"/>
          <w:color w:val="000000"/>
          <w:sz w:val="24"/>
          <w:szCs w:val="24"/>
        </w:rPr>
        <w:t>Sea un paquete IP con origen en A y destino en B. Si miramos los contenidos de la trama Ethernet en que va encapsulado cuando pasa por la red 10.1.28.0, y los comparamos con los de la trama Ethernet de cuando pasa por la 10.1.74.0, indicar qué campos serán diferentes, tanto de la trama Ethernet como del paquete IP. Señalar, cuando se pueda, el valor que tendría cada uno de esos campos en ambas tramas.</w:t>
      </w:r>
    </w:p>
    <w:p w14:paraId="0E68D720" w14:textId="77777777" w:rsidR="002C24A5" w:rsidRPr="008C6E8F" w:rsidRDefault="002C24A5" w:rsidP="00371046">
      <w:pPr>
        <w:pStyle w:val="NormalWeb"/>
        <w:numPr>
          <w:ilvl w:val="0"/>
          <w:numId w:val="44"/>
        </w:numPr>
        <w:spacing w:before="0"/>
        <w:jc w:val="both"/>
        <w:rPr>
          <w:rFonts w:ascii="Arial" w:hAnsi="Arial" w:cs="Arial"/>
          <w:sz w:val="24"/>
          <w:szCs w:val="24"/>
        </w:rPr>
      </w:pPr>
      <w:r w:rsidRPr="008C6E8F">
        <w:rPr>
          <w:rFonts w:ascii="Arial" w:hAnsi="Arial" w:cs="Arial"/>
          <w:color w:val="000000"/>
          <w:sz w:val="24"/>
          <w:szCs w:val="24"/>
        </w:rPr>
        <w:t>Con los datos de la figura, indicar en qué subredes Ethernet puede encontrarse un paquete IP con dirección destino 10.1.28.9.</w:t>
      </w:r>
    </w:p>
    <w:p w14:paraId="671193E1" w14:textId="77777777" w:rsidR="002C24A5" w:rsidRPr="008C6E8F" w:rsidRDefault="002C24A5" w:rsidP="00371046">
      <w:pPr>
        <w:pStyle w:val="NormalWeb"/>
        <w:numPr>
          <w:ilvl w:val="0"/>
          <w:numId w:val="44"/>
        </w:numPr>
        <w:spacing w:before="0"/>
        <w:jc w:val="both"/>
        <w:rPr>
          <w:rFonts w:ascii="Arial" w:hAnsi="Arial" w:cs="Arial"/>
          <w:sz w:val="24"/>
          <w:szCs w:val="24"/>
          <w:lang w:val="es-ES"/>
        </w:rPr>
      </w:pPr>
      <w:r w:rsidRPr="008C6E8F">
        <w:rPr>
          <w:rFonts w:ascii="Arial" w:hAnsi="Arial" w:cs="Arial"/>
          <w:color w:val="000000"/>
          <w:sz w:val="24"/>
          <w:szCs w:val="24"/>
        </w:rPr>
        <w:t>Con los datos de la figura, indicar en qué subredes Ethernet puede encontrarse un paquete IP con dirección origen 10.1.252.9.</w:t>
      </w:r>
    </w:p>
    <w:p w14:paraId="286313DA" w14:textId="77777777" w:rsidR="002C24A5" w:rsidRPr="008C6E8F" w:rsidRDefault="002C24A5" w:rsidP="000B717A">
      <w:pPr>
        <w:pStyle w:val="NormalWeb"/>
        <w:numPr>
          <w:ilvl w:val="0"/>
          <w:numId w:val="44"/>
        </w:numPr>
        <w:spacing w:before="0" w:after="120"/>
        <w:ind w:left="714" w:hanging="357"/>
        <w:jc w:val="both"/>
        <w:rPr>
          <w:rFonts w:ascii="Arial" w:hAnsi="Arial" w:cs="Arial"/>
          <w:sz w:val="24"/>
          <w:szCs w:val="24"/>
          <w:lang w:val="es-ES"/>
        </w:rPr>
      </w:pPr>
      <w:r w:rsidRPr="008C6E8F">
        <w:rPr>
          <w:rFonts w:ascii="Arial" w:hAnsi="Arial" w:cs="Arial"/>
          <w:color w:val="000000"/>
          <w:sz w:val="24"/>
          <w:szCs w:val="24"/>
        </w:rPr>
        <w:t>Con los datos de la figura, indicar en qué subredes Ethernet puede encontrarse un paquete IP con dirección origen 10.1.254.9 y dirección destino 10.1.253.9.</w:t>
      </w:r>
    </w:p>
    <w:p w14:paraId="41E1FF0C" w14:textId="37823296" w:rsidR="000B717A" w:rsidRDefault="000B717A" w:rsidP="000B717A">
      <w:pPr>
        <w:pStyle w:val="Ttulo3"/>
        <w:rPr>
          <w:rFonts w:ascii="Arial" w:hAnsi="Arial" w:cs="Arial"/>
          <w:sz w:val="28"/>
          <w:szCs w:val="28"/>
        </w:rPr>
      </w:pPr>
      <w:r>
        <w:rPr>
          <w:rFonts w:ascii="Arial" w:hAnsi="Arial" w:cs="Arial"/>
          <w:sz w:val="28"/>
          <w:szCs w:val="28"/>
        </w:rPr>
        <w:t>Parte 2</w:t>
      </w:r>
      <w:r w:rsidRPr="007F1CEB">
        <w:rPr>
          <w:rFonts w:ascii="Arial" w:hAnsi="Arial" w:cs="Arial"/>
          <w:sz w:val="28"/>
          <w:szCs w:val="28"/>
        </w:rPr>
        <w:t xml:space="preserve">: </w:t>
      </w:r>
      <w:r>
        <w:rPr>
          <w:rFonts w:ascii="Arial" w:hAnsi="Arial" w:cs="Arial"/>
          <w:sz w:val="28"/>
          <w:szCs w:val="28"/>
        </w:rPr>
        <w:t>Ethernet</w:t>
      </w:r>
    </w:p>
    <w:p w14:paraId="16023F76" w14:textId="77777777" w:rsidR="000B717A" w:rsidRDefault="000B717A" w:rsidP="000B717A">
      <w:pPr>
        <w:pStyle w:val="Ttulo5"/>
        <w:numPr>
          <w:ilvl w:val="0"/>
          <w:numId w:val="0"/>
        </w:numPr>
        <w:spacing w:before="0" w:after="120"/>
        <w:rPr>
          <w:rFonts w:ascii="Arial" w:hAnsi="Arial" w:cs="Arial"/>
          <w:color w:val="000000"/>
          <w:sz w:val="24"/>
          <w:szCs w:val="24"/>
        </w:rPr>
      </w:pPr>
    </w:p>
    <w:p w14:paraId="770CFEAB" w14:textId="10BB481B" w:rsidR="000B717A" w:rsidRPr="00B47185" w:rsidRDefault="000B717A" w:rsidP="000B717A">
      <w:pPr>
        <w:pStyle w:val="Ttulo5"/>
        <w:numPr>
          <w:ilvl w:val="0"/>
          <w:numId w:val="43"/>
        </w:numPr>
        <w:spacing w:before="0" w:after="120"/>
        <w:rPr>
          <w:rFonts w:ascii="Arial" w:hAnsi="Arial" w:cs="Arial"/>
          <w:color w:val="000000"/>
          <w:sz w:val="24"/>
          <w:szCs w:val="24"/>
        </w:rPr>
      </w:pPr>
      <w:r w:rsidRPr="00B47185">
        <w:rPr>
          <w:rFonts w:ascii="Arial" w:hAnsi="Arial" w:cs="Arial"/>
          <w:color w:val="000000"/>
          <w:sz w:val="24"/>
          <w:szCs w:val="24"/>
        </w:rPr>
        <w:t>Dada la siguiente trama Ethernet realice un análisis completo indicando los campos relevantes de la trama y del nivel de red involucrado.</w:t>
      </w:r>
    </w:p>
    <w:p w14:paraId="4892DD68" w14:textId="77777777" w:rsidR="000B717A" w:rsidRPr="00B47185" w:rsidRDefault="000B717A" w:rsidP="000B717A">
      <w:pPr>
        <w:widowControl w:val="0"/>
        <w:tabs>
          <w:tab w:val="left" w:pos="1560"/>
          <w:tab w:val="left" w:pos="2020"/>
          <w:tab w:val="left" w:pos="2480"/>
          <w:tab w:val="left" w:pos="2900"/>
          <w:tab w:val="left" w:pos="3340"/>
          <w:tab w:val="left" w:pos="3780"/>
          <w:tab w:val="left" w:pos="4200"/>
          <w:tab w:val="left" w:pos="4680"/>
          <w:tab w:val="left" w:pos="5100"/>
          <w:tab w:val="left" w:pos="5560"/>
          <w:tab w:val="left" w:pos="5980"/>
          <w:tab w:val="left" w:pos="6420"/>
          <w:tab w:val="left" w:pos="6840"/>
          <w:tab w:val="left" w:pos="7300"/>
          <w:tab w:val="left" w:pos="7740"/>
        </w:tabs>
        <w:autoSpaceDE w:val="0"/>
        <w:autoSpaceDN w:val="0"/>
        <w:adjustRightInd w:val="0"/>
        <w:spacing w:line="240" w:lineRule="exact"/>
        <w:ind w:left="1129" w:right="-20"/>
        <w:rPr>
          <w:sz w:val="24"/>
          <w:szCs w:val="24"/>
        </w:rPr>
      </w:pPr>
      <w:r w:rsidRPr="00B47185">
        <w:rPr>
          <w:w w:val="87"/>
          <w:sz w:val="24"/>
          <w:szCs w:val="24"/>
        </w:rPr>
        <w:t>00</w:t>
      </w:r>
      <w:r w:rsidRPr="00B47185">
        <w:rPr>
          <w:sz w:val="24"/>
          <w:szCs w:val="24"/>
        </w:rPr>
        <w:tab/>
      </w:r>
      <w:r w:rsidRPr="00B47185">
        <w:rPr>
          <w:w w:val="87"/>
          <w:sz w:val="24"/>
          <w:szCs w:val="24"/>
        </w:rPr>
        <w:t>20</w:t>
      </w:r>
      <w:r w:rsidRPr="00B47185">
        <w:rPr>
          <w:sz w:val="24"/>
          <w:szCs w:val="24"/>
        </w:rPr>
        <w:tab/>
      </w:r>
      <w:r w:rsidRPr="00B47185">
        <w:rPr>
          <w:w w:val="87"/>
          <w:sz w:val="24"/>
          <w:szCs w:val="24"/>
        </w:rPr>
        <w:t>78</w:t>
      </w:r>
      <w:r w:rsidRPr="00B47185">
        <w:rPr>
          <w:sz w:val="24"/>
          <w:szCs w:val="24"/>
        </w:rPr>
        <w:tab/>
      </w:r>
      <w:r w:rsidRPr="00B47185">
        <w:rPr>
          <w:w w:val="80"/>
          <w:sz w:val="24"/>
          <w:szCs w:val="24"/>
        </w:rPr>
        <w:t>e</w:t>
      </w:r>
      <w:r w:rsidRPr="00B47185">
        <w:rPr>
          <w:w w:val="87"/>
          <w:sz w:val="24"/>
          <w:szCs w:val="24"/>
        </w:rPr>
        <w:t>1</w:t>
      </w:r>
      <w:r w:rsidRPr="00B47185">
        <w:rPr>
          <w:sz w:val="24"/>
          <w:szCs w:val="24"/>
        </w:rPr>
        <w:tab/>
      </w:r>
      <w:r w:rsidRPr="00B47185">
        <w:rPr>
          <w:w w:val="87"/>
          <w:sz w:val="24"/>
          <w:szCs w:val="24"/>
        </w:rPr>
        <w:t>5</w:t>
      </w:r>
      <w:r w:rsidRPr="00B47185">
        <w:rPr>
          <w:w w:val="91"/>
          <w:sz w:val="24"/>
          <w:szCs w:val="24"/>
        </w:rPr>
        <w:t>a</w:t>
      </w:r>
      <w:r w:rsidRPr="00B47185">
        <w:rPr>
          <w:sz w:val="24"/>
          <w:szCs w:val="24"/>
        </w:rPr>
        <w:tab/>
      </w:r>
      <w:r w:rsidRPr="00B47185">
        <w:rPr>
          <w:w w:val="87"/>
          <w:sz w:val="24"/>
          <w:szCs w:val="24"/>
        </w:rPr>
        <w:t>80</w:t>
      </w:r>
      <w:r w:rsidRPr="00B47185">
        <w:rPr>
          <w:sz w:val="24"/>
          <w:szCs w:val="24"/>
        </w:rPr>
        <w:tab/>
      </w:r>
      <w:r w:rsidRPr="00B47185">
        <w:rPr>
          <w:w w:val="87"/>
          <w:sz w:val="24"/>
          <w:szCs w:val="24"/>
        </w:rPr>
        <w:t>00</w:t>
      </w:r>
      <w:r w:rsidRPr="00B47185">
        <w:rPr>
          <w:sz w:val="24"/>
          <w:szCs w:val="24"/>
        </w:rPr>
        <w:tab/>
      </w:r>
      <w:r w:rsidRPr="00B47185">
        <w:rPr>
          <w:w w:val="91"/>
          <w:sz w:val="24"/>
          <w:szCs w:val="24"/>
        </w:rPr>
        <w:t>a</w:t>
      </w:r>
      <w:r w:rsidRPr="00B47185">
        <w:rPr>
          <w:w w:val="87"/>
          <w:sz w:val="24"/>
          <w:szCs w:val="24"/>
        </w:rPr>
        <w:t>0</w:t>
      </w:r>
      <w:r w:rsidRPr="00B47185">
        <w:rPr>
          <w:sz w:val="24"/>
          <w:szCs w:val="24"/>
        </w:rPr>
        <w:tab/>
      </w:r>
      <w:r w:rsidRPr="00B47185">
        <w:rPr>
          <w:w w:val="83"/>
          <w:sz w:val="24"/>
          <w:szCs w:val="24"/>
        </w:rPr>
        <w:t>cc</w:t>
      </w:r>
      <w:r w:rsidRPr="00B47185">
        <w:rPr>
          <w:sz w:val="24"/>
          <w:szCs w:val="24"/>
        </w:rPr>
        <w:tab/>
      </w:r>
      <w:r w:rsidRPr="00B47185">
        <w:rPr>
          <w:w w:val="87"/>
          <w:sz w:val="24"/>
          <w:szCs w:val="24"/>
        </w:rPr>
        <w:t>30</w:t>
      </w:r>
      <w:r w:rsidRPr="00B47185">
        <w:rPr>
          <w:sz w:val="24"/>
          <w:szCs w:val="24"/>
        </w:rPr>
        <w:tab/>
      </w:r>
      <w:r w:rsidRPr="00B47185">
        <w:rPr>
          <w:w w:val="83"/>
          <w:sz w:val="24"/>
          <w:szCs w:val="24"/>
        </w:rPr>
        <w:t>c</w:t>
      </w:r>
      <w:r w:rsidRPr="00B47185">
        <w:rPr>
          <w:w w:val="87"/>
          <w:sz w:val="24"/>
          <w:szCs w:val="24"/>
        </w:rPr>
        <w:t>8</w:t>
      </w:r>
      <w:r w:rsidRPr="00B47185">
        <w:rPr>
          <w:sz w:val="24"/>
          <w:szCs w:val="24"/>
        </w:rPr>
        <w:tab/>
      </w:r>
      <w:r w:rsidRPr="00B47185">
        <w:rPr>
          <w:w w:val="82"/>
          <w:sz w:val="24"/>
          <w:szCs w:val="24"/>
        </w:rPr>
        <w:t>db</w:t>
      </w:r>
      <w:r w:rsidRPr="00B47185">
        <w:rPr>
          <w:sz w:val="24"/>
          <w:szCs w:val="24"/>
        </w:rPr>
        <w:tab/>
      </w:r>
      <w:r w:rsidRPr="00B47185">
        <w:rPr>
          <w:w w:val="87"/>
          <w:sz w:val="24"/>
          <w:szCs w:val="24"/>
        </w:rPr>
        <w:t>08</w:t>
      </w:r>
      <w:r w:rsidRPr="00B47185">
        <w:rPr>
          <w:sz w:val="24"/>
          <w:szCs w:val="24"/>
        </w:rPr>
        <w:tab/>
      </w:r>
      <w:r w:rsidRPr="00B47185">
        <w:rPr>
          <w:w w:val="87"/>
          <w:sz w:val="24"/>
          <w:szCs w:val="24"/>
        </w:rPr>
        <w:t>00</w:t>
      </w:r>
      <w:r w:rsidRPr="00B47185">
        <w:rPr>
          <w:sz w:val="24"/>
          <w:szCs w:val="24"/>
        </w:rPr>
        <w:tab/>
      </w:r>
      <w:r w:rsidRPr="00B47185">
        <w:rPr>
          <w:w w:val="87"/>
          <w:sz w:val="24"/>
          <w:szCs w:val="24"/>
        </w:rPr>
        <w:t>45</w:t>
      </w:r>
      <w:r w:rsidRPr="00B47185">
        <w:rPr>
          <w:sz w:val="24"/>
          <w:szCs w:val="24"/>
        </w:rPr>
        <w:tab/>
      </w:r>
      <w:r w:rsidRPr="00B47185">
        <w:rPr>
          <w:w w:val="87"/>
          <w:sz w:val="24"/>
          <w:szCs w:val="24"/>
        </w:rPr>
        <w:t>0</w:t>
      </w:r>
      <w:r w:rsidRPr="00B47185">
        <w:rPr>
          <w:w w:val="74"/>
          <w:sz w:val="24"/>
          <w:szCs w:val="24"/>
        </w:rPr>
        <w:t>b</w:t>
      </w:r>
    </w:p>
    <w:p w14:paraId="4544BF37" w14:textId="77777777" w:rsidR="000B717A" w:rsidRPr="00B47185" w:rsidRDefault="000B717A" w:rsidP="000B717A">
      <w:pPr>
        <w:widowControl w:val="0"/>
        <w:tabs>
          <w:tab w:val="left" w:pos="1560"/>
          <w:tab w:val="left" w:pos="2020"/>
          <w:tab w:val="left" w:pos="2460"/>
          <w:tab w:val="left" w:pos="2900"/>
          <w:tab w:val="left" w:pos="3340"/>
          <w:tab w:val="left" w:pos="3780"/>
          <w:tab w:val="left" w:pos="4220"/>
          <w:tab w:val="left" w:pos="4640"/>
          <w:tab w:val="left" w:pos="5100"/>
          <w:tab w:val="left" w:pos="5540"/>
          <w:tab w:val="left" w:pos="5980"/>
          <w:tab w:val="left" w:pos="6420"/>
          <w:tab w:val="left" w:pos="6840"/>
          <w:tab w:val="left" w:pos="7300"/>
          <w:tab w:val="left" w:pos="7740"/>
        </w:tabs>
        <w:autoSpaceDE w:val="0"/>
        <w:autoSpaceDN w:val="0"/>
        <w:adjustRightInd w:val="0"/>
        <w:spacing w:before="49" w:line="240" w:lineRule="exact"/>
        <w:ind w:left="1129" w:right="-20"/>
        <w:rPr>
          <w:sz w:val="24"/>
          <w:szCs w:val="24"/>
        </w:rPr>
      </w:pPr>
      <w:r w:rsidRPr="00B47185">
        <w:rPr>
          <w:w w:val="87"/>
          <w:sz w:val="24"/>
          <w:szCs w:val="24"/>
        </w:rPr>
        <w:t>00</w:t>
      </w:r>
      <w:r w:rsidRPr="00B47185">
        <w:rPr>
          <w:sz w:val="24"/>
          <w:szCs w:val="24"/>
        </w:rPr>
        <w:tab/>
      </w:r>
      <w:r w:rsidRPr="00B47185">
        <w:rPr>
          <w:w w:val="87"/>
          <w:sz w:val="24"/>
          <w:szCs w:val="24"/>
        </w:rPr>
        <w:t>40</w:t>
      </w:r>
      <w:r w:rsidRPr="00B47185">
        <w:rPr>
          <w:sz w:val="24"/>
          <w:szCs w:val="24"/>
        </w:rPr>
        <w:tab/>
        <w:t>f6</w:t>
      </w:r>
      <w:r w:rsidRPr="00B47185">
        <w:rPr>
          <w:sz w:val="24"/>
          <w:szCs w:val="24"/>
        </w:rPr>
        <w:tab/>
      </w:r>
      <w:r w:rsidRPr="00B47185">
        <w:rPr>
          <w:w w:val="87"/>
          <w:sz w:val="24"/>
          <w:szCs w:val="24"/>
        </w:rPr>
        <w:t>00</w:t>
      </w:r>
      <w:r w:rsidRPr="00B47185">
        <w:rPr>
          <w:sz w:val="24"/>
          <w:szCs w:val="24"/>
        </w:rPr>
        <w:tab/>
      </w:r>
      <w:r w:rsidRPr="00B47185">
        <w:rPr>
          <w:w w:val="87"/>
          <w:sz w:val="24"/>
          <w:szCs w:val="24"/>
        </w:rPr>
        <w:t>40</w:t>
      </w:r>
      <w:r w:rsidRPr="00B47185">
        <w:rPr>
          <w:sz w:val="24"/>
          <w:szCs w:val="24"/>
        </w:rPr>
        <w:tab/>
      </w:r>
      <w:r w:rsidRPr="00B47185">
        <w:rPr>
          <w:w w:val="87"/>
          <w:sz w:val="24"/>
          <w:szCs w:val="24"/>
        </w:rPr>
        <w:t>00</w:t>
      </w:r>
      <w:r w:rsidRPr="00B47185">
        <w:rPr>
          <w:sz w:val="24"/>
          <w:szCs w:val="24"/>
        </w:rPr>
        <w:tab/>
      </w:r>
      <w:r w:rsidRPr="00B47185">
        <w:rPr>
          <w:w w:val="87"/>
          <w:sz w:val="24"/>
          <w:szCs w:val="24"/>
        </w:rPr>
        <w:t>80</w:t>
      </w:r>
      <w:r w:rsidRPr="00B47185">
        <w:rPr>
          <w:sz w:val="24"/>
          <w:szCs w:val="24"/>
        </w:rPr>
        <w:tab/>
      </w:r>
      <w:r w:rsidRPr="00B47185">
        <w:rPr>
          <w:w w:val="87"/>
          <w:sz w:val="24"/>
          <w:szCs w:val="24"/>
        </w:rPr>
        <w:t>06</w:t>
      </w:r>
      <w:r w:rsidRPr="00B47185">
        <w:rPr>
          <w:sz w:val="24"/>
          <w:szCs w:val="24"/>
        </w:rPr>
        <w:tab/>
        <w:t xml:space="preserve"> f0</w:t>
      </w:r>
      <w:r w:rsidRPr="00B47185">
        <w:rPr>
          <w:sz w:val="24"/>
          <w:szCs w:val="24"/>
        </w:rPr>
        <w:tab/>
      </w:r>
      <w:r w:rsidRPr="00B47185">
        <w:rPr>
          <w:w w:val="91"/>
          <w:sz w:val="24"/>
          <w:szCs w:val="24"/>
        </w:rPr>
        <w:t>a</w:t>
      </w:r>
      <w:r w:rsidRPr="00B47185">
        <w:rPr>
          <w:w w:val="87"/>
          <w:sz w:val="24"/>
          <w:szCs w:val="24"/>
        </w:rPr>
        <w:t>5</w:t>
      </w:r>
      <w:r w:rsidRPr="00B47185">
        <w:rPr>
          <w:sz w:val="24"/>
          <w:szCs w:val="24"/>
        </w:rPr>
        <w:tab/>
      </w:r>
      <w:r w:rsidRPr="00B47185">
        <w:rPr>
          <w:w w:val="87"/>
          <w:sz w:val="24"/>
          <w:szCs w:val="24"/>
        </w:rPr>
        <w:t>0</w:t>
      </w:r>
      <w:r w:rsidRPr="00B47185">
        <w:rPr>
          <w:w w:val="91"/>
          <w:sz w:val="24"/>
          <w:szCs w:val="24"/>
        </w:rPr>
        <w:t>a</w:t>
      </w:r>
      <w:r w:rsidRPr="00B47185">
        <w:rPr>
          <w:sz w:val="24"/>
          <w:szCs w:val="24"/>
        </w:rPr>
        <w:tab/>
      </w:r>
      <w:r w:rsidRPr="00B47185">
        <w:rPr>
          <w:w w:val="87"/>
          <w:sz w:val="24"/>
          <w:szCs w:val="24"/>
        </w:rPr>
        <w:t>02</w:t>
      </w:r>
      <w:r w:rsidRPr="00B47185">
        <w:rPr>
          <w:sz w:val="24"/>
          <w:szCs w:val="24"/>
        </w:rPr>
        <w:tab/>
      </w:r>
      <w:r w:rsidRPr="00B47185">
        <w:rPr>
          <w:w w:val="87"/>
          <w:sz w:val="24"/>
          <w:szCs w:val="24"/>
        </w:rPr>
        <w:t>00</w:t>
      </w:r>
      <w:r w:rsidRPr="00B47185">
        <w:rPr>
          <w:sz w:val="24"/>
          <w:szCs w:val="24"/>
        </w:rPr>
        <w:tab/>
      </w:r>
      <w:r w:rsidRPr="00B47185">
        <w:rPr>
          <w:w w:val="87"/>
          <w:sz w:val="24"/>
          <w:szCs w:val="24"/>
        </w:rPr>
        <w:t>02</w:t>
      </w:r>
      <w:r w:rsidRPr="00B47185">
        <w:rPr>
          <w:sz w:val="24"/>
          <w:szCs w:val="24"/>
        </w:rPr>
        <w:tab/>
      </w:r>
      <w:r w:rsidRPr="00B47185">
        <w:rPr>
          <w:w w:val="87"/>
          <w:sz w:val="24"/>
          <w:szCs w:val="24"/>
        </w:rPr>
        <w:t>0</w:t>
      </w:r>
      <w:r w:rsidRPr="00B47185">
        <w:rPr>
          <w:w w:val="91"/>
          <w:sz w:val="24"/>
          <w:szCs w:val="24"/>
        </w:rPr>
        <w:t>a</w:t>
      </w:r>
      <w:r w:rsidRPr="00B47185">
        <w:rPr>
          <w:sz w:val="24"/>
          <w:szCs w:val="24"/>
        </w:rPr>
        <w:tab/>
      </w:r>
      <w:r w:rsidRPr="00B47185">
        <w:rPr>
          <w:w w:val="87"/>
          <w:sz w:val="24"/>
          <w:szCs w:val="24"/>
        </w:rPr>
        <w:t>02</w:t>
      </w:r>
    </w:p>
    <w:p w14:paraId="7968720D" w14:textId="77777777" w:rsidR="000B717A" w:rsidRPr="00B47185" w:rsidRDefault="000B717A" w:rsidP="000B717A">
      <w:pPr>
        <w:widowControl w:val="0"/>
        <w:tabs>
          <w:tab w:val="left" w:pos="1560"/>
          <w:tab w:val="left" w:pos="2020"/>
          <w:tab w:val="left" w:pos="2480"/>
          <w:tab w:val="left" w:pos="2900"/>
          <w:tab w:val="left" w:pos="3340"/>
          <w:tab w:val="left" w:pos="3780"/>
          <w:tab w:val="left" w:pos="4200"/>
          <w:tab w:val="left" w:pos="4660"/>
          <w:tab w:val="left" w:pos="5100"/>
          <w:tab w:val="left" w:pos="5540"/>
          <w:tab w:val="left" w:pos="5980"/>
          <w:tab w:val="left" w:pos="6420"/>
          <w:tab w:val="left" w:pos="6840"/>
          <w:tab w:val="left" w:pos="7300"/>
          <w:tab w:val="left" w:pos="7740"/>
        </w:tabs>
        <w:autoSpaceDE w:val="0"/>
        <w:autoSpaceDN w:val="0"/>
        <w:adjustRightInd w:val="0"/>
        <w:spacing w:before="49" w:line="240" w:lineRule="exact"/>
        <w:ind w:left="1129" w:right="-20"/>
        <w:rPr>
          <w:sz w:val="24"/>
          <w:szCs w:val="24"/>
        </w:rPr>
      </w:pPr>
      <w:r w:rsidRPr="00B47185">
        <w:rPr>
          <w:w w:val="87"/>
          <w:sz w:val="24"/>
          <w:szCs w:val="24"/>
        </w:rPr>
        <w:t>00</w:t>
      </w:r>
      <w:r w:rsidRPr="00B47185">
        <w:rPr>
          <w:sz w:val="24"/>
          <w:szCs w:val="24"/>
        </w:rPr>
        <w:tab/>
      </w:r>
      <w:r w:rsidRPr="00B47185">
        <w:rPr>
          <w:w w:val="87"/>
          <w:sz w:val="24"/>
          <w:szCs w:val="24"/>
        </w:rPr>
        <w:t>01</w:t>
      </w:r>
      <w:r w:rsidRPr="00B47185">
        <w:rPr>
          <w:sz w:val="24"/>
          <w:szCs w:val="24"/>
        </w:rPr>
        <w:tab/>
      </w:r>
      <w:r w:rsidRPr="00B47185">
        <w:rPr>
          <w:w w:val="87"/>
          <w:sz w:val="24"/>
          <w:szCs w:val="24"/>
        </w:rPr>
        <w:t>04</w:t>
      </w:r>
      <w:r w:rsidRPr="00B47185">
        <w:rPr>
          <w:sz w:val="24"/>
          <w:szCs w:val="24"/>
        </w:rPr>
        <w:tab/>
      </w:r>
      <w:r w:rsidRPr="00B47185">
        <w:rPr>
          <w:w w:val="87"/>
          <w:sz w:val="24"/>
          <w:szCs w:val="24"/>
        </w:rPr>
        <w:t>1</w:t>
      </w:r>
      <w:r w:rsidRPr="00B47185">
        <w:rPr>
          <w:w w:val="80"/>
          <w:sz w:val="24"/>
          <w:szCs w:val="24"/>
        </w:rPr>
        <w:t>e</w:t>
      </w:r>
      <w:r w:rsidRPr="00B47185">
        <w:rPr>
          <w:sz w:val="24"/>
          <w:szCs w:val="24"/>
        </w:rPr>
        <w:tab/>
      </w:r>
      <w:r w:rsidRPr="00B47185">
        <w:rPr>
          <w:w w:val="87"/>
          <w:sz w:val="24"/>
          <w:szCs w:val="24"/>
        </w:rPr>
        <w:t>00</w:t>
      </w:r>
      <w:r w:rsidRPr="00B47185">
        <w:rPr>
          <w:sz w:val="24"/>
          <w:szCs w:val="24"/>
        </w:rPr>
        <w:tab/>
      </w:r>
      <w:r w:rsidRPr="00B47185">
        <w:rPr>
          <w:w w:val="87"/>
          <w:sz w:val="24"/>
          <w:szCs w:val="24"/>
        </w:rPr>
        <w:t>15</w:t>
      </w:r>
      <w:r w:rsidRPr="00B47185">
        <w:rPr>
          <w:sz w:val="24"/>
          <w:szCs w:val="24"/>
        </w:rPr>
        <w:tab/>
      </w:r>
      <w:r w:rsidRPr="00B47185">
        <w:rPr>
          <w:w w:val="87"/>
          <w:sz w:val="24"/>
          <w:szCs w:val="24"/>
        </w:rPr>
        <w:t>00</w:t>
      </w:r>
      <w:r w:rsidRPr="00B47185">
        <w:rPr>
          <w:sz w:val="24"/>
          <w:szCs w:val="24"/>
        </w:rPr>
        <w:tab/>
      </w:r>
      <w:r w:rsidRPr="00B47185">
        <w:rPr>
          <w:w w:val="87"/>
          <w:sz w:val="24"/>
          <w:szCs w:val="24"/>
        </w:rPr>
        <w:t>4</w:t>
      </w:r>
      <w:r w:rsidRPr="00B47185">
        <w:rPr>
          <w:w w:val="91"/>
          <w:sz w:val="24"/>
          <w:szCs w:val="24"/>
        </w:rPr>
        <w:t>a</w:t>
      </w:r>
      <w:r w:rsidRPr="00B47185">
        <w:rPr>
          <w:sz w:val="24"/>
          <w:szCs w:val="24"/>
        </w:rPr>
        <w:tab/>
      </w:r>
      <w:r w:rsidRPr="00B47185">
        <w:rPr>
          <w:w w:val="87"/>
          <w:sz w:val="24"/>
          <w:szCs w:val="24"/>
        </w:rPr>
        <w:t>19</w:t>
      </w:r>
      <w:r w:rsidRPr="00B47185">
        <w:rPr>
          <w:sz w:val="24"/>
          <w:szCs w:val="24"/>
        </w:rPr>
        <w:tab/>
      </w:r>
      <w:r w:rsidRPr="00B47185">
        <w:rPr>
          <w:w w:val="87"/>
          <w:sz w:val="24"/>
          <w:szCs w:val="24"/>
        </w:rPr>
        <w:t>45</w:t>
      </w:r>
      <w:r w:rsidRPr="00B47185">
        <w:rPr>
          <w:sz w:val="24"/>
          <w:szCs w:val="24"/>
        </w:rPr>
        <w:tab/>
      </w:r>
      <w:r w:rsidRPr="00B47185">
        <w:rPr>
          <w:w w:val="87"/>
          <w:sz w:val="24"/>
          <w:szCs w:val="24"/>
        </w:rPr>
        <w:t>00</w:t>
      </w:r>
      <w:r w:rsidRPr="00B47185">
        <w:rPr>
          <w:sz w:val="24"/>
          <w:szCs w:val="24"/>
        </w:rPr>
        <w:tab/>
      </w:r>
      <w:r w:rsidRPr="00B47185">
        <w:rPr>
          <w:w w:val="87"/>
          <w:sz w:val="24"/>
          <w:szCs w:val="24"/>
        </w:rPr>
        <w:t>00</w:t>
      </w:r>
      <w:r w:rsidRPr="00B47185">
        <w:rPr>
          <w:sz w:val="24"/>
          <w:szCs w:val="24"/>
        </w:rPr>
        <w:tab/>
      </w:r>
      <w:r w:rsidRPr="00B47185">
        <w:rPr>
          <w:w w:val="87"/>
          <w:sz w:val="24"/>
          <w:szCs w:val="24"/>
        </w:rPr>
        <w:t>00</w:t>
      </w:r>
      <w:r w:rsidRPr="00B47185">
        <w:rPr>
          <w:sz w:val="24"/>
          <w:szCs w:val="24"/>
        </w:rPr>
        <w:tab/>
      </w:r>
      <w:r w:rsidRPr="00B47185">
        <w:rPr>
          <w:w w:val="87"/>
          <w:sz w:val="24"/>
          <w:szCs w:val="24"/>
        </w:rPr>
        <w:t>00</w:t>
      </w:r>
      <w:r w:rsidRPr="00B47185">
        <w:rPr>
          <w:sz w:val="24"/>
          <w:szCs w:val="24"/>
        </w:rPr>
        <w:tab/>
      </w:r>
      <w:r w:rsidRPr="00B47185">
        <w:rPr>
          <w:w w:val="74"/>
          <w:sz w:val="24"/>
          <w:szCs w:val="24"/>
        </w:rPr>
        <w:t>b</w:t>
      </w:r>
      <w:r w:rsidRPr="00B47185">
        <w:rPr>
          <w:w w:val="87"/>
          <w:sz w:val="24"/>
          <w:szCs w:val="24"/>
        </w:rPr>
        <w:t>0</w:t>
      </w:r>
      <w:r w:rsidRPr="00B47185">
        <w:rPr>
          <w:sz w:val="24"/>
          <w:szCs w:val="24"/>
        </w:rPr>
        <w:tab/>
      </w:r>
      <w:r w:rsidRPr="00B47185">
        <w:rPr>
          <w:w w:val="87"/>
          <w:sz w:val="24"/>
          <w:szCs w:val="24"/>
        </w:rPr>
        <w:t>02</w:t>
      </w:r>
    </w:p>
    <w:p w14:paraId="36EC4B18" w14:textId="77777777" w:rsidR="000B717A" w:rsidRPr="00B47185" w:rsidRDefault="000B717A" w:rsidP="000B717A">
      <w:pPr>
        <w:widowControl w:val="0"/>
        <w:tabs>
          <w:tab w:val="left" w:pos="1560"/>
          <w:tab w:val="left" w:pos="2020"/>
          <w:tab w:val="left" w:pos="2460"/>
          <w:tab w:val="left" w:pos="2900"/>
          <w:tab w:val="left" w:pos="3340"/>
          <w:tab w:val="left" w:pos="3780"/>
          <w:tab w:val="left" w:pos="4220"/>
          <w:tab w:val="left" w:pos="4660"/>
          <w:tab w:val="left" w:pos="5120"/>
          <w:tab w:val="left" w:pos="5540"/>
          <w:tab w:val="left" w:pos="5980"/>
          <w:tab w:val="left" w:pos="6420"/>
          <w:tab w:val="left" w:pos="6840"/>
          <w:tab w:val="left" w:pos="7300"/>
          <w:tab w:val="left" w:pos="7740"/>
        </w:tabs>
        <w:autoSpaceDE w:val="0"/>
        <w:autoSpaceDN w:val="0"/>
        <w:adjustRightInd w:val="0"/>
        <w:spacing w:before="49" w:line="240" w:lineRule="exact"/>
        <w:ind w:left="1129" w:right="-20"/>
        <w:rPr>
          <w:sz w:val="24"/>
          <w:szCs w:val="24"/>
        </w:rPr>
      </w:pPr>
      <w:r w:rsidRPr="00B47185">
        <w:rPr>
          <w:w w:val="87"/>
          <w:sz w:val="24"/>
          <w:szCs w:val="24"/>
        </w:rPr>
        <w:t>20</w:t>
      </w:r>
      <w:r w:rsidRPr="00B47185">
        <w:rPr>
          <w:sz w:val="24"/>
          <w:szCs w:val="24"/>
        </w:rPr>
        <w:tab/>
      </w:r>
      <w:r w:rsidRPr="00B47185">
        <w:rPr>
          <w:w w:val="87"/>
          <w:sz w:val="24"/>
          <w:szCs w:val="24"/>
        </w:rPr>
        <w:t>00</w:t>
      </w:r>
      <w:r w:rsidRPr="00B47185">
        <w:rPr>
          <w:sz w:val="24"/>
          <w:szCs w:val="24"/>
        </w:rPr>
        <w:tab/>
      </w:r>
      <w:r w:rsidRPr="00B47185">
        <w:rPr>
          <w:w w:val="80"/>
          <w:sz w:val="24"/>
          <w:szCs w:val="24"/>
        </w:rPr>
        <w:t>e</w:t>
      </w:r>
      <w:r w:rsidRPr="00B47185">
        <w:rPr>
          <w:w w:val="87"/>
          <w:sz w:val="24"/>
          <w:szCs w:val="24"/>
        </w:rPr>
        <w:t>4</w:t>
      </w:r>
      <w:r w:rsidRPr="00B47185">
        <w:rPr>
          <w:sz w:val="24"/>
          <w:szCs w:val="24"/>
        </w:rPr>
        <w:tab/>
      </w:r>
      <w:r w:rsidRPr="00B47185">
        <w:rPr>
          <w:w w:val="87"/>
          <w:sz w:val="24"/>
          <w:szCs w:val="24"/>
        </w:rPr>
        <w:t>38</w:t>
      </w:r>
      <w:r w:rsidRPr="00B47185">
        <w:rPr>
          <w:sz w:val="24"/>
          <w:szCs w:val="24"/>
        </w:rPr>
        <w:tab/>
      </w:r>
      <w:r w:rsidRPr="00B47185">
        <w:rPr>
          <w:w w:val="87"/>
          <w:sz w:val="24"/>
          <w:szCs w:val="24"/>
        </w:rPr>
        <w:t>00</w:t>
      </w:r>
      <w:r w:rsidRPr="00B47185">
        <w:rPr>
          <w:sz w:val="24"/>
          <w:szCs w:val="24"/>
        </w:rPr>
        <w:tab/>
      </w:r>
      <w:r w:rsidRPr="00B47185">
        <w:rPr>
          <w:w w:val="87"/>
          <w:sz w:val="24"/>
          <w:szCs w:val="24"/>
        </w:rPr>
        <w:t>00</w:t>
      </w:r>
      <w:r w:rsidRPr="00B47185">
        <w:rPr>
          <w:sz w:val="24"/>
          <w:szCs w:val="24"/>
        </w:rPr>
        <w:tab/>
      </w:r>
      <w:r w:rsidRPr="00B47185">
        <w:rPr>
          <w:w w:val="87"/>
          <w:sz w:val="24"/>
          <w:szCs w:val="24"/>
        </w:rPr>
        <w:t>02</w:t>
      </w:r>
      <w:r w:rsidRPr="00B47185">
        <w:rPr>
          <w:sz w:val="24"/>
          <w:szCs w:val="24"/>
        </w:rPr>
        <w:tab/>
      </w:r>
      <w:r w:rsidRPr="00B47185">
        <w:rPr>
          <w:w w:val="87"/>
          <w:sz w:val="24"/>
          <w:szCs w:val="24"/>
        </w:rPr>
        <w:t>04</w:t>
      </w:r>
      <w:r w:rsidRPr="00B47185">
        <w:rPr>
          <w:sz w:val="24"/>
          <w:szCs w:val="24"/>
        </w:rPr>
        <w:tab/>
      </w:r>
      <w:r w:rsidRPr="00B47185">
        <w:rPr>
          <w:w w:val="87"/>
          <w:sz w:val="24"/>
          <w:szCs w:val="24"/>
        </w:rPr>
        <w:t>05</w:t>
      </w:r>
      <w:r w:rsidRPr="00B47185">
        <w:rPr>
          <w:sz w:val="24"/>
          <w:szCs w:val="24"/>
        </w:rPr>
        <w:tab/>
      </w:r>
      <w:r w:rsidRPr="00B47185">
        <w:rPr>
          <w:w w:val="74"/>
          <w:sz w:val="24"/>
          <w:szCs w:val="24"/>
        </w:rPr>
        <w:t>b</w:t>
      </w:r>
      <w:r w:rsidRPr="00B47185">
        <w:rPr>
          <w:w w:val="87"/>
          <w:sz w:val="24"/>
          <w:szCs w:val="24"/>
        </w:rPr>
        <w:t>4</w:t>
      </w:r>
      <w:r w:rsidRPr="00B47185">
        <w:rPr>
          <w:sz w:val="24"/>
          <w:szCs w:val="24"/>
        </w:rPr>
        <w:tab/>
      </w:r>
      <w:r w:rsidRPr="00B47185">
        <w:rPr>
          <w:w w:val="87"/>
          <w:sz w:val="24"/>
          <w:szCs w:val="24"/>
        </w:rPr>
        <w:t>01</w:t>
      </w:r>
      <w:r w:rsidRPr="00B47185">
        <w:rPr>
          <w:sz w:val="24"/>
          <w:szCs w:val="24"/>
        </w:rPr>
        <w:tab/>
      </w:r>
      <w:r w:rsidRPr="00B47185">
        <w:rPr>
          <w:w w:val="87"/>
          <w:sz w:val="24"/>
          <w:szCs w:val="24"/>
        </w:rPr>
        <w:t>03</w:t>
      </w:r>
      <w:r w:rsidRPr="00B47185">
        <w:rPr>
          <w:sz w:val="24"/>
          <w:szCs w:val="24"/>
        </w:rPr>
        <w:tab/>
      </w:r>
      <w:r w:rsidRPr="00B47185">
        <w:rPr>
          <w:w w:val="87"/>
          <w:sz w:val="24"/>
          <w:szCs w:val="24"/>
        </w:rPr>
        <w:t>03</w:t>
      </w:r>
      <w:r w:rsidRPr="00B47185">
        <w:rPr>
          <w:sz w:val="24"/>
          <w:szCs w:val="24"/>
        </w:rPr>
        <w:tab/>
      </w:r>
      <w:r w:rsidRPr="00B47185">
        <w:rPr>
          <w:w w:val="87"/>
          <w:sz w:val="24"/>
          <w:szCs w:val="24"/>
        </w:rPr>
        <w:t>00</w:t>
      </w:r>
      <w:r w:rsidRPr="00B47185">
        <w:rPr>
          <w:sz w:val="24"/>
          <w:szCs w:val="24"/>
        </w:rPr>
        <w:tab/>
      </w:r>
      <w:r w:rsidRPr="00B47185">
        <w:rPr>
          <w:w w:val="87"/>
          <w:sz w:val="24"/>
          <w:szCs w:val="24"/>
        </w:rPr>
        <w:t>01</w:t>
      </w:r>
      <w:r w:rsidRPr="00B47185">
        <w:rPr>
          <w:sz w:val="24"/>
          <w:szCs w:val="24"/>
        </w:rPr>
        <w:tab/>
      </w:r>
      <w:r w:rsidRPr="00B47185">
        <w:rPr>
          <w:w w:val="87"/>
          <w:sz w:val="24"/>
          <w:szCs w:val="24"/>
        </w:rPr>
        <w:t>01</w:t>
      </w:r>
    </w:p>
    <w:p w14:paraId="2209A0A0" w14:textId="77777777" w:rsidR="000B717A" w:rsidRPr="00B47185" w:rsidRDefault="000B717A" w:rsidP="000B717A">
      <w:pPr>
        <w:widowControl w:val="0"/>
        <w:tabs>
          <w:tab w:val="left" w:pos="1560"/>
          <w:tab w:val="left" w:pos="2020"/>
          <w:tab w:val="left" w:pos="2460"/>
          <w:tab w:val="left" w:pos="2900"/>
          <w:tab w:val="left" w:pos="3340"/>
          <w:tab w:val="left" w:pos="3780"/>
          <w:tab w:val="left" w:pos="4200"/>
          <w:tab w:val="left" w:pos="4660"/>
          <w:tab w:val="left" w:pos="5100"/>
          <w:tab w:val="left" w:pos="5540"/>
          <w:tab w:val="left" w:pos="5980"/>
          <w:tab w:val="left" w:pos="6420"/>
          <w:tab w:val="left" w:pos="6840"/>
          <w:tab w:val="left" w:pos="7280"/>
          <w:tab w:val="left" w:pos="7760"/>
        </w:tabs>
        <w:autoSpaceDE w:val="0"/>
        <w:autoSpaceDN w:val="0"/>
        <w:adjustRightInd w:val="0"/>
        <w:spacing w:before="49" w:line="240" w:lineRule="exact"/>
        <w:ind w:left="1129" w:right="-20"/>
        <w:rPr>
          <w:w w:val="87"/>
          <w:sz w:val="24"/>
          <w:szCs w:val="24"/>
        </w:rPr>
      </w:pPr>
      <w:r w:rsidRPr="00B47185">
        <w:rPr>
          <w:w w:val="87"/>
          <w:sz w:val="24"/>
          <w:szCs w:val="24"/>
        </w:rPr>
        <w:t>08</w:t>
      </w:r>
      <w:r w:rsidRPr="00B47185">
        <w:rPr>
          <w:w w:val="87"/>
          <w:sz w:val="24"/>
          <w:szCs w:val="24"/>
        </w:rPr>
        <w:tab/>
        <w:t>0a</w:t>
      </w:r>
      <w:r w:rsidRPr="00B47185">
        <w:rPr>
          <w:w w:val="87"/>
          <w:sz w:val="24"/>
          <w:szCs w:val="24"/>
        </w:rPr>
        <w:tab/>
        <w:t>00</w:t>
      </w:r>
      <w:r w:rsidRPr="00B47185">
        <w:rPr>
          <w:w w:val="87"/>
          <w:sz w:val="24"/>
          <w:szCs w:val="24"/>
        </w:rPr>
        <w:tab/>
        <w:t>00</w:t>
      </w:r>
      <w:r w:rsidRPr="00B47185">
        <w:rPr>
          <w:w w:val="87"/>
          <w:sz w:val="24"/>
          <w:szCs w:val="24"/>
        </w:rPr>
        <w:tab/>
        <w:t>00</w:t>
      </w:r>
      <w:r w:rsidRPr="00B47185">
        <w:rPr>
          <w:w w:val="87"/>
          <w:sz w:val="24"/>
          <w:szCs w:val="24"/>
        </w:rPr>
        <w:tab/>
        <w:t>00</w:t>
      </w:r>
      <w:r w:rsidRPr="00B47185">
        <w:rPr>
          <w:w w:val="87"/>
          <w:sz w:val="24"/>
          <w:szCs w:val="24"/>
        </w:rPr>
        <w:tab/>
        <w:t>00</w:t>
      </w:r>
      <w:r w:rsidRPr="00B47185">
        <w:rPr>
          <w:w w:val="87"/>
          <w:sz w:val="24"/>
          <w:szCs w:val="24"/>
        </w:rPr>
        <w:tab/>
        <w:t>00</w:t>
      </w:r>
      <w:r w:rsidRPr="00B47185">
        <w:rPr>
          <w:w w:val="87"/>
          <w:sz w:val="24"/>
          <w:szCs w:val="24"/>
        </w:rPr>
        <w:tab/>
        <w:t>00</w:t>
      </w:r>
      <w:r w:rsidRPr="00B47185">
        <w:rPr>
          <w:w w:val="87"/>
          <w:sz w:val="24"/>
          <w:szCs w:val="24"/>
        </w:rPr>
        <w:tab/>
        <w:t>00</w:t>
      </w:r>
      <w:r w:rsidRPr="00B47185">
        <w:rPr>
          <w:w w:val="87"/>
          <w:sz w:val="24"/>
          <w:szCs w:val="24"/>
        </w:rPr>
        <w:tab/>
        <w:t>01</w:t>
      </w:r>
      <w:r w:rsidRPr="00B47185">
        <w:rPr>
          <w:w w:val="87"/>
          <w:sz w:val="24"/>
          <w:szCs w:val="24"/>
        </w:rPr>
        <w:tab/>
        <w:t>01</w:t>
      </w:r>
      <w:r w:rsidRPr="00B47185">
        <w:rPr>
          <w:w w:val="87"/>
          <w:sz w:val="24"/>
          <w:szCs w:val="24"/>
        </w:rPr>
        <w:tab/>
        <w:t>04</w:t>
      </w:r>
      <w:r w:rsidRPr="00B47185">
        <w:rPr>
          <w:w w:val="87"/>
          <w:sz w:val="24"/>
          <w:szCs w:val="24"/>
        </w:rPr>
        <w:tab/>
        <w:t>02</w:t>
      </w:r>
      <w:r w:rsidRPr="00B47185">
        <w:rPr>
          <w:w w:val="87"/>
          <w:sz w:val="24"/>
          <w:szCs w:val="24"/>
        </w:rPr>
        <w:tab/>
        <w:t>8f      ec</w:t>
      </w:r>
    </w:p>
    <w:p w14:paraId="6663E9D9" w14:textId="77777777" w:rsidR="000B717A" w:rsidRPr="00B47185" w:rsidRDefault="000B717A" w:rsidP="000B717A">
      <w:pPr>
        <w:widowControl w:val="0"/>
        <w:tabs>
          <w:tab w:val="left" w:pos="1560"/>
          <w:tab w:val="left" w:pos="2020"/>
          <w:tab w:val="left" w:pos="2460"/>
          <w:tab w:val="left" w:pos="2900"/>
          <w:tab w:val="left" w:pos="3340"/>
          <w:tab w:val="left" w:pos="3780"/>
          <w:tab w:val="left" w:pos="4200"/>
          <w:tab w:val="left" w:pos="4660"/>
          <w:tab w:val="left" w:pos="5100"/>
          <w:tab w:val="left" w:pos="5540"/>
          <w:tab w:val="left" w:pos="5980"/>
          <w:tab w:val="left" w:pos="6420"/>
          <w:tab w:val="left" w:pos="6840"/>
          <w:tab w:val="left" w:pos="7280"/>
          <w:tab w:val="left" w:pos="7760"/>
        </w:tabs>
        <w:autoSpaceDE w:val="0"/>
        <w:autoSpaceDN w:val="0"/>
        <w:adjustRightInd w:val="0"/>
        <w:spacing w:before="49" w:line="240" w:lineRule="exact"/>
        <w:ind w:left="1129" w:right="-20"/>
        <w:rPr>
          <w:w w:val="87"/>
          <w:sz w:val="24"/>
          <w:szCs w:val="24"/>
        </w:rPr>
      </w:pPr>
      <w:r w:rsidRPr="00B47185">
        <w:rPr>
          <w:w w:val="87"/>
          <w:sz w:val="24"/>
          <w:szCs w:val="24"/>
        </w:rPr>
        <w:t>d3</w:t>
      </w:r>
      <w:r w:rsidRPr="00B47185">
        <w:rPr>
          <w:w w:val="87"/>
          <w:sz w:val="24"/>
          <w:szCs w:val="24"/>
        </w:rPr>
        <w:tab/>
        <w:t>4f</w:t>
      </w:r>
    </w:p>
    <w:p w14:paraId="7BFD685C" w14:textId="77777777" w:rsidR="005840DF" w:rsidRDefault="005840DF" w:rsidP="005840DF"/>
    <w:p w14:paraId="54D06824" w14:textId="77777777" w:rsidR="000B717A" w:rsidRPr="000B717A" w:rsidRDefault="000B717A" w:rsidP="000B717A">
      <w:pPr>
        <w:pStyle w:val="Ttulo5"/>
        <w:numPr>
          <w:ilvl w:val="0"/>
          <w:numId w:val="43"/>
        </w:numPr>
        <w:spacing w:before="0" w:after="120"/>
        <w:rPr>
          <w:rFonts w:ascii="Arial" w:hAnsi="Arial" w:cs="Arial"/>
          <w:color w:val="000000"/>
          <w:sz w:val="24"/>
          <w:szCs w:val="24"/>
        </w:rPr>
      </w:pPr>
      <w:r w:rsidRPr="000B717A">
        <w:rPr>
          <w:rFonts w:ascii="Arial" w:hAnsi="Arial" w:cs="Arial"/>
          <w:color w:val="000000"/>
          <w:sz w:val="24"/>
          <w:szCs w:val="24"/>
        </w:rPr>
        <w:t>Explique los motivos por los cuales se fijaron longitud máxima y mínima en 802.3.</w:t>
      </w:r>
    </w:p>
    <w:p w14:paraId="5A38203E" w14:textId="77777777" w:rsidR="000B717A" w:rsidRPr="000B717A" w:rsidRDefault="000B717A" w:rsidP="000B717A">
      <w:pPr>
        <w:widowControl w:val="0"/>
        <w:autoSpaceDE w:val="0"/>
        <w:autoSpaceDN w:val="0"/>
        <w:adjustRightInd w:val="0"/>
        <w:spacing w:after="120" w:line="290" w:lineRule="exact"/>
        <w:ind w:left="330" w:right="55" w:hanging="1"/>
        <w:jc w:val="both"/>
        <w:rPr>
          <w:rFonts w:ascii="Arial" w:hAnsi="Arial" w:cs="Arial"/>
          <w:w w:val="88"/>
        </w:rPr>
      </w:pPr>
      <w:r w:rsidRPr="000B717A">
        <w:rPr>
          <w:rFonts w:ascii="Arial" w:hAnsi="Arial" w:cs="Arial"/>
          <w:w w:val="88"/>
        </w:rPr>
        <w:t>Se fija una longitud mínima a efectos de asegurarse que todas las estaciones detecten colisión en caso de ocurrir esta. Con un paquete de longitud menor, podría darse el caso que, si dos estaciones distantes transmiten tramas y en una de ellas, la emisión del último bit de la trama se efectúa, antes de la recepción del primer bit de la trama de la estación colateral, la primera estación no detectaría la colisión, mientras que las estaciones intermedias si la detectan (pues recibieron bits de ambas tramas en simultáneo). La definición de una longitud mínima asegura que todas las estaciones detecten colisión y se opere en consecuencia.</w:t>
      </w:r>
    </w:p>
    <w:p w14:paraId="3639CB55" w14:textId="77777777" w:rsidR="000B717A" w:rsidRPr="000B717A" w:rsidRDefault="000B717A" w:rsidP="000B717A">
      <w:pPr>
        <w:widowControl w:val="0"/>
        <w:autoSpaceDE w:val="0"/>
        <w:autoSpaceDN w:val="0"/>
        <w:adjustRightInd w:val="0"/>
        <w:spacing w:after="120" w:line="290" w:lineRule="exact"/>
        <w:ind w:left="330" w:right="55" w:hanging="1"/>
        <w:jc w:val="both"/>
        <w:rPr>
          <w:rFonts w:ascii="Arial" w:hAnsi="Arial" w:cs="Arial"/>
          <w:w w:val="88"/>
        </w:rPr>
      </w:pPr>
      <w:r w:rsidRPr="000B717A">
        <w:rPr>
          <w:rFonts w:ascii="Arial" w:hAnsi="Arial" w:cs="Arial"/>
          <w:w w:val="88"/>
        </w:rPr>
        <w:t xml:space="preserve">La trama máxima tiene varios motivos: En particular porque un largo excesivo de trama implicaría la necesidad de poseer importante cantidad de almacenamiento temporal, sobre todo en el caso de ventanas de transmisión grandes. En la actualidad eso no es un problema debido al bajo costo de la memoria, pero si lo era en los </w:t>
      </w:r>
      <w:r w:rsidRPr="000B717A">
        <w:rPr>
          <w:rFonts w:ascii="Arial" w:hAnsi="Arial" w:cs="Arial"/>
          <w:w w:val="88"/>
        </w:rPr>
        <w:lastRenderedPageBreak/>
        <w:t>momentos de definición de la norma.</w:t>
      </w:r>
    </w:p>
    <w:p w14:paraId="623A496E" w14:textId="77777777" w:rsidR="000B717A" w:rsidRPr="000B717A" w:rsidRDefault="000B717A" w:rsidP="000B717A">
      <w:pPr>
        <w:widowControl w:val="0"/>
        <w:autoSpaceDE w:val="0"/>
        <w:autoSpaceDN w:val="0"/>
        <w:adjustRightInd w:val="0"/>
        <w:spacing w:after="120" w:line="290" w:lineRule="exact"/>
        <w:ind w:left="330" w:right="55" w:hanging="1"/>
        <w:jc w:val="both"/>
        <w:rPr>
          <w:rFonts w:ascii="Arial" w:hAnsi="Arial" w:cs="Arial"/>
          <w:w w:val="88"/>
        </w:rPr>
      </w:pPr>
      <w:r w:rsidRPr="000B717A">
        <w:rPr>
          <w:rFonts w:ascii="Arial" w:hAnsi="Arial" w:cs="Arial"/>
          <w:w w:val="88"/>
        </w:rPr>
        <w:t>Por otro lado, la longitud máxima del paquete está acotada a efectos que una determinada estación no monopolice el canal indefinidamente. De esta forma se garantiza que cada tanto tiempo (aproximadamente 1.2 ms como máximo, en caso de una velocidad de 10 Mbps) exista una conmutación entre estaciones. El valor de 1518 bytes, - excluyendo el preámbulo y  el SFD -,  se ha determinado como compromiso (ni tan largo, ni tan corto), para garantizar una cierta performance en el diligenciamiento de paquetes a través de la red.</w:t>
      </w:r>
    </w:p>
    <w:p w14:paraId="711FDAB9" w14:textId="77777777" w:rsidR="000B717A" w:rsidRPr="00083AC7" w:rsidRDefault="000B717A" w:rsidP="000B717A">
      <w:pPr>
        <w:widowControl w:val="0"/>
        <w:autoSpaceDE w:val="0"/>
        <w:autoSpaceDN w:val="0"/>
        <w:adjustRightInd w:val="0"/>
        <w:spacing w:line="290" w:lineRule="exact"/>
        <w:ind w:left="963" w:right="382" w:firstLine="30"/>
        <w:jc w:val="both"/>
      </w:pPr>
      <w:r w:rsidRPr="00083AC7">
        <w:rPr>
          <w:w w:val="88"/>
        </w:rPr>
        <w:t xml:space="preserve"> </w:t>
      </w:r>
    </w:p>
    <w:p w14:paraId="6E16DC45" w14:textId="77777777" w:rsidR="000B717A" w:rsidRPr="000B717A" w:rsidRDefault="000B717A" w:rsidP="000B717A">
      <w:pPr>
        <w:pStyle w:val="Ttulo5"/>
        <w:numPr>
          <w:ilvl w:val="0"/>
          <w:numId w:val="43"/>
        </w:numPr>
        <w:spacing w:before="0" w:after="120"/>
        <w:rPr>
          <w:rFonts w:ascii="Arial" w:hAnsi="Arial" w:cs="Arial"/>
          <w:color w:val="000000"/>
          <w:sz w:val="24"/>
          <w:szCs w:val="24"/>
        </w:rPr>
      </w:pPr>
      <w:r w:rsidRPr="000B717A">
        <w:rPr>
          <w:rFonts w:ascii="Arial" w:hAnsi="Arial" w:cs="Arial"/>
          <w:color w:val="000000"/>
          <w:sz w:val="24"/>
          <w:szCs w:val="24"/>
        </w:rPr>
        <w:t>En Fast-Ethernet, la trama mínima, ¿tiene el mismo valor? Justifique. ¿Qué ocurre en Gigabit-Ethernet?.</w:t>
      </w:r>
    </w:p>
    <w:p w14:paraId="7E0D4703" w14:textId="77777777" w:rsidR="000B717A" w:rsidRPr="000B717A" w:rsidRDefault="000B717A" w:rsidP="000B717A">
      <w:pPr>
        <w:widowControl w:val="0"/>
        <w:autoSpaceDE w:val="0"/>
        <w:autoSpaceDN w:val="0"/>
        <w:adjustRightInd w:val="0"/>
        <w:spacing w:after="120" w:line="290" w:lineRule="exact"/>
        <w:ind w:left="330" w:right="55" w:hanging="1"/>
        <w:jc w:val="both"/>
        <w:rPr>
          <w:rFonts w:ascii="Arial" w:hAnsi="Arial" w:cs="Arial"/>
          <w:w w:val="88"/>
        </w:rPr>
      </w:pPr>
      <w:r w:rsidRPr="000B717A">
        <w:rPr>
          <w:rFonts w:ascii="Arial" w:hAnsi="Arial" w:cs="Arial"/>
          <w:w w:val="88"/>
        </w:rPr>
        <w:t>En Fast ethernet half-duplex, la trama mínima tiene la misma longitud que en Ethernet 10 Mbps (64 bytes toda la trama). Para ello se especifica una longitud máxima del segmento de LAN hasta el Hub, de 100 metros. Con esta máxima longitud del cable permitida y la trama mínima, se garantiza que todos los nodos estarán conscientes de la colisión.</w:t>
      </w:r>
    </w:p>
    <w:p w14:paraId="5E6A3958" w14:textId="77777777" w:rsidR="000B717A" w:rsidRPr="000B717A" w:rsidRDefault="000B717A" w:rsidP="000B717A">
      <w:pPr>
        <w:widowControl w:val="0"/>
        <w:autoSpaceDE w:val="0"/>
        <w:autoSpaceDN w:val="0"/>
        <w:adjustRightInd w:val="0"/>
        <w:spacing w:after="120" w:line="290" w:lineRule="exact"/>
        <w:ind w:left="330" w:right="55" w:hanging="1"/>
        <w:jc w:val="both"/>
        <w:rPr>
          <w:rFonts w:ascii="Arial" w:hAnsi="Arial" w:cs="Arial"/>
          <w:w w:val="88"/>
        </w:rPr>
      </w:pPr>
      <w:r w:rsidRPr="000B717A">
        <w:rPr>
          <w:rFonts w:ascii="Arial" w:hAnsi="Arial" w:cs="Arial"/>
          <w:w w:val="88"/>
        </w:rPr>
        <w:t>En el caso de Gigabit – Ethernet, debido a que se sigue utilizando CSMA/CD y el mismo formato de trama que Ethernet 10 Mbps y 100 Mbps, se efectúa lo que se dio en llamar extensión de portadora. Con está técnica, se extiende el valor de la trama mínima hasta un valor de 512 bytes en half-duplex, a efectos que el tiempo de transmisión sea mayor que el de propagación y las estaciones detecten colisiones.</w:t>
      </w:r>
    </w:p>
    <w:p w14:paraId="2C26DD88" w14:textId="77777777" w:rsidR="000B717A" w:rsidRPr="000B717A" w:rsidRDefault="000B717A" w:rsidP="000B717A">
      <w:pPr>
        <w:widowControl w:val="0"/>
        <w:autoSpaceDE w:val="0"/>
        <w:autoSpaceDN w:val="0"/>
        <w:adjustRightInd w:val="0"/>
        <w:spacing w:after="120" w:line="290" w:lineRule="exact"/>
        <w:ind w:left="330" w:right="55" w:hanging="1"/>
        <w:jc w:val="both"/>
        <w:rPr>
          <w:rFonts w:ascii="Arial" w:hAnsi="Arial" w:cs="Arial"/>
          <w:w w:val="88"/>
        </w:rPr>
      </w:pPr>
      <w:r w:rsidRPr="000B717A">
        <w:rPr>
          <w:rFonts w:ascii="Arial" w:hAnsi="Arial" w:cs="Arial"/>
          <w:w w:val="88"/>
        </w:rPr>
        <w:t>En full-duplex, en velocidades de 100 Mbps y 1Gbps, al no existir colisiones el tamaño mínimo se conserva en 64 bytes para toda la trama.</w:t>
      </w:r>
    </w:p>
    <w:p w14:paraId="6A0D67D8" w14:textId="77777777" w:rsidR="000B717A" w:rsidRPr="00083AC7" w:rsidRDefault="000B717A" w:rsidP="000B717A">
      <w:pPr>
        <w:widowControl w:val="0"/>
        <w:autoSpaceDE w:val="0"/>
        <w:autoSpaceDN w:val="0"/>
        <w:adjustRightInd w:val="0"/>
        <w:spacing w:line="240" w:lineRule="exact"/>
        <w:ind w:left="663" w:right="-20"/>
      </w:pPr>
    </w:p>
    <w:p w14:paraId="1F55C793" w14:textId="4D69A1CB" w:rsidR="000B717A" w:rsidRPr="000B717A" w:rsidRDefault="000B717A" w:rsidP="000B717A">
      <w:pPr>
        <w:pStyle w:val="Ttulo5"/>
        <w:numPr>
          <w:ilvl w:val="0"/>
          <w:numId w:val="43"/>
        </w:numPr>
        <w:spacing w:before="0" w:after="120"/>
        <w:rPr>
          <w:rFonts w:ascii="Arial" w:hAnsi="Arial" w:cs="Arial"/>
          <w:color w:val="000000"/>
          <w:sz w:val="24"/>
          <w:szCs w:val="24"/>
        </w:rPr>
      </w:pPr>
      <w:r w:rsidRPr="000B717A">
        <w:rPr>
          <w:rFonts w:ascii="Arial" w:hAnsi="Arial" w:cs="Arial"/>
          <w:color w:val="000000"/>
          <w:sz w:val="24"/>
          <w:szCs w:val="24"/>
        </w:rPr>
        <w:t>¿Por qu</w:t>
      </w:r>
      <w:r>
        <w:rPr>
          <w:rFonts w:ascii="Arial" w:hAnsi="Arial" w:cs="Arial"/>
          <w:color w:val="000000"/>
          <w:sz w:val="24"/>
          <w:szCs w:val="24"/>
        </w:rPr>
        <w:t>é</w:t>
      </w:r>
      <w:r w:rsidRPr="000B717A">
        <w:rPr>
          <w:rFonts w:ascii="Arial" w:hAnsi="Arial" w:cs="Arial"/>
          <w:color w:val="000000"/>
          <w:sz w:val="24"/>
          <w:szCs w:val="24"/>
        </w:rPr>
        <w:t xml:space="preserve"> pueden subsistir en un mismo segmento Ethernet II y 802.3?</w:t>
      </w:r>
    </w:p>
    <w:p w14:paraId="38D620C7" w14:textId="77777777" w:rsidR="000B717A" w:rsidRPr="000B717A" w:rsidRDefault="000B717A" w:rsidP="000B717A">
      <w:pPr>
        <w:widowControl w:val="0"/>
        <w:autoSpaceDE w:val="0"/>
        <w:autoSpaceDN w:val="0"/>
        <w:adjustRightInd w:val="0"/>
        <w:spacing w:after="120" w:line="290" w:lineRule="exact"/>
        <w:ind w:left="330" w:right="55" w:hanging="1"/>
        <w:jc w:val="both"/>
        <w:rPr>
          <w:rFonts w:ascii="Arial" w:hAnsi="Arial" w:cs="Arial"/>
          <w:w w:val="88"/>
        </w:rPr>
      </w:pPr>
      <w:r w:rsidRPr="000B717A">
        <w:rPr>
          <w:rFonts w:ascii="Arial" w:hAnsi="Arial" w:cs="Arial"/>
          <w:w w:val="88"/>
        </w:rPr>
        <w:t>Después del MAC Header (de 12 bytes, con las MAC address de destino y origen), existe un campo de 2 bytes. Este mismo campo, Ethernet II lo interpreta como un indicador del tipo de protocolo (Typed Field), mientras que la norma IEEE 802.3, lo interpreta como un campo de longitud del campo de datos (Length Field).</w:t>
      </w:r>
    </w:p>
    <w:p w14:paraId="09B44BFC" w14:textId="77777777" w:rsidR="000B717A" w:rsidRPr="000B717A" w:rsidRDefault="000B717A" w:rsidP="000B717A">
      <w:pPr>
        <w:widowControl w:val="0"/>
        <w:autoSpaceDE w:val="0"/>
        <w:autoSpaceDN w:val="0"/>
        <w:adjustRightInd w:val="0"/>
        <w:spacing w:after="120" w:line="290" w:lineRule="exact"/>
        <w:ind w:left="330" w:right="55" w:hanging="1"/>
        <w:jc w:val="both"/>
        <w:rPr>
          <w:rFonts w:ascii="Arial" w:hAnsi="Arial" w:cs="Arial"/>
          <w:w w:val="88"/>
        </w:rPr>
      </w:pPr>
      <w:r w:rsidRPr="000B717A">
        <w:rPr>
          <w:rFonts w:ascii="Arial" w:hAnsi="Arial" w:cs="Arial"/>
          <w:w w:val="88"/>
        </w:rPr>
        <w:t xml:space="preserve">La subsistencia es posible, porque el largo máximo del campo de datos siempre es menor que 1536 bytes (0x600), mientras que una indicación de tipo de protocolo, se ha elegido con un valor mayor (0x800 para IP protocol, 0x806 para ARP protocol). </w:t>
      </w:r>
    </w:p>
    <w:p w14:paraId="64D3C648" w14:textId="77777777" w:rsidR="000B717A" w:rsidRPr="000B717A" w:rsidRDefault="000B717A" w:rsidP="000B717A">
      <w:pPr>
        <w:widowControl w:val="0"/>
        <w:autoSpaceDE w:val="0"/>
        <w:autoSpaceDN w:val="0"/>
        <w:adjustRightInd w:val="0"/>
        <w:spacing w:after="120" w:line="290" w:lineRule="exact"/>
        <w:ind w:left="330" w:right="55" w:hanging="1"/>
        <w:jc w:val="both"/>
        <w:rPr>
          <w:rFonts w:ascii="Arial" w:hAnsi="Arial" w:cs="Arial"/>
          <w:w w:val="88"/>
        </w:rPr>
      </w:pPr>
      <w:r w:rsidRPr="000B717A">
        <w:rPr>
          <w:rFonts w:ascii="Arial" w:hAnsi="Arial" w:cs="Arial"/>
          <w:w w:val="88"/>
        </w:rPr>
        <w:t>Ello significa, que el software de la capa de enlace, interpretará ese mismo campo de una u otra forma, en base al rango de valores que posea y por ello, identificará si se trata la norma Ethernet II o el standard 802.3.</w:t>
      </w:r>
    </w:p>
    <w:p w14:paraId="2B6A99CA" w14:textId="77777777" w:rsidR="000B717A" w:rsidRPr="00083AC7" w:rsidRDefault="000B717A" w:rsidP="000B717A">
      <w:pPr>
        <w:widowControl w:val="0"/>
        <w:autoSpaceDE w:val="0"/>
        <w:autoSpaceDN w:val="0"/>
        <w:adjustRightInd w:val="0"/>
        <w:spacing w:line="248" w:lineRule="exact"/>
      </w:pPr>
    </w:p>
    <w:p w14:paraId="339AA7DC" w14:textId="3732895D" w:rsidR="000B717A" w:rsidRPr="000B717A" w:rsidRDefault="000B717A" w:rsidP="000B717A">
      <w:pPr>
        <w:pStyle w:val="Ttulo5"/>
        <w:numPr>
          <w:ilvl w:val="0"/>
          <w:numId w:val="43"/>
        </w:numPr>
        <w:spacing w:before="0" w:after="120"/>
        <w:rPr>
          <w:rFonts w:ascii="Arial" w:hAnsi="Arial" w:cs="Arial"/>
          <w:color w:val="000000"/>
          <w:sz w:val="24"/>
          <w:szCs w:val="24"/>
        </w:rPr>
      </w:pPr>
      <w:r w:rsidRPr="000B717A">
        <w:rPr>
          <w:rFonts w:ascii="Arial" w:hAnsi="Arial" w:cs="Arial"/>
          <w:color w:val="000000"/>
          <w:sz w:val="24"/>
          <w:szCs w:val="24"/>
        </w:rPr>
        <w:t>El n</w:t>
      </w:r>
      <w:r>
        <w:rPr>
          <w:rFonts w:ascii="Arial" w:hAnsi="Arial" w:cs="Arial"/>
          <w:color w:val="000000"/>
          <w:sz w:val="24"/>
          <w:szCs w:val="24"/>
        </w:rPr>
        <w:t>ú</w:t>
      </w:r>
      <w:r w:rsidRPr="000B717A">
        <w:rPr>
          <w:rFonts w:ascii="Arial" w:hAnsi="Arial" w:cs="Arial"/>
          <w:color w:val="000000"/>
          <w:sz w:val="24"/>
          <w:szCs w:val="24"/>
        </w:rPr>
        <w:t>mero de colisiones en Ethernet:</w:t>
      </w:r>
    </w:p>
    <w:p w14:paraId="4F2675B8" w14:textId="77777777" w:rsidR="000B717A" w:rsidRPr="000B717A" w:rsidRDefault="000B717A" w:rsidP="000B717A">
      <w:pPr>
        <w:widowControl w:val="0"/>
        <w:autoSpaceDE w:val="0"/>
        <w:autoSpaceDN w:val="0"/>
        <w:adjustRightInd w:val="0"/>
        <w:spacing w:line="240" w:lineRule="exact"/>
        <w:ind w:left="360" w:right="-20"/>
        <w:rPr>
          <w:rFonts w:ascii="Arial" w:hAnsi="Arial" w:cs="Arial"/>
          <w:sz w:val="24"/>
          <w:szCs w:val="24"/>
        </w:rPr>
      </w:pPr>
      <w:r w:rsidRPr="000B717A">
        <w:rPr>
          <w:rFonts w:ascii="Arial" w:hAnsi="Arial" w:cs="Arial"/>
          <w:w w:val="89"/>
          <w:sz w:val="24"/>
          <w:szCs w:val="24"/>
        </w:rPr>
        <w:t>a</w:t>
      </w:r>
      <w:r w:rsidRPr="000B717A">
        <w:rPr>
          <w:rFonts w:ascii="Arial" w:hAnsi="Arial" w:cs="Arial"/>
          <w:spacing w:val="-44"/>
          <w:sz w:val="24"/>
          <w:szCs w:val="24"/>
        </w:rPr>
        <w:t xml:space="preserve"> </w:t>
      </w:r>
      <w:r w:rsidRPr="000B717A">
        <w:rPr>
          <w:rFonts w:ascii="Arial" w:hAnsi="Arial" w:cs="Arial"/>
          <w:w w:val="112"/>
          <w:sz w:val="24"/>
          <w:szCs w:val="24"/>
        </w:rPr>
        <w:t>)</w:t>
      </w:r>
      <w:r w:rsidRPr="000B717A">
        <w:rPr>
          <w:rFonts w:ascii="Arial" w:hAnsi="Arial" w:cs="Arial"/>
          <w:sz w:val="24"/>
          <w:szCs w:val="24"/>
        </w:rPr>
        <w:t xml:space="preserve"> </w:t>
      </w:r>
      <w:r w:rsidRPr="000B717A">
        <w:rPr>
          <w:rFonts w:ascii="Arial" w:hAnsi="Arial" w:cs="Arial"/>
          <w:spacing w:val="-4"/>
          <w:sz w:val="24"/>
          <w:szCs w:val="24"/>
        </w:rPr>
        <w:t xml:space="preserve"> </w:t>
      </w:r>
      <w:r w:rsidRPr="000B717A">
        <w:rPr>
          <w:rFonts w:ascii="Arial" w:hAnsi="Arial" w:cs="Arial"/>
          <w:w w:val="93"/>
          <w:sz w:val="24"/>
          <w:szCs w:val="24"/>
        </w:rPr>
        <w:t>Dep</w:t>
      </w:r>
      <w:r w:rsidRPr="000B717A">
        <w:rPr>
          <w:rFonts w:ascii="Arial" w:hAnsi="Arial" w:cs="Arial"/>
          <w:w w:val="87"/>
          <w:sz w:val="24"/>
          <w:szCs w:val="24"/>
        </w:rPr>
        <w:t>ende</w:t>
      </w:r>
      <w:r w:rsidRPr="000B717A">
        <w:rPr>
          <w:rFonts w:ascii="Arial" w:hAnsi="Arial" w:cs="Arial"/>
          <w:spacing w:val="17"/>
          <w:sz w:val="24"/>
          <w:szCs w:val="24"/>
        </w:rPr>
        <w:t xml:space="preserve"> </w:t>
      </w:r>
      <w:r w:rsidRPr="000B717A">
        <w:rPr>
          <w:rFonts w:ascii="Arial" w:hAnsi="Arial" w:cs="Arial"/>
          <w:w w:val="87"/>
          <w:sz w:val="24"/>
          <w:szCs w:val="24"/>
        </w:rPr>
        <w:t>de</w:t>
      </w:r>
      <w:r w:rsidRPr="000B717A">
        <w:rPr>
          <w:rFonts w:ascii="Arial" w:hAnsi="Arial" w:cs="Arial"/>
          <w:spacing w:val="17"/>
          <w:sz w:val="24"/>
          <w:szCs w:val="24"/>
        </w:rPr>
        <w:t xml:space="preserve"> </w:t>
      </w:r>
      <w:r w:rsidRPr="000B717A">
        <w:rPr>
          <w:rFonts w:ascii="Arial" w:hAnsi="Arial" w:cs="Arial"/>
          <w:w w:val="96"/>
          <w:sz w:val="24"/>
          <w:szCs w:val="24"/>
        </w:rPr>
        <w:t>la</w:t>
      </w:r>
      <w:r w:rsidRPr="000B717A">
        <w:rPr>
          <w:rFonts w:ascii="Arial" w:hAnsi="Arial" w:cs="Arial"/>
          <w:spacing w:val="18"/>
          <w:sz w:val="24"/>
          <w:szCs w:val="24"/>
        </w:rPr>
        <w:t xml:space="preserve"> </w:t>
      </w:r>
      <w:r w:rsidRPr="000B717A">
        <w:rPr>
          <w:rFonts w:ascii="Arial" w:hAnsi="Arial" w:cs="Arial"/>
          <w:w w:val="90"/>
          <w:sz w:val="24"/>
          <w:szCs w:val="24"/>
        </w:rPr>
        <w:t>ca</w:t>
      </w:r>
      <w:r w:rsidRPr="000B717A">
        <w:rPr>
          <w:rFonts w:ascii="Arial" w:hAnsi="Arial" w:cs="Arial"/>
          <w:spacing w:val="-8"/>
          <w:w w:val="90"/>
          <w:sz w:val="24"/>
          <w:szCs w:val="24"/>
        </w:rPr>
        <w:t>n</w:t>
      </w:r>
      <w:r w:rsidRPr="000B717A">
        <w:rPr>
          <w:rFonts w:ascii="Arial" w:hAnsi="Arial" w:cs="Arial"/>
          <w:w w:val="101"/>
          <w:sz w:val="24"/>
          <w:szCs w:val="24"/>
        </w:rPr>
        <w:t>tidad</w:t>
      </w:r>
      <w:r w:rsidRPr="000B717A">
        <w:rPr>
          <w:rFonts w:ascii="Arial" w:hAnsi="Arial" w:cs="Arial"/>
          <w:spacing w:val="18"/>
          <w:sz w:val="24"/>
          <w:szCs w:val="24"/>
        </w:rPr>
        <w:t xml:space="preserve"> </w:t>
      </w:r>
      <w:r w:rsidRPr="000B717A">
        <w:rPr>
          <w:rFonts w:ascii="Arial" w:hAnsi="Arial" w:cs="Arial"/>
          <w:w w:val="87"/>
          <w:sz w:val="24"/>
          <w:szCs w:val="24"/>
        </w:rPr>
        <w:t>de</w:t>
      </w:r>
      <w:r w:rsidRPr="000B717A">
        <w:rPr>
          <w:rFonts w:ascii="Arial" w:hAnsi="Arial" w:cs="Arial"/>
          <w:spacing w:val="17"/>
          <w:sz w:val="24"/>
          <w:szCs w:val="24"/>
        </w:rPr>
        <w:t xml:space="preserve"> </w:t>
      </w:r>
      <w:r w:rsidRPr="000B717A">
        <w:rPr>
          <w:rFonts w:ascii="Arial" w:hAnsi="Arial" w:cs="Arial"/>
          <w:w w:val="88"/>
          <w:sz w:val="24"/>
          <w:szCs w:val="24"/>
        </w:rPr>
        <w:t>estaciones.</w:t>
      </w:r>
    </w:p>
    <w:p w14:paraId="117EE2AC" w14:textId="77777777" w:rsidR="000B717A" w:rsidRPr="000B717A" w:rsidRDefault="000B717A" w:rsidP="000B717A">
      <w:pPr>
        <w:widowControl w:val="0"/>
        <w:autoSpaceDE w:val="0"/>
        <w:autoSpaceDN w:val="0"/>
        <w:adjustRightInd w:val="0"/>
        <w:spacing w:line="240" w:lineRule="exact"/>
        <w:ind w:left="375" w:right="-20"/>
        <w:rPr>
          <w:rFonts w:ascii="Arial" w:hAnsi="Arial" w:cs="Arial"/>
          <w:sz w:val="24"/>
          <w:szCs w:val="24"/>
        </w:rPr>
      </w:pPr>
      <w:r w:rsidRPr="000B717A">
        <w:rPr>
          <w:rFonts w:ascii="Arial" w:hAnsi="Arial" w:cs="Arial"/>
          <w:w w:val="80"/>
          <w:sz w:val="24"/>
          <w:szCs w:val="24"/>
        </w:rPr>
        <w:t>b</w:t>
      </w:r>
      <w:r w:rsidRPr="000B717A">
        <w:rPr>
          <w:rFonts w:ascii="Arial" w:hAnsi="Arial" w:cs="Arial"/>
          <w:w w:val="112"/>
          <w:sz w:val="24"/>
          <w:szCs w:val="24"/>
        </w:rPr>
        <w:t>)</w:t>
      </w:r>
      <w:r w:rsidRPr="000B717A">
        <w:rPr>
          <w:rFonts w:ascii="Arial" w:hAnsi="Arial" w:cs="Arial"/>
          <w:sz w:val="24"/>
          <w:szCs w:val="24"/>
        </w:rPr>
        <w:t xml:space="preserve"> </w:t>
      </w:r>
      <w:r w:rsidRPr="000B717A">
        <w:rPr>
          <w:rFonts w:ascii="Arial" w:hAnsi="Arial" w:cs="Arial"/>
          <w:spacing w:val="-4"/>
          <w:sz w:val="24"/>
          <w:szCs w:val="24"/>
        </w:rPr>
        <w:t xml:space="preserve"> </w:t>
      </w:r>
      <w:r w:rsidRPr="000B717A">
        <w:rPr>
          <w:rFonts w:ascii="Arial" w:hAnsi="Arial" w:cs="Arial"/>
          <w:w w:val="89"/>
          <w:sz w:val="24"/>
          <w:szCs w:val="24"/>
        </w:rPr>
        <w:t>Es</w:t>
      </w:r>
      <w:r w:rsidRPr="000B717A">
        <w:rPr>
          <w:rFonts w:ascii="Arial" w:hAnsi="Arial" w:cs="Arial"/>
          <w:spacing w:val="17"/>
          <w:sz w:val="24"/>
          <w:szCs w:val="24"/>
        </w:rPr>
        <w:t xml:space="preserve"> </w:t>
      </w:r>
      <w:r w:rsidRPr="000B717A">
        <w:rPr>
          <w:rFonts w:ascii="Arial" w:hAnsi="Arial" w:cs="Arial"/>
          <w:w w:val="93"/>
          <w:sz w:val="24"/>
          <w:szCs w:val="24"/>
        </w:rPr>
        <w:t>menor</w:t>
      </w:r>
      <w:r w:rsidRPr="000B717A">
        <w:rPr>
          <w:rFonts w:ascii="Arial" w:hAnsi="Arial" w:cs="Arial"/>
          <w:spacing w:val="17"/>
          <w:sz w:val="24"/>
          <w:szCs w:val="24"/>
        </w:rPr>
        <w:t xml:space="preserve"> </w:t>
      </w:r>
      <w:r w:rsidRPr="000B717A">
        <w:rPr>
          <w:rFonts w:ascii="Arial" w:hAnsi="Arial" w:cs="Arial"/>
          <w:w w:val="90"/>
          <w:sz w:val="24"/>
          <w:szCs w:val="24"/>
        </w:rPr>
        <w:t>si</w:t>
      </w:r>
      <w:r w:rsidRPr="000B717A">
        <w:rPr>
          <w:rFonts w:ascii="Arial" w:hAnsi="Arial" w:cs="Arial"/>
          <w:spacing w:val="18"/>
          <w:sz w:val="24"/>
          <w:szCs w:val="24"/>
        </w:rPr>
        <w:t xml:space="preserve"> </w:t>
      </w:r>
      <w:r w:rsidRPr="000B717A">
        <w:rPr>
          <w:rFonts w:ascii="Arial" w:hAnsi="Arial" w:cs="Arial"/>
          <w:w w:val="76"/>
          <w:sz w:val="24"/>
          <w:szCs w:val="24"/>
        </w:rPr>
        <w:t>se</w:t>
      </w:r>
      <w:r w:rsidRPr="000B717A">
        <w:rPr>
          <w:rFonts w:ascii="Arial" w:hAnsi="Arial" w:cs="Arial"/>
          <w:spacing w:val="17"/>
          <w:sz w:val="24"/>
          <w:szCs w:val="24"/>
        </w:rPr>
        <w:t xml:space="preserve"> </w:t>
      </w:r>
      <w:r w:rsidRPr="000B717A">
        <w:rPr>
          <w:rFonts w:ascii="Arial" w:hAnsi="Arial" w:cs="Arial"/>
          <w:w w:val="103"/>
          <w:sz w:val="24"/>
          <w:szCs w:val="24"/>
        </w:rPr>
        <w:t>utiliza</w:t>
      </w:r>
      <w:r w:rsidRPr="000B717A">
        <w:rPr>
          <w:rFonts w:ascii="Arial" w:hAnsi="Arial" w:cs="Arial"/>
          <w:spacing w:val="17"/>
          <w:sz w:val="24"/>
          <w:szCs w:val="24"/>
        </w:rPr>
        <w:t xml:space="preserve"> </w:t>
      </w:r>
      <w:r w:rsidRPr="000B717A">
        <w:rPr>
          <w:rFonts w:ascii="Arial" w:hAnsi="Arial" w:cs="Arial"/>
          <w:w w:val="96"/>
          <w:sz w:val="24"/>
          <w:szCs w:val="24"/>
        </w:rPr>
        <w:t>un</w:t>
      </w:r>
      <w:r w:rsidRPr="000B717A">
        <w:rPr>
          <w:rFonts w:ascii="Arial" w:hAnsi="Arial" w:cs="Arial"/>
          <w:spacing w:val="18"/>
          <w:sz w:val="24"/>
          <w:szCs w:val="24"/>
        </w:rPr>
        <w:t xml:space="preserve"> </w:t>
      </w:r>
      <w:r w:rsidRPr="000B717A">
        <w:rPr>
          <w:rFonts w:ascii="Arial" w:hAnsi="Arial" w:cs="Arial"/>
          <w:w w:val="98"/>
          <w:sz w:val="24"/>
          <w:szCs w:val="24"/>
        </w:rPr>
        <w:t>Hub</w:t>
      </w:r>
      <w:r w:rsidRPr="000B717A">
        <w:rPr>
          <w:rFonts w:ascii="Arial" w:hAnsi="Arial" w:cs="Arial"/>
          <w:spacing w:val="17"/>
          <w:sz w:val="24"/>
          <w:szCs w:val="24"/>
        </w:rPr>
        <w:t xml:space="preserve"> </w:t>
      </w:r>
      <w:r w:rsidRPr="000B717A">
        <w:rPr>
          <w:rFonts w:ascii="Arial" w:hAnsi="Arial" w:cs="Arial"/>
          <w:w w:val="90"/>
          <w:sz w:val="24"/>
          <w:szCs w:val="24"/>
        </w:rPr>
        <w:t>con</w:t>
      </w:r>
      <w:r w:rsidRPr="000B717A">
        <w:rPr>
          <w:rFonts w:ascii="Arial" w:hAnsi="Arial" w:cs="Arial"/>
          <w:spacing w:val="17"/>
          <w:sz w:val="24"/>
          <w:szCs w:val="24"/>
        </w:rPr>
        <w:t xml:space="preserve"> </w:t>
      </w:r>
      <w:r w:rsidRPr="000B717A">
        <w:rPr>
          <w:rFonts w:ascii="Arial" w:hAnsi="Arial" w:cs="Arial"/>
          <w:w w:val="98"/>
          <w:sz w:val="24"/>
          <w:szCs w:val="24"/>
        </w:rPr>
        <w:t>10BT</w:t>
      </w:r>
    </w:p>
    <w:p w14:paraId="4BCA9742" w14:textId="77777777" w:rsidR="000B717A" w:rsidRPr="00083AC7" w:rsidRDefault="000B717A" w:rsidP="000B717A">
      <w:pPr>
        <w:widowControl w:val="0"/>
        <w:autoSpaceDE w:val="0"/>
        <w:autoSpaceDN w:val="0"/>
        <w:adjustRightInd w:val="0"/>
        <w:spacing w:line="198" w:lineRule="exact"/>
        <w:ind w:right="-20"/>
        <w:rPr>
          <w:sz w:val="18"/>
          <w:szCs w:val="18"/>
        </w:rPr>
      </w:pPr>
    </w:p>
    <w:p w14:paraId="3619905A" w14:textId="77777777" w:rsidR="000B717A" w:rsidRPr="000B717A" w:rsidRDefault="000B717A" w:rsidP="000B717A">
      <w:pPr>
        <w:widowControl w:val="0"/>
        <w:numPr>
          <w:ilvl w:val="0"/>
          <w:numId w:val="49"/>
        </w:numPr>
        <w:tabs>
          <w:tab w:val="clear" w:pos="1505"/>
          <w:tab w:val="num" w:pos="842"/>
        </w:tabs>
        <w:suppressAutoHyphens w:val="0"/>
        <w:autoSpaceDE w:val="0"/>
        <w:autoSpaceDN w:val="0"/>
        <w:adjustRightInd w:val="0"/>
        <w:spacing w:after="120" w:line="290" w:lineRule="exact"/>
        <w:ind w:left="842" w:right="-20"/>
        <w:jc w:val="both"/>
        <w:rPr>
          <w:rFonts w:ascii="Arial" w:hAnsi="Arial" w:cs="Arial"/>
          <w:w w:val="90"/>
        </w:rPr>
      </w:pPr>
      <w:r w:rsidRPr="000B717A">
        <w:rPr>
          <w:rFonts w:ascii="Arial" w:hAnsi="Arial" w:cs="Arial"/>
          <w:w w:val="90"/>
        </w:rPr>
        <w:t>El número de colisiones depende de la cantidad de estaciones. En Ethernet se emplea CSMA/CD con algoritmo 1-persistente. En este algoritmo, simplemente se garantiza que exista colisión de todas las estaciones que desean transmitir, inmediatamente después que el canal queda libre y se toman luego previsiones para el ordenamiento temporal de la transmisión para cada nodo, empleando un algoritmo de espera exponencial binaria (</w:t>
      </w:r>
      <w:r w:rsidRPr="000B717A">
        <w:rPr>
          <w:rFonts w:ascii="Arial" w:hAnsi="Arial" w:cs="Arial"/>
          <w:b/>
          <w:w w:val="90"/>
        </w:rPr>
        <w:t xml:space="preserve">backoff) </w:t>
      </w:r>
      <w:r w:rsidRPr="000B717A">
        <w:rPr>
          <w:rFonts w:ascii="Arial" w:hAnsi="Arial" w:cs="Arial"/>
          <w:w w:val="90"/>
        </w:rPr>
        <w:t>que cada estación realiza independientemente.</w:t>
      </w:r>
    </w:p>
    <w:p w14:paraId="0DC38A37" w14:textId="77777777" w:rsidR="000B717A" w:rsidRPr="000B717A" w:rsidRDefault="000B717A" w:rsidP="000B717A">
      <w:pPr>
        <w:widowControl w:val="0"/>
        <w:autoSpaceDE w:val="0"/>
        <w:autoSpaceDN w:val="0"/>
        <w:adjustRightInd w:val="0"/>
        <w:spacing w:after="120" w:line="290" w:lineRule="exact"/>
        <w:ind w:left="777" w:right="-20"/>
        <w:jc w:val="both"/>
        <w:rPr>
          <w:rFonts w:ascii="Arial" w:hAnsi="Arial" w:cs="Arial"/>
          <w:w w:val="90"/>
        </w:rPr>
      </w:pPr>
      <w:r w:rsidRPr="000B717A">
        <w:rPr>
          <w:rFonts w:ascii="Arial" w:hAnsi="Arial" w:cs="Arial"/>
          <w:w w:val="90"/>
        </w:rPr>
        <w:t xml:space="preserve">En esencia, el algoritmo otorga ranuras temporales, que son múltiplos del tiempo de transmisión de k*512 bits, donde k toma valores 0, 1, 2, 3….2 </w:t>
      </w:r>
      <w:r w:rsidRPr="000B717A">
        <w:rPr>
          <w:rFonts w:ascii="Arial" w:hAnsi="Arial" w:cs="Arial"/>
          <w:w w:val="90"/>
          <w:vertAlign w:val="superscript"/>
        </w:rPr>
        <w:t>m-1</w:t>
      </w:r>
      <w:r w:rsidRPr="000B717A">
        <w:rPr>
          <w:rFonts w:ascii="Arial" w:hAnsi="Arial" w:cs="Arial"/>
          <w:w w:val="90"/>
        </w:rPr>
        <w:t xml:space="preserve"> . El exponente m se duplica en cada colisión, hasta un máximo de 10 y esto provoca que el universo de valores k que pueden ir adoptando aleatoriamente los nodos, también se duplica.  Precisamente, al inicio el valor k es muy pequeño y si existe un número grande de estaciones intentando transmitir, las colisiones serán más probables y el número de reintentos aumentará, </w:t>
      </w:r>
      <w:r w:rsidRPr="000B717A">
        <w:rPr>
          <w:rFonts w:ascii="Arial" w:hAnsi="Arial" w:cs="Arial"/>
          <w:w w:val="90"/>
        </w:rPr>
        <w:lastRenderedPageBreak/>
        <w:t>provocándose que también aumente el número k de ranuras temporales, a efectos que los intentos de transmisión de los distintos nodos se vayan distribuyendo ordenadamente en el tiempo y no ocurra colisión. Al final el nodo que elija el inferior valor de k, tiene éxito en la transmisión.</w:t>
      </w:r>
    </w:p>
    <w:p w14:paraId="219A1854" w14:textId="77777777" w:rsidR="000B717A" w:rsidRPr="000B717A" w:rsidRDefault="000B717A" w:rsidP="000B717A">
      <w:pPr>
        <w:widowControl w:val="0"/>
        <w:autoSpaceDE w:val="0"/>
        <w:autoSpaceDN w:val="0"/>
        <w:adjustRightInd w:val="0"/>
        <w:spacing w:after="120" w:line="290" w:lineRule="exact"/>
        <w:ind w:left="777" w:right="-20"/>
        <w:jc w:val="both"/>
        <w:rPr>
          <w:rFonts w:ascii="Arial" w:hAnsi="Arial" w:cs="Arial"/>
          <w:w w:val="90"/>
        </w:rPr>
      </w:pPr>
      <w:r w:rsidRPr="000B717A">
        <w:rPr>
          <w:rFonts w:ascii="Arial" w:hAnsi="Arial" w:cs="Arial"/>
          <w:w w:val="90"/>
        </w:rPr>
        <w:t>El resto de los nodos, al constatar una nueva ocupación del canal, reinician su backoff desde 0, repitiéndose el proceso hasta que todos los nodos tengan éxito en su transmisión.</w:t>
      </w:r>
    </w:p>
    <w:p w14:paraId="2FA418C5" w14:textId="77777777" w:rsidR="000B717A" w:rsidRPr="000B717A" w:rsidRDefault="000B717A" w:rsidP="000B717A">
      <w:pPr>
        <w:widowControl w:val="0"/>
        <w:autoSpaceDE w:val="0"/>
        <w:autoSpaceDN w:val="0"/>
        <w:adjustRightInd w:val="0"/>
        <w:spacing w:after="120" w:line="290" w:lineRule="exact"/>
        <w:ind w:left="777" w:right="-20"/>
        <w:jc w:val="both"/>
        <w:rPr>
          <w:rFonts w:ascii="Arial" w:hAnsi="Arial" w:cs="Arial"/>
          <w:w w:val="90"/>
        </w:rPr>
      </w:pPr>
      <w:r w:rsidRPr="000B717A">
        <w:rPr>
          <w:rFonts w:ascii="Arial" w:hAnsi="Arial" w:cs="Arial"/>
          <w:w w:val="90"/>
        </w:rPr>
        <w:t xml:space="preserve"> En definitiva, como puede verse la cantidad de colisiones depende directamente del número de estaciones y es necesario aumentar el número de turnos para transmitir. Obviamente, esa iteración en la búsqueda del valor de k necesario, provoca demora e ineficiencia en el canal cuando aumenta el número de estaciones en la red.</w:t>
      </w:r>
    </w:p>
    <w:p w14:paraId="455717A1" w14:textId="77777777" w:rsidR="000B717A" w:rsidRPr="000B717A" w:rsidRDefault="000B717A" w:rsidP="000B717A">
      <w:pPr>
        <w:widowControl w:val="0"/>
        <w:numPr>
          <w:ilvl w:val="0"/>
          <w:numId w:val="49"/>
        </w:numPr>
        <w:tabs>
          <w:tab w:val="clear" w:pos="1505"/>
          <w:tab w:val="num" w:pos="842"/>
        </w:tabs>
        <w:suppressAutoHyphens w:val="0"/>
        <w:autoSpaceDE w:val="0"/>
        <w:autoSpaceDN w:val="0"/>
        <w:adjustRightInd w:val="0"/>
        <w:spacing w:after="120" w:line="290" w:lineRule="exact"/>
        <w:ind w:left="842" w:right="-20"/>
        <w:jc w:val="both"/>
        <w:rPr>
          <w:rFonts w:ascii="Arial" w:hAnsi="Arial" w:cs="Arial"/>
          <w:w w:val="90"/>
        </w:rPr>
      </w:pPr>
      <w:r w:rsidRPr="000B717A">
        <w:rPr>
          <w:rFonts w:ascii="Arial" w:hAnsi="Arial" w:cs="Arial"/>
          <w:w w:val="90"/>
        </w:rPr>
        <w:t xml:space="preserve">Un Hub 10BT no reduce el número de colisiones debido a que todos los segmentos de la LAN que interconecta el Hub, quedan perteneciendo al mismo </w:t>
      </w:r>
      <w:r w:rsidRPr="000B717A">
        <w:rPr>
          <w:rFonts w:ascii="Arial" w:hAnsi="Arial" w:cs="Arial"/>
          <w:b/>
          <w:w w:val="90"/>
        </w:rPr>
        <w:t>dominio de colisión</w:t>
      </w:r>
      <w:r w:rsidRPr="000B717A">
        <w:rPr>
          <w:rFonts w:ascii="Arial" w:hAnsi="Arial" w:cs="Arial"/>
          <w:w w:val="90"/>
        </w:rPr>
        <w:t>, esto es, el Hub propaga la trama de bits de una estación al resto conectado, independientemente del hecho que alguna de las otras estaciones esté transmitiendo. Un Bridge en cambio, reduciría el número de colisiones, creando distintos dominios de colisión.</w:t>
      </w:r>
    </w:p>
    <w:p w14:paraId="08E859F9" w14:textId="77777777" w:rsidR="000B717A" w:rsidRPr="000549CD" w:rsidRDefault="000B717A" w:rsidP="005840DF"/>
    <w:sectPr w:rsidR="000B717A" w:rsidRPr="000549CD" w:rsidSect="007F4373">
      <w:headerReference w:type="default" r:id="rId33"/>
      <w:footerReference w:type="default" r:id="rId34"/>
      <w:type w:val="continuous"/>
      <w:pgSz w:w="11906" w:h="16838"/>
      <w:pgMar w:top="1304" w:right="1134" w:bottom="1202" w:left="1418" w:header="397" w:footer="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85E819" w14:textId="77777777" w:rsidR="004C48CB" w:rsidRDefault="004C48CB">
      <w:r>
        <w:separator/>
      </w:r>
    </w:p>
  </w:endnote>
  <w:endnote w:type="continuationSeparator" w:id="0">
    <w:p w14:paraId="3CAF0365" w14:textId="77777777" w:rsidR="004C48CB" w:rsidRDefault="004C48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OpenSymbol">
    <w:charset w:val="00"/>
    <w:family w:val="auto"/>
    <w:pitch w:val="variable"/>
    <w:sig w:usb0="800000AF" w:usb1="1001ECEA" w:usb2="00000000" w:usb3="00000000" w:csb0="00000001" w:csb1="00000000"/>
  </w:font>
  <w:font w:name="Lohit Hindi">
    <w:charset w:val="80"/>
    <w:family w:val="auto"/>
    <w:pitch w:val="variable"/>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B83E8" w14:textId="77777777" w:rsidR="00F417B9" w:rsidRDefault="00F417B9">
    <w:pPr>
      <w:pStyle w:val="Piedepgina"/>
      <w:jc w:val="center"/>
    </w:pPr>
    <w:r>
      <w:rPr>
        <w:color w:val="000080"/>
        <w:lang w:val="en-GB"/>
      </w:rPr>
      <w:t xml:space="preserve">____________________________________  </w:t>
    </w:r>
    <w:r>
      <w:rPr>
        <w:rStyle w:val="Nmerodepgina"/>
      </w:rPr>
      <w:fldChar w:fldCharType="begin"/>
    </w:r>
    <w:r>
      <w:rPr>
        <w:rStyle w:val="Nmerodepgina"/>
      </w:rPr>
      <w:instrText xml:space="preserve"> PAGE </w:instrText>
    </w:r>
    <w:r>
      <w:rPr>
        <w:rStyle w:val="Nmerodepgina"/>
      </w:rPr>
      <w:fldChar w:fldCharType="separate"/>
    </w:r>
    <w:r w:rsidR="00CB7D2E">
      <w:rPr>
        <w:rStyle w:val="Nmerodepgina"/>
        <w:noProof/>
      </w:rPr>
      <w:t>27</w:t>
    </w:r>
    <w:r>
      <w:rPr>
        <w:rStyle w:val="Nmerodepgina"/>
      </w:rPr>
      <w:fldChar w:fldCharType="end"/>
    </w:r>
    <w:r>
      <w:rPr>
        <w:rStyle w:val="Nmerodepgina"/>
      </w:rPr>
      <w:t xml:space="preserve"> / </w:t>
    </w:r>
    <w:r>
      <w:rPr>
        <w:rStyle w:val="Nmerodepgina"/>
      </w:rPr>
      <w:fldChar w:fldCharType="begin"/>
    </w:r>
    <w:r>
      <w:rPr>
        <w:rStyle w:val="Nmerodepgina"/>
      </w:rPr>
      <w:instrText xml:space="preserve"> NUMPAGES \*Arabic </w:instrText>
    </w:r>
    <w:r>
      <w:rPr>
        <w:rStyle w:val="Nmerodepgina"/>
      </w:rPr>
      <w:fldChar w:fldCharType="separate"/>
    </w:r>
    <w:r w:rsidR="00CB7D2E">
      <w:rPr>
        <w:rStyle w:val="Nmerodepgina"/>
        <w:noProof/>
      </w:rPr>
      <w:t>40</w:t>
    </w:r>
    <w:r>
      <w:rPr>
        <w:rStyle w:val="Nmerodepgina"/>
      </w:rPr>
      <w:fldChar w:fldCharType="end"/>
    </w:r>
    <w:r>
      <w:rPr>
        <w:color w:val="000080"/>
        <w:lang w:val="en-GB"/>
      </w:rPr>
      <w:t xml:space="preserve">   _____________________________________</w:t>
    </w:r>
  </w:p>
  <w:p w14:paraId="67901AAB" w14:textId="2651B9FF" w:rsidR="00F417B9" w:rsidRDefault="00F417B9">
    <w:pPr>
      <w:pStyle w:val="Piedepgina"/>
      <w:jc w:val="right"/>
    </w:pPr>
    <w:r>
      <w:rPr>
        <w:color w:val="000080"/>
        <w:lang w:val="en-GB"/>
      </w:rPr>
      <w:fldChar w:fldCharType="begin"/>
    </w:r>
    <w:r>
      <w:rPr>
        <w:color w:val="000080"/>
        <w:lang w:val="en-GB"/>
      </w:rPr>
      <w:instrText xml:space="preserve"> FILENAME </w:instrText>
    </w:r>
    <w:r>
      <w:rPr>
        <w:color w:val="000080"/>
        <w:lang w:val="en-GB"/>
      </w:rPr>
      <w:fldChar w:fldCharType="separate"/>
    </w:r>
    <w:r>
      <w:rPr>
        <w:color w:val="000080"/>
        <w:lang w:val="en-GB"/>
      </w:rPr>
      <w:t>RTD-Trabajos Laboratorio2017 TOTAL-v10.doc</w:t>
    </w:r>
    <w:r>
      <w:rPr>
        <w:color w:val="000080"/>
        <w:lang w:val="en-GB"/>
      </w:rPr>
      <w:fldChar w:fldCharType="end"/>
    </w:r>
  </w:p>
  <w:p w14:paraId="1E5C0597" w14:textId="77777777" w:rsidR="00F417B9" w:rsidRDefault="00F417B9">
    <w:pPr>
      <w:pStyle w:val="Piedepgina"/>
      <w:jc w:val="right"/>
    </w:pPr>
  </w:p>
  <w:p w14:paraId="4B4F21CF" w14:textId="77777777" w:rsidR="00F417B9" w:rsidRDefault="00F417B9">
    <w:pPr>
      <w:pStyle w:val="Piedepgina"/>
      <w:jc w:val="center"/>
    </w:pPr>
  </w:p>
  <w:p w14:paraId="35D0E5A1" w14:textId="77777777" w:rsidR="00F417B9" w:rsidRDefault="00F417B9">
    <w:pPr>
      <w:pStyle w:val="Piedepgina"/>
      <w:jc w:val="center"/>
    </w:pPr>
  </w:p>
  <w:p w14:paraId="2A062CC1" w14:textId="77777777" w:rsidR="00F417B9" w:rsidRDefault="00F417B9">
    <w:pPr>
      <w:pStyle w:val="Piedepgina"/>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4BBA9C" w14:textId="77777777" w:rsidR="004C48CB" w:rsidRDefault="004C48CB">
      <w:r>
        <w:separator/>
      </w:r>
    </w:p>
  </w:footnote>
  <w:footnote w:type="continuationSeparator" w:id="0">
    <w:p w14:paraId="25A92CDD" w14:textId="77777777" w:rsidR="004C48CB" w:rsidRDefault="004C48C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D9E5B" w14:textId="77777777" w:rsidR="00F417B9" w:rsidRDefault="00F417B9">
    <w:pPr>
      <w:pStyle w:val="Encabezado"/>
      <w:jc w:val="center"/>
      <w:rPr>
        <w:b/>
        <w:sz w:val="24"/>
        <w:u w:val="single"/>
      </w:rPr>
    </w:pPr>
  </w:p>
  <w:p w14:paraId="2FF0DD81" w14:textId="77777777" w:rsidR="00F417B9" w:rsidRDefault="00F417B9">
    <w:pPr>
      <w:pStyle w:val="Encabezado"/>
      <w:jc w:val="center"/>
      <w:rPr>
        <w:b/>
        <w:color w:val="000080"/>
        <w:sz w:val="24"/>
        <w:u w:val="single"/>
      </w:rPr>
    </w:pPr>
    <w:r>
      <w:rPr>
        <w:b/>
        <w:color w:val="000080"/>
        <w:sz w:val="24"/>
        <w:u w:val="single"/>
      </w:rPr>
      <w:t>REDES Y TRANSMISIÓN DE DATOS</w:t>
    </w:r>
  </w:p>
  <w:p w14:paraId="466E6C8A" w14:textId="77777777" w:rsidR="00F417B9" w:rsidRDefault="00F417B9">
    <w:pPr>
      <w:pStyle w:val="Encabezado"/>
      <w:jc w:val="center"/>
      <w:rPr>
        <w:b/>
        <w:color w:val="000080"/>
        <w:sz w:val="24"/>
        <w:u w:val="single"/>
      </w:rPr>
    </w:pPr>
  </w:p>
  <w:p w14:paraId="1546B956" w14:textId="77777777" w:rsidR="00F417B9" w:rsidRDefault="00F417B9">
    <w:pPr>
      <w:pStyle w:val="Encabezado"/>
      <w:pBdr>
        <w:top w:val="double" w:sz="6" w:space="1" w:color="000080"/>
      </w:pBdr>
      <w:rPr>
        <w:color w:val="000080"/>
        <w:sz w:val="16"/>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pStyle w:val="Ttulo1"/>
      <w:suff w:val="nothing"/>
      <w:lvlText w:val=""/>
      <w:lvlJc w:val="left"/>
      <w:pPr>
        <w:tabs>
          <w:tab w:val="num" w:pos="0"/>
        </w:tabs>
        <w:ind w:left="432" w:hanging="432"/>
      </w:pPr>
    </w:lvl>
    <w:lvl w:ilvl="1">
      <w:start w:val="1"/>
      <w:numFmt w:val="none"/>
      <w:pStyle w:val="Ttulo2"/>
      <w:suff w:val="nothing"/>
      <w:lvlText w:val=""/>
      <w:lvlJc w:val="left"/>
      <w:pPr>
        <w:tabs>
          <w:tab w:val="num" w:pos="0"/>
        </w:tabs>
        <w:ind w:left="576" w:hanging="576"/>
      </w:pPr>
    </w:lvl>
    <w:lvl w:ilvl="2">
      <w:start w:val="1"/>
      <w:numFmt w:val="none"/>
      <w:pStyle w:val="Ttulo3"/>
      <w:suff w:val="nothing"/>
      <w:lvlText w:val=""/>
      <w:lvlJc w:val="left"/>
      <w:pPr>
        <w:tabs>
          <w:tab w:val="num" w:pos="0"/>
        </w:tabs>
        <w:ind w:left="720" w:hanging="720"/>
      </w:pPr>
    </w:lvl>
    <w:lvl w:ilvl="3">
      <w:start w:val="1"/>
      <w:numFmt w:val="none"/>
      <w:pStyle w:val="Ttulo4"/>
      <w:suff w:val="nothing"/>
      <w:lvlText w:val=""/>
      <w:lvlJc w:val="left"/>
      <w:pPr>
        <w:tabs>
          <w:tab w:val="num" w:pos="0"/>
        </w:tabs>
        <w:ind w:left="864" w:hanging="864"/>
      </w:pPr>
    </w:lvl>
    <w:lvl w:ilvl="4">
      <w:start w:val="1"/>
      <w:numFmt w:val="none"/>
      <w:pStyle w:val="Ttulo5"/>
      <w:suff w:val="nothing"/>
      <w:lvlText w:val=""/>
      <w:lvlJc w:val="left"/>
      <w:pPr>
        <w:tabs>
          <w:tab w:val="num" w:pos="0"/>
        </w:tabs>
        <w:ind w:left="1008" w:hanging="1008"/>
      </w:pPr>
    </w:lvl>
    <w:lvl w:ilvl="5">
      <w:start w:val="1"/>
      <w:numFmt w:val="none"/>
      <w:pStyle w:val="Ttulo6"/>
      <w:suff w:val="nothing"/>
      <w:lvlText w:val=""/>
      <w:lvlJc w:val="left"/>
      <w:pPr>
        <w:tabs>
          <w:tab w:val="num" w:pos="0"/>
        </w:tabs>
        <w:ind w:left="1152" w:hanging="1152"/>
      </w:pPr>
    </w:lvl>
    <w:lvl w:ilvl="6">
      <w:start w:val="1"/>
      <w:numFmt w:val="none"/>
      <w:pStyle w:val="Ttulo7"/>
      <w:suff w:val="nothing"/>
      <w:lvlText w:val=""/>
      <w:lvlJc w:val="left"/>
      <w:pPr>
        <w:tabs>
          <w:tab w:val="num" w:pos="0"/>
        </w:tabs>
        <w:ind w:left="1296" w:hanging="1296"/>
      </w:pPr>
    </w:lvl>
    <w:lvl w:ilvl="7">
      <w:start w:val="1"/>
      <w:numFmt w:val="none"/>
      <w:pStyle w:val="Ttulo8"/>
      <w:suff w:val="nothing"/>
      <w:lvlText w:val=""/>
      <w:lvlJc w:val="left"/>
      <w:pPr>
        <w:tabs>
          <w:tab w:val="num" w:pos="0"/>
        </w:tabs>
        <w:ind w:left="1440" w:hanging="1440"/>
      </w:pPr>
    </w:lvl>
    <w:lvl w:ilvl="8">
      <w:start w:val="1"/>
      <w:numFmt w:val="none"/>
      <w:pStyle w:val="Ttulo9"/>
      <w:suff w:val="nothing"/>
      <w:lvlText w:val=""/>
      <w:lvlJc w:val="left"/>
      <w:pPr>
        <w:tabs>
          <w:tab w:val="num" w:pos="0"/>
        </w:tabs>
        <w:ind w:left="1584" w:hanging="1584"/>
      </w:pPr>
    </w:lvl>
  </w:abstractNum>
  <w:abstractNum w:abstractNumId="1">
    <w:nsid w:val="00000002"/>
    <w:multiLevelType w:val="singleLevel"/>
    <w:tmpl w:val="00000002"/>
    <w:name w:val="WW8Num2"/>
    <w:lvl w:ilvl="0">
      <w:start w:val="1"/>
      <w:numFmt w:val="lowerLetter"/>
      <w:lvlText w:val="%1)"/>
      <w:lvlJc w:val="left"/>
      <w:pPr>
        <w:tabs>
          <w:tab w:val="num" w:pos="928"/>
        </w:tabs>
        <w:ind w:left="928" w:hanging="360"/>
      </w:pPr>
    </w:lvl>
  </w:abstractNum>
  <w:abstractNum w:abstractNumId="2">
    <w:nsid w:val="00000003"/>
    <w:multiLevelType w:val="multilevel"/>
    <w:tmpl w:val="00000003"/>
    <w:name w:val="WW8Num3"/>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Roman"/>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3">
    <w:nsid w:val="00000004"/>
    <w:multiLevelType w:val="singleLevel"/>
    <w:tmpl w:val="00000004"/>
    <w:name w:val="WW8Num4"/>
    <w:lvl w:ilvl="0">
      <w:start w:val="1"/>
      <w:numFmt w:val="bullet"/>
      <w:lvlText w:val=""/>
      <w:lvlJc w:val="left"/>
      <w:pPr>
        <w:tabs>
          <w:tab w:val="num" w:pos="1069"/>
        </w:tabs>
        <w:ind w:left="1069" w:hanging="360"/>
      </w:pPr>
      <w:rPr>
        <w:rFonts w:ascii="Wingdings" w:hAnsi="Wingdings"/>
      </w:rPr>
    </w:lvl>
  </w:abstractNum>
  <w:abstractNum w:abstractNumId="4">
    <w:nsid w:val="00000005"/>
    <w:multiLevelType w:val="multilevel"/>
    <w:tmpl w:val="00000005"/>
    <w:name w:val="WW8Num5"/>
    <w:lvl w:ilvl="0">
      <w:start w:val="1"/>
      <w:numFmt w:val="lowerLetter"/>
      <w:lvlText w:val="%1)"/>
      <w:lvlJc w:val="left"/>
      <w:pPr>
        <w:tabs>
          <w:tab w:val="num" w:pos="709"/>
        </w:tabs>
        <w:ind w:left="720" w:hanging="360"/>
      </w:pPr>
    </w:lvl>
    <w:lvl w:ilvl="1">
      <w:start w:val="1"/>
      <w:numFmt w:val="lowerLetter"/>
      <w:lvlText w:val="%2)"/>
      <w:lvlJc w:val="left"/>
      <w:pPr>
        <w:tabs>
          <w:tab w:val="num" w:pos="1080"/>
        </w:tabs>
        <w:ind w:left="1080" w:hanging="360"/>
      </w:pPr>
    </w:lvl>
    <w:lvl w:ilvl="2">
      <w:start w:val="1"/>
      <w:numFmt w:val="lowerRoman"/>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5">
    <w:nsid w:val="00000006"/>
    <w:multiLevelType w:val="singleLevel"/>
    <w:tmpl w:val="00000006"/>
    <w:name w:val="WW8Num6"/>
    <w:lvl w:ilvl="0">
      <w:start w:val="1"/>
      <w:numFmt w:val="decimal"/>
      <w:lvlText w:val="%1."/>
      <w:lvlJc w:val="left"/>
      <w:pPr>
        <w:tabs>
          <w:tab w:val="num" w:pos="1145"/>
        </w:tabs>
        <w:ind w:left="1145" w:hanging="360"/>
      </w:pPr>
    </w:lvl>
  </w:abstractNum>
  <w:abstractNum w:abstractNumId="6">
    <w:nsid w:val="00000007"/>
    <w:multiLevelType w:val="singleLevel"/>
    <w:tmpl w:val="00000007"/>
    <w:name w:val="WW8Num7"/>
    <w:lvl w:ilvl="0">
      <w:start w:val="1"/>
      <w:numFmt w:val="decimal"/>
      <w:lvlText w:val="%1."/>
      <w:lvlJc w:val="left"/>
      <w:pPr>
        <w:tabs>
          <w:tab w:val="num" w:pos="717"/>
        </w:tabs>
        <w:ind w:left="717" w:hanging="360"/>
      </w:pPr>
    </w:lvl>
  </w:abstractNum>
  <w:abstractNum w:abstractNumId="7">
    <w:nsid w:val="00000008"/>
    <w:multiLevelType w:val="singleLevel"/>
    <w:tmpl w:val="00000008"/>
    <w:name w:val="WW8Num8"/>
    <w:lvl w:ilvl="0">
      <w:start w:val="1"/>
      <w:numFmt w:val="bullet"/>
      <w:lvlText w:val=""/>
      <w:lvlJc w:val="left"/>
      <w:pPr>
        <w:tabs>
          <w:tab w:val="num" w:pos="1505"/>
        </w:tabs>
        <w:ind w:left="1505" w:hanging="360"/>
      </w:pPr>
      <w:rPr>
        <w:rFonts w:ascii="Wingdings" w:hAnsi="Wingdings"/>
      </w:rPr>
    </w:lvl>
  </w:abstractNum>
  <w:abstractNum w:abstractNumId="8">
    <w:nsid w:val="00000009"/>
    <w:multiLevelType w:val="multilevel"/>
    <w:tmpl w:val="00000009"/>
    <w:name w:val="WW8Num9"/>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9">
    <w:nsid w:val="0000000A"/>
    <w:multiLevelType w:val="singleLevel"/>
    <w:tmpl w:val="0000000A"/>
    <w:name w:val="WW8Num10"/>
    <w:lvl w:ilvl="0">
      <w:numFmt w:val="bullet"/>
      <w:lvlText w:val="-"/>
      <w:lvlJc w:val="left"/>
      <w:pPr>
        <w:tabs>
          <w:tab w:val="num" w:pos="1494"/>
        </w:tabs>
        <w:ind w:left="1494" w:hanging="360"/>
      </w:pPr>
      <w:rPr>
        <w:rFonts w:ascii="Arial" w:hAnsi="Arial"/>
      </w:rPr>
    </w:lvl>
  </w:abstractNum>
  <w:abstractNum w:abstractNumId="10">
    <w:nsid w:val="0000000B"/>
    <w:multiLevelType w:val="multilevel"/>
    <w:tmpl w:val="0000000B"/>
    <w:name w:val="WW8Num11"/>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11">
    <w:nsid w:val="0000000C"/>
    <w:multiLevelType w:val="multilevel"/>
    <w:tmpl w:val="0000000C"/>
    <w:name w:val="WW8Num12"/>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12">
    <w:nsid w:val="0000000D"/>
    <w:multiLevelType w:val="multilevel"/>
    <w:tmpl w:val="0000000D"/>
    <w:name w:val="WW8Num13"/>
    <w:lvl w:ilvl="0">
      <w:start w:val="1"/>
      <w:numFmt w:val="bullet"/>
      <w:lvlText w:val=""/>
      <w:lvlJc w:val="left"/>
      <w:pPr>
        <w:tabs>
          <w:tab w:val="num" w:pos="720"/>
        </w:tabs>
        <w:ind w:left="720" w:hanging="360"/>
      </w:pPr>
      <w:rPr>
        <w:rFonts w:ascii="Symbol" w:hAnsi="Symbol"/>
        <w:lang w:val="es-ES"/>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13">
    <w:nsid w:val="0000000E"/>
    <w:multiLevelType w:val="multilevel"/>
    <w:tmpl w:val="0000000E"/>
    <w:name w:val="WW8Num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nsid w:val="0000000F"/>
    <w:multiLevelType w:val="multilevel"/>
    <w:tmpl w:val="0000000F"/>
    <w:name w:val="WW8Num15"/>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Wingdings" w:hAnsi="Wingdings" w:cs="Wingdings"/>
      </w:rPr>
    </w:lvl>
    <w:lvl w:ilvl="4">
      <w:start w:val="1"/>
      <w:numFmt w:val="bullet"/>
      <w:lvlText w:val=""/>
      <w:lvlJc w:val="left"/>
      <w:pPr>
        <w:tabs>
          <w:tab w:val="num" w:pos="3600"/>
        </w:tabs>
        <w:ind w:left="3600" w:hanging="360"/>
      </w:pPr>
      <w:rPr>
        <w:rFonts w:ascii="Wingdings" w:hAnsi="Wingdings" w:cs="Wingdings"/>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Wingdings" w:hAnsi="Wingdings" w:cs="Wingdings"/>
      </w:rPr>
    </w:lvl>
    <w:lvl w:ilvl="7">
      <w:start w:val="1"/>
      <w:numFmt w:val="bullet"/>
      <w:lvlText w:val=""/>
      <w:lvlJc w:val="left"/>
      <w:pPr>
        <w:tabs>
          <w:tab w:val="num" w:pos="5760"/>
        </w:tabs>
        <w:ind w:left="5760" w:hanging="360"/>
      </w:pPr>
      <w:rPr>
        <w:rFonts w:ascii="Wingdings" w:hAnsi="Wingdings" w:cs="Wingdings"/>
      </w:rPr>
    </w:lvl>
    <w:lvl w:ilvl="8">
      <w:start w:val="1"/>
      <w:numFmt w:val="bullet"/>
      <w:lvlText w:val=""/>
      <w:lvlJc w:val="left"/>
      <w:pPr>
        <w:tabs>
          <w:tab w:val="num" w:pos="6480"/>
        </w:tabs>
        <w:ind w:left="6480" w:hanging="360"/>
      </w:pPr>
      <w:rPr>
        <w:rFonts w:ascii="Wingdings" w:hAnsi="Wingdings" w:cs="Wingdings"/>
      </w:rPr>
    </w:lvl>
  </w:abstractNum>
  <w:abstractNum w:abstractNumId="15">
    <w:nsid w:val="00000010"/>
    <w:multiLevelType w:val="multilevel"/>
    <w:tmpl w:val="00000010"/>
    <w:name w:val="WW8Num16"/>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16">
    <w:nsid w:val="00000011"/>
    <w:multiLevelType w:val="multilevel"/>
    <w:tmpl w:val="00000011"/>
    <w:name w:val="WW8Num17"/>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17">
    <w:nsid w:val="00000012"/>
    <w:multiLevelType w:val="multilevel"/>
    <w:tmpl w:val="00000012"/>
    <w:name w:val="WW8Num18"/>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18">
    <w:nsid w:val="00000013"/>
    <w:multiLevelType w:val="multilevel"/>
    <w:tmpl w:val="00000013"/>
    <w:name w:val="WW8Num19"/>
    <w:lvl w:ilvl="0">
      <w:start w:val="1"/>
      <w:numFmt w:val="bullet"/>
      <w:lvlText w:val=""/>
      <w:lvlJc w:val="left"/>
      <w:pPr>
        <w:tabs>
          <w:tab w:val="num" w:pos="720"/>
        </w:tabs>
        <w:ind w:left="720" w:hanging="360"/>
      </w:pPr>
      <w:rPr>
        <w:rFonts w:ascii="Symbol" w:hAnsi="Symbol"/>
        <w:b w:val="0"/>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19">
    <w:nsid w:val="00000014"/>
    <w:multiLevelType w:val="multilevel"/>
    <w:tmpl w:val="00000014"/>
    <w:name w:val="WW8Num20"/>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20">
    <w:nsid w:val="00000015"/>
    <w:multiLevelType w:val="multilevel"/>
    <w:tmpl w:val="00000015"/>
    <w:name w:val="WW8Num21"/>
    <w:lvl w:ilvl="0">
      <w:start w:val="1"/>
      <w:numFmt w:val="bullet"/>
      <w:lvlText w:val=""/>
      <w:lvlJc w:val="left"/>
      <w:pPr>
        <w:tabs>
          <w:tab w:val="num" w:pos="720"/>
        </w:tabs>
        <w:ind w:left="720" w:hanging="360"/>
      </w:pPr>
      <w:rPr>
        <w:rFonts w:ascii="Symbol" w:hAnsi="Symbol"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21">
    <w:nsid w:val="00000016"/>
    <w:multiLevelType w:val="multilevel"/>
    <w:tmpl w:val="00000016"/>
    <w:name w:val="WW8Num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nsid w:val="00000017"/>
    <w:multiLevelType w:val="multilevel"/>
    <w:tmpl w:val="00000017"/>
    <w:name w:val="WW8Num23"/>
    <w:lvl w:ilvl="0">
      <w:start w:val="1"/>
      <w:numFmt w:val="bullet"/>
      <w:lvlText w:val=""/>
      <w:lvlJc w:val="left"/>
      <w:pPr>
        <w:tabs>
          <w:tab w:val="num" w:pos="720"/>
        </w:tabs>
        <w:ind w:left="720" w:hanging="360"/>
      </w:pPr>
      <w:rPr>
        <w:rFonts w:ascii="Symbol" w:hAnsi="Symbol"/>
        <w:sz w:val="22"/>
        <w:lang w:val="es-ES"/>
      </w:rPr>
    </w:lvl>
    <w:lvl w:ilvl="1">
      <w:start w:val="1"/>
      <w:numFmt w:val="bullet"/>
      <w:lvlText w:val="o"/>
      <w:lvlJc w:val="left"/>
      <w:pPr>
        <w:tabs>
          <w:tab w:val="num" w:pos="1440"/>
        </w:tabs>
        <w:ind w:left="1440" w:hanging="360"/>
      </w:pPr>
      <w:rPr>
        <w:rFonts w:ascii="Courier New" w:hAnsi="Courier New"/>
        <w:sz w:val="22"/>
        <w:szCs w:val="22"/>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23">
    <w:nsid w:val="00000018"/>
    <w:multiLevelType w:val="multilevel"/>
    <w:tmpl w:val="00000018"/>
    <w:name w:val="WW8Num24"/>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24">
    <w:nsid w:val="00000019"/>
    <w:multiLevelType w:val="multilevel"/>
    <w:tmpl w:val="00000019"/>
    <w:name w:val="WW8Num25"/>
    <w:lvl w:ilvl="0">
      <w:start w:val="1"/>
      <w:numFmt w:val="bullet"/>
      <w:lvlText w:val=""/>
      <w:lvlJc w:val="left"/>
      <w:pPr>
        <w:tabs>
          <w:tab w:val="num" w:pos="720"/>
        </w:tabs>
        <w:ind w:left="720" w:hanging="360"/>
      </w:pPr>
      <w:rPr>
        <w:rFonts w:ascii="Symbol" w:hAnsi="Symbol" w:cs="Wingdings"/>
      </w:rPr>
    </w:lvl>
    <w:lvl w:ilvl="1">
      <w:start w:val="1"/>
      <w:numFmt w:val="bullet"/>
      <w:lvlText w:val="o"/>
      <w:lvlJc w:val="left"/>
      <w:pPr>
        <w:tabs>
          <w:tab w:val="num" w:pos="1440"/>
        </w:tabs>
        <w:ind w:left="1440" w:hanging="360"/>
      </w:pPr>
      <w:rPr>
        <w:rFonts w:ascii="Courier New" w:hAnsi="Courier New" w:cs="Arial"/>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25">
    <w:nsid w:val="0000001A"/>
    <w:multiLevelType w:val="multilevel"/>
    <w:tmpl w:val="0000001A"/>
    <w:name w:val="WW8Num26"/>
    <w:lvl w:ilvl="0">
      <w:start w:val="1"/>
      <w:numFmt w:val="decimal"/>
      <w:lvlText w:val="%1."/>
      <w:lvlJc w:val="left"/>
      <w:pPr>
        <w:tabs>
          <w:tab w:val="num" w:pos="720"/>
        </w:tabs>
        <w:ind w:left="720" w:hanging="360"/>
      </w:pPr>
    </w:lvl>
    <w:lvl w:ilvl="1">
      <w:start w:val="1"/>
      <w:numFmt w:val="lowerLetter"/>
      <w:lvlText w:val="%2."/>
      <w:lvlJc w:val="left"/>
      <w:pPr>
        <w:tabs>
          <w:tab w:val="num" w:pos="0"/>
        </w:tabs>
        <w:ind w:left="0" w:firstLine="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nsid w:val="0000001B"/>
    <w:multiLevelType w:val="multilevel"/>
    <w:tmpl w:val="0000001B"/>
    <w:name w:val="WW8Num27"/>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27">
    <w:nsid w:val="0DD019DE"/>
    <w:multiLevelType w:val="hybridMultilevel"/>
    <w:tmpl w:val="448AD388"/>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0E3E1879"/>
    <w:multiLevelType w:val="hybridMultilevel"/>
    <w:tmpl w:val="27C0650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176A6A87"/>
    <w:multiLevelType w:val="hybridMultilevel"/>
    <w:tmpl w:val="D0D28A8C"/>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190E65DE"/>
    <w:multiLevelType w:val="hybridMultilevel"/>
    <w:tmpl w:val="91A27802"/>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1">
    <w:nsid w:val="1BE26B88"/>
    <w:multiLevelType w:val="hybridMultilevel"/>
    <w:tmpl w:val="0A6650D4"/>
    <w:lvl w:ilvl="0" w:tplc="785A70E6">
      <w:start w:val="1"/>
      <w:numFmt w:val="lowerLetter"/>
      <w:lvlText w:val="%1)"/>
      <w:lvlJc w:val="left"/>
      <w:pPr>
        <w:tabs>
          <w:tab w:val="num" w:pos="1505"/>
        </w:tabs>
        <w:ind w:left="1505" w:hanging="360"/>
      </w:pPr>
      <w:rPr>
        <w:rFonts w:hint="default"/>
      </w:rPr>
    </w:lvl>
    <w:lvl w:ilvl="1" w:tplc="04090019">
      <w:start w:val="1"/>
      <w:numFmt w:val="lowerLetter"/>
      <w:lvlText w:val="%2."/>
      <w:lvlJc w:val="left"/>
      <w:pPr>
        <w:tabs>
          <w:tab w:val="num" w:pos="2225"/>
        </w:tabs>
        <w:ind w:left="2225" w:hanging="360"/>
      </w:pPr>
    </w:lvl>
    <w:lvl w:ilvl="2" w:tplc="0409001B" w:tentative="1">
      <w:start w:val="1"/>
      <w:numFmt w:val="lowerRoman"/>
      <w:lvlText w:val="%3."/>
      <w:lvlJc w:val="right"/>
      <w:pPr>
        <w:tabs>
          <w:tab w:val="num" w:pos="2945"/>
        </w:tabs>
        <w:ind w:left="2945" w:hanging="180"/>
      </w:pPr>
    </w:lvl>
    <w:lvl w:ilvl="3" w:tplc="0409000F" w:tentative="1">
      <w:start w:val="1"/>
      <w:numFmt w:val="decimal"/>
      <w:lvlText w:val="%4."/>
      <w:lvlJc w:val="left"/>
      <w:pPr>
        <w:tabs>
          <w:tab w:val="num" w:pos="3665"/>
        </w:tabs>
        <w:ind w:left="3665" w:hanging="360"/>
      </w:pPr>
    </w:lvl>
    <w:lvl w:ilvl="4" w:tplc="04090019" w:tentative="1">
      <w:start w:val="1"/>
      <w:numFmt w:val="lowerLetter"/>
      <w:lvlText w:val="%5."/>
      <w:lvlJc w:val="left"/>
      <w:pPr>
        <w:tabs>
          <w:tab w:val="num" w:pos="4385"/>
        </w:tabs>
        <w:ind w:left="4385" w:hanging="360"/>
      </w:pPr>
    </w:lvl>
    <w:lvl w:ilvl="5" w:tplc="0409001B" w:tentative="1">
      <w:start w:val="1"/>
      <w:numFmt w:val="lowerRoman"/>
      <w:lvlText w:val="%6."/>
      <w:lvlJc w:val="right"/>
      <w:pPr>
        <w:tabs>
          <w:tab w:val="num" w:pos="5105"/>
        </w:tabs>
        <w:ind w:left="5105" w:hanging="180"/>
      </w:pPr>
    </w:lvl>
    <w:lvl w:ilvl="6" w:tplc="0409000F" w:tentative="1">
      <w:start w:val="1"/>
      <w:numFmt w:val="decimal"/>
      <w:lvlText w:val="%7."/>
      <w:lvlJc w:val="left"/>
      <w:pPr>
        <w:tabs>
          <w:tab w:val="num" w:pos="5825"/>
        </w:tabs>
        <w:ind w:left="5825" w:hanging="360"/>
      </w:pPr>
    </w:lvl>
    <w:lvl w:ilvl="7" w:tplc="04090019" w:tentative="1">
      <w:start w:val="1"/>
      <w:numFmt w:val="lowerLetter"/>
      <w:lvlText w:val="%8."/>
      <w:lvlJc w:val="left"/>
      <w:pPr>
        <w:tabs>
          <w:tab w:val="num" w:pos="6545"/>
        </w:tabs>
        <w:ind w:left="6545" w:hanging="360"/>
      </w:pPr>
    </w:lvl>
    <w:lvl w:ilvl="8" w:tplc="0409001B" w:tentative="1">
      <w:start w:val="1"/>
      <w:numFmt w:val="lowerRoman"/>
      <w:lvlText w:val="%9."/>
      <w:lvlJc w:val="right"/>
      <w:pPr>
        <w:tabs>
          <w:tab w:val="num" w:pos="7265"/>
        </w:tabs>
        <w:ind w:left="7265" w:hanging="180"/>
      </w:pPr>
    </w:lvl>
  </w:abstractNum>
  <w:abstractNum w:abstractNumId="32">
    <w:nsid w:val="22097C04"/>
    <w:multiLevelType w:val="hybridMultilevel"/>
    <w:tmpl w:val="9C12E028"/>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3">
    <w:nsid w:val="22C068BD"/>
    <w:multiLevelType w:val="hybridMultilevel"/>
    <w:tmpl w:val="CDCC94B4"/>
    <w:lvl w:ilvl="0" w:tplc="B0461722">
      <w:start w:val="1"/>
      <w:numFmt w:val="decimal"/>
      <w:lvlText w:val="%1."/>
      <w:lvlJc w:val="left"/>
      <w:pPr>
        <w:tabs>
          <w:tab w:val="num" w:pos="1023"/>
        </w:tabs>
        <w:ind w:left="1023" w:hanging="360"/>
      </w:pPr>
      <w:rPr>
        <w:rFonts w:hint="default"/>
        <w:w w:val="90"/>
      </w:rPr>
    </w:lvl>
    <w:lvl w:ilvl="1" w:tplc="04090017">
      <w:start w:val="1"/>
      <w:numFmt w:val="lowerLetter"/>
      <w:lvlText w:val="%2)"/>
      <w:lvlJc w:val="left"/>
      <w:pPr>
        <w:tabs>
          <w:tab w:val="num" w:pos="1743"/>
        </w:tabs>
        <w:ind w:left="1743" w:hanging="360"/>
      </w:pPr>
      <w:rPr>
        <w:rFonts w:hint="default"/>
        <w:w w:val="90"/>
      </w:rPr>
    </w:lvl>
    <w:lvl w:ilvl="2" w:tplc="0409001B" w:tentative="1">
      <w:start w:val="1"/>
      <w:numFmt w:val="lowerRoman"/>
      <w:lvlText w:val="%3."/>
      <w:lvlJc w:val="right"/>
      <w:pPr>
        <w:tabs>
          <w:tab w:val="num" w:pos="2463"/>
        </w:tabs>
        <w:ind w:left="2463" w:hanging="180"/>
      </w:pPr>
    </w:lvl>
    <w:lvl w:ilvl="3" w:tplc="0409000F" w:tentative="1">
      <w:start w:val="1"/>
      <w:numFmt w:val="decimal"/>
      <w:lvlText w:val="%4."/>
      <w:lvlJc w:val="left"/>
      <w:pPr>
        <w:tabs>
          <w:tab w:val="num" w:pos="3183"/>
        </w:tabs>
        <w:ind w:left="3183" w:hanging="360"/>
      </w:pPr>
    </w:lvl>
    <w:lvl w:ilvl="4" w:tplc="04090019" w:tentative="1">
      <w:start w:val="1"/>
      <w:numFmt w:val="lowerLetter"/>
      <w:lvlText w:val="%5."/>
      <w:lvlJc w:val="left"/>
      <w:pPr>
        <w:tabs>
          <w:tab w:val="num" w:pos="3903"/>
        </w:tabs>
        <w:ind w:left="3903" w:hanging="360"/>
      </w:pPr>
    </w:lvl>
    <w:lvl w:ilvl="5" w:tplc="0409001B" w:tentative="1">
      <w:start w:val="1"/>
      <w:numFmt w:val="lowerRoman"/>
      <w:lvlText w:val="%6."/>
      <w:lvlJc w:val="right"/>
      <w:pPr>
        <w:tabs>
          <w:tab w:val="num" w:pos="4623"/>
        </w:tabs>
        <w:ind w:left="4623" w:hanging="180"/>
      </w:pPr>
    </w:lvl>
    <w:lvl w:ilvl="6" w:tplc="0409000F" w:tentative="1">
      <w:start w:val="1"/>
      <w:numFmt w:val="decimal"/>
      <w:lvlText w:val="%7."/>
      <w:lvlJc w:val="left"/>
      <w:pPr>
        <w:tabs>
          <w:tab w:val="num" w:pos="5343"/>
        </w:tabs>
        <w:ind w:left="5343" w:hanging="360"/>
      </w:pPr>
    </w:lvl>
    <w:lvl w:ilvl="7" w:tplc="04090019" w:tentative="1">
      <w:start w:val="1"/>
      <w:numFmt w:val="lowerLetter"/>
      <w:lvlText w:val="%8."/>
      <w:lvlJc w:val="left"/>
      <w:pPr>
        <w:tabs>
          <w:tab w:val="num" w:pos="6063"/>
        </w:tabs>
        <w:ind w:left="6063" w:hanging="360"/>
      </w:pPr>
    </w:lvl>
    <w:lvl w:ilvl="8" w:tplc="0409001B" w:tentative="1">
      <w:start w:val="1"/>
      <w:numFmt w:val="lowerRoman"/>
      <w:lvlText w:val="%9."/>
      <w:lvlJc w:val="right"/>
      <w:pPr>
        <w:tabs>
          <w:tab w:val="num" w:pos="6783"/>
        </w:tabs>
        <w:ind w:left="6783" w:hanging="180"/>
      </w:pPr>
    </w:lvl>
  </w:abstractNum>
  <w:abstractNum w:abstractNumId="34">
    <w:nsid w:val="22E31AC9"/>
    <w:multiLevelType w:val="hybridMultilevel"/>
    <w:tmpl w:val="AC28F74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23790ED6"/>
    <w:multiLevelType w:val="hybridMultilevel"/>
    <w:tmpl w:val="98B29172"/>
    <w:lvl w:ilvl="0" w:tplc="0C0A0019">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26D459FB"/>
    <w:multiLevelType w:val="hybridMultilevel"/>
    <w:tmpl w:val="90C0880E"/>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7">
    <w:nsid w:val="29DD3107"/>
    <w:multiLevelType w:val="hybridMultilevel"/>
    <w:tmpl w:val="1D5A5C8A"/>
    <w:lvl w:ilvl="0" w:tplc="0C0A0001">
      <w:start w:val="1"/>
      <w:numFmt w:val="bullet"/>
      <w:lvlText w:val=""/>
      <w:lvlJc w:val="left"/>
      <w:pPr>
        <w:ind w:left="1077" w:hanging="360"/>
      </w:pPr>
      <w:rPr>
        <w:rFonts w:ascii="Symbol" w:hAnsi="Symbol" w:hint="default"/>
      </w:rPr>
    </w:lvl>
    <w:lvl w:ilvl="1" w:tplc="0C0A0003">
      <w:start w:val="1"/>
      <w:numFmt w:val="bullet"/>
      <w:lvlText w:val="o"/>
      <w:lvlJc w:val="left"/>
      <w:pPr>
        <w:ind w:left="1797" w:hanging="360"/>
      </w:pPr>
      <w:rPr>
        <w:rFonts w:ascii="Courier New" w:hAnsi="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38">
    <w:nsid w:val="2C317E2B"/>
    <w:multiLevelType w:val="hybridMultilevel"/>
    <w:tmpl w:val="31F01308"/>
    <w:lvl w:ilvl="0" w:tplc="0C0A000F">
      <w:start w:val="1"/>
      <w:numFmt w:val="decimal"/>
      <w:lvlText w:val="%1."/>
      <w:lvlJc w:val="left"/>
      <w:pPr>
        <w:ind w:left="360" w:hanging="360"/>
      </w:pPr>
    </w:lvl>
    <w:lvl w:ilvl="1" w:tplc="0C0A000F">
      <w:start w:val="1"/>
      <w:numFmt w:val="decimal"/>
      <w:lvlText w:val="%2."/>
      <w:lvlJc w:val="left"/>
      <w:pPr>
        <w:ind w:left="360" w:hanging="360"/>
      </w:p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9">
    <w:nsid w:val="2D5608E1"/>
    <w:multiLevelType w:val="hybridMultilevel"/>
    <w:tmpl w:val="ABF084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2F004691"/>
    <w:multiLevelType w:val="hybridMultilevel"/>
    <w:tmpl w:val="DC485E06"/>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44832651"/>
    <w:multiLevelType w:val="hybridMultilevel"/>
    <w:tmpl w:val="7D20DB72"/>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2">
    <w:nsid w:val="46206C2A"/>
    <w:multiLevelType w:val="hybridMultilevel"/>
    <w:tmpl w:val="AD12367A"/>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665814F1"/>
    <w:multiLevelType w:val="hybridMultilevel"/>
    <w:tmpl w:val="98B29172"/>
    <w:lvl w:ilvl="0" w:tplc="0C0A0019">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68D16A70"/>
    <w:multiLevelType w:val="hybridMultilevel"/>
    <w:tmpl w:val="2A8479D0"/>
    <w:lvl w:ilvl="0" w:tplc="0C0A0019">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6A917F1F"/>
    <w:multiLevelType w:val="hybridMultilevel"/>
    <w:tmpl w:val="AD12367A"/>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nsid w:val="6C3611DB"/>
    <w:multiLevelType w:val="hybridMultilevel"/>
    <w:tmpl w:val="65D8A24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7">
    <w:nsid w:val="6E916CF9"/>
    <w:multiLevelType w:val="hybridMultilevel"/>
    <w:tmpl w:val="B9407782"/>
    <w:lvl w:ilvl="0" w:tplc="0C0A0015">
      <w:start w:val="1"/>
      <w:numFmt w:val="upperLetter"/>
      <w:lvlText w:val="%1."/>
      <w:lvlJc w:val="left"/>
      <w:pPr>
        <w:ind w:left="720" w:hanging="360"/>
      </w:pPr>
    </w:lvl>
    <w:lvl w:ilvl="1" w:tplc="0C0A0015">
      <w:start w:val="1"/>
      <w:numFmt w:val="upperLetter"/>
      <w:lvlText w:val="%2."/>
      <w:lvlJc w:val="left"/>
      <w:pPr>
        <w:ind w:left="1437" w:hanging="360"/>
      </w:pPr>
    </w:lvl>
    <w:lvl w:ilvl="2" w:tplc="0C0A001B">
      <w:start w:val="1"/>
      <w:numFmt w:val="lowerRoman"/>
      <w:lvlText w:val="%3."/>
      <w:lvlJc w:val="right"/>
      <w:pPr>
        <w:ind w:left="2157" w:hanging="180"/>
      </w:pPr>
    </w:lvl>
    <w:lvl w:ilvl="3" w:tplc="0C0A000F">
      <w:start w:val="1"/>
      <w:numFmt w:val="decimal"/>
      <w:lvlText w:val="%4."/>
      <w:lvlJc w:val="left"/>
      <w:pPr>
        <w:ind w:left="2877" w:hanging="360"/>
      </w:pPr>
    </w:lvl>
    <w:lvl w:ilvl="4" w:tplc="0C0A0019">
      <w:start w:val="1"/>
      <w:numFmt w:val="lowerLetter"/>
      <w:lvlText w:val="%5."/>
      <w:lvlJc w:val="left"/>
      <w:pPr>
        <w:ind w:left="3597" w:hanging="360"/>
      </w:pPr>
    </w:lvl>
    <w:lvl w:ilvl="5" w:tplc="0C0A001B" w:tentative="1">
      <w:start w:val="1"/>
      <w:numFmt w:val="lowerRoman"/>
      <w:lvlText w:val="%6."/>
      <w:lvlJc w:val="right"/>
      <w:pPr>
        <w:ind w:left="4317" w:hanging="180"/>
      </w:pPr>
    </w:lvl>
    <w:lvl w:ilvl="6" w:tplc="0C0A000F" w:tentative="1">
      <w:start w:val="1"/>
      <w:numFmt w:val="decimal"/>
      <w:lvlText w:val="%7."/>
      <w:lvlJc w:val="left"/>
      <w:pPr>
        <w:ind w:left="5037" w:hanging="360"/>
      </w:pPr>
    </w:lvl>
    <w:lvl w:ilvl="7" w:tplc="0C0A0019" w:tentative="1">
      <w:start w:val="1"/>
      <w:numFmt w:val="lowerLetter"/>
      <w:lvlText w:val="%8."/>
      <w:lvlJc w:val="left"/>
      <w:pPr>
        <w:ind w:left="5757" w:hanging="360"/>
      </w:pPr>
    </w:lvl>
    <w:lvl w:ilvl="8" w:tplc="0C0A001B" w:tentative="1">
      <w:start w:val="1"/>
      <w:numFmt w:val="lowerRoman"/>
      <w:lvlText w:val="%9."/>
      <w:lvlJc w:val="right"/>
      <w:pPr>
        <w:ind w:left="6477" w:hanging="180"/>
      </w:pPr>
    </w:lvl>
  </w:abstractNum>
  <w:abstractNum w:abstractNumId="48">
    <w:nsid w:val="6FCD5365"/>
    <w:multiLevelType w:val="hybridMultilevel"/>
    <w:tmpl w:val="3F307738"/>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nsid w:val="7BA67523"/>
    <w:multiLevelType w:val="hybridMultilevel"/>
    <w:tmpl w:val="25D47F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nsid w:val="7CD00B5F"/>
    <w:multiLevelType w:val="hybridMultilevel"/>
    <w:tmpl w:val="82B245E6"/>
    <w:lvl w:ilvl="0" w:tplc="040A000F">
      <w:start w:val="1"/>
      <w:numFmt w:val="decimal"/>
      <w:lvlText w:val="%1."/>
      <w:lvlJc w:val="left"/>
      <w:pPr>
        <w:tabs>
          <w:tab w:val="num" w:pos="360"/>
        </w:tabs>
        <w:ind w:left="360" w:hanging="360"/>
      </w:pPr>
    </w:lvl>
    <w:lvl w:ilvl="1" w:tplc="040A0019">
      <w:start w:val="1"/>
      <w:numFmt w:val="lowerLetter"/>
      <w:lvlText w:val="%2."/>
      <w:lvlJc w:val="left"/>
      <w:pPr>
        <w:tabs>
          <w:tab w:val="num" w:pos="1080"/>
        </w:tabs>
        <w:ind w:left="1080" w:hanging="360"/>
      </w:pPr>
    </w:lvl>
    <w:lvl w:ilvl="2" w:tplc="F28CA4AE">
      <w:numFmt w:val="bullet"/>
      <w:lvlText w:val="-"/>
      <w:lvlJc w:val="left"/>
      <w:pPr>
        <w:tabs>
          <w:tab w:val="num" w:pos="1980"/>
        </w:tabs>
        <w:ind w:left="1980" w:hanging="360"/>
      </w:pPr>
      <w:rPr>
        <w:rFonts w:ascii="Times New Roman" w:eastAsia="Times New Roman" w:hAnsi="Times New Roman" w:cs="Times New Roman" w:hint="default"/>
      </w:rPr>
    </w:lvl>
    <w:lvl w:ilvl="3" w:tplc="040A000F" w:tentative="1">
      <w:start w:val="1"/>
      <w:numFmt w:val="decimal"/>
      <w:lvlText w:val="%4."/>
      <w:lvlJc w:val="left"/>
      <w:pPr>
        <w:tabs>
          <w:tab w:val="num" w:pos="2520"/>
        </w:tabs>
        <w:ind w:left="2520" w:hanging="360"/>
      </w:pPr>
    </w:lvl>
    <w:lvl w:ilvl="4" w:tplc="040A0019" w:tentative="1">
      <w:start w:val="1"/>
      <w:numFmt w:val="lowerLetter"/>
      <w:lvlText w:val="%5."/>
      <w:lvlJc w:val="left"/>
      <w:pPr>
        <w:tabs>
          <w:tab w:val="num" w:pos="3240"/>
        </w:tabs>
        <w:ind w:left="3240" w:hanging="360"/>
      </w:pPr>
    </w:lvl>
    <w:lvl w:ilvl="5" w:tplc="040A001B" w:tentative="1">
      <w:start w:val="1"/>
      <w:numFmt w:val="lowerRoman"/>
      <w:lvlText w:val="%6."/>
      <w:lvlJc w:val="right"/>
      <w:pPr>
        <w:tabs>
          <w:tab w:val="num" w:pos="3960"/>
        </w:tabs>
        <w:ind w:left="3960" w:hanging="180"/>
      </w:pPr>
    </w:lvl>
    <w:lvl w:ilvl="6" w:tplc="040A000F" w:tentative="1">
      <w:start w:val="1"/>
      <w:numFmt w:val="decimal"/>
      <w:lvlText w:val="%7."/>
      <w:lvlJc w:val="left"/>
      <w:pPr>
        <w:tabs>
          <w:tab w:val="num" w:pos="4680"/>
        </w:tabs>
        <w:ind w:left="4680" w:hanging="360"/>
      </w:pPr>
    </w:lvl>
    <w:lvl w:ilvl="7" w:tplc="040A0019" w:tentative="1">
      <w:start w:val="1"/>
      <w:numFmt w:val="lowerLetter"/>
      <w:lvlText w:val="%8."/>
      <w:lvlJc w:val="left"/>
      <w:pPr>
        <w:tabs>
          <w:tab w:val="num" w:pos="5400"/>
        </w:tabs>
        <w:ind w:left="5400" w:hanging="360"/>
      </w:pPr>
    </w:lvl>
    <w:lvl w:ilvl="8" w:tplc="040A001B" w:tentative="1">
      <w:start w:val="1"/>
      <w:numFmt w:val="lowerRoman"/>
      <w:lvlText w:val="%9."/>
      <w:lvlJc w:val="right"/>
      <w:pPr>
        <w:tabs>
          <w:tab w:val="num" w:pos="6120"/>
        </w:tabs>
        <w:ind w:left="612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1"/>
  </w:num>
  <w:num w:numId="12">
    <w:abstractNumId w:val="12"/>
  </w:num>
  <w:num w:numId="13">
    <w:abstractNumId w:val="13"/>
  </w:num>
  <w:num w:numId="14">
    <w:abstractNumId w:val="14"/>
  </w:num>
  <w:num w:numId="15">
    <w:abstractNumId w:val="16"/>
  </w:num>
  <w:num w:numId="16">
    <w:abstractNumId w:val="17"/>
  </w:num>
  <w:num w:numId="17">
    <w:abstractNumId w:val="18"/>
  </w:num>
  <w:num w:numId="18">
    <w:abstractNumId w:val="20"/>
  </w:num>
  <w:num w:numId="19">
    <w:abstractNumId w:val="22"/>
  </w:num>
  <w:num w:numId="20">
    <w:abstractNumId w:val="23"/>
  </w:num>
  <w:num w:numId="21">
    <w:abstractNumId w:val="24"/>
  </w:num>
  <w:num w:numId="22">
    <w:abstractNumId w:val="26"/>
  </w:num>
  <w:num w:numId="23">
    <w:abstractNumId w:val="27"/>
  </w:num>
  <w:num w:numId="24">
    <w:abstractNumId w:val="34"/>
  </w:num>
  <w:num w:numId="25">
    <w:abstractNumId w:val="36"/>
  </w:num>
  <w:num w:numId="26">
    <w:abstractNumId w:val="29"/>
  </w:num>
  <w:num w:numId="27">
    <w:abstractNumId w:val="39"/>
  </w:num>
  <w:num w:numId="28">
    <w:abstractNumId w:val="42"/>
  </w:num>
  <w:num w:numId="29">
    <w:abstractNumId w:val="49"/>
  </w:num>
  <w:num w:numId="30">
    <w:abstractNumId w:val="28"/>
  </w:num>
  <w:num w:numId="31">
    <w:abstractNumId w:val="37"/>
  </w:num>
  <w:num w:numId="32">
    <w:abstractNumId w:val="45"/>
  </w:num>
  <w:num w:numId="33">
    <w:abstractNumId w:val="47"/>
  </w:num>
  <w:num w:numId="34">
    <w:abstractNumId w:val="40"/>
  </w:num>
  <w:num w:numId="35">
    <w:abstractNumId w:val="38"/>
  </w:num>
  <w:num w:numId="36">
    <w:abstractNumId w:val="44"/>
  </w:num>
  <w:num w:numId="37">
    <w:abstractNumId w:val="30"/>
  </w:num>
  <w:num w:numId="38">
    <w:abstractNumId w:val="48"/>
  </w:num>
  <w:num w:numId="39">
    <w:abstractNumId w:val="35"/>
  </w:num>
  <w:num w:numId="40">
    <w:abstractNumId w:val="41"/>
  </w:num>
  <w:num w:numId="41">
    <w:abstractNumId w:val="32"/>
  </w:num>
  <w:num w:numId="42">
    <w:abstractNumId w:val="50"/>
  </w:num>
  <w:num w:numId="43">
    <w:abstractNumId w:val="46"/>
  </w:num>
  <w:num w:numId="44">
    <w:abstractNumId w:val="43"/>
  </w:num>
  <w:num w:numId="45">
    <w:abstractNumId w:val="0"/>
  </w:num>
  <w:num w:numId="46">
    <w:abstractNumId w:val="0"/>
  </w:num>
  <w:num w:numId="47">
    <w:abstractNumId w:val="0"/>
  </w:num>
  <w:num w:numId="48">
    <w:abstractNumId w:val="33"/>
  </w:num>
  <w:num w:numId="49">
    <w:abstractNumId w:val="31"/>
  </w:num>
  <w:num w:numId="50">
    <w:abstractNumId w:val="0"/>
  </w:num>
  <w:num w:numId="51">
    <w:abstractNumId w:val="0"/>
  </w:num>
  <w:num w:numId="52">
    <w:abstractNumId w:val="0"/>
  </w:num>
  <w:num w:numId="53">
    <w:abstractNumId w:val="0"/>
  </w:num>
  <w:num w:numId="54">
    <w:abstractNumId w:val="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isplayBackgroundShape/>
  <w:embedSystemFonts/>
  <w:attachedTemplate r:id="rId1"/>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1690"/>
    <w:rsid w:val="00004A35"/>
    <w:rsid w:val="00035444"/>
    <w:rsid w:val="00037304"/>
    <w:rsid w:val="000549CD"/>
    <w:rsid w:val="000B460E"/>
    <w:rsid w:val="000B717A"/>
    <w:rsid w:val="000B7641"/>
    <w:rsid w:val="000C493C"/>
    <w:rsid w:val="000C4F93"/>
    <w:rsid w:val="000C5682"/>
    <w:rsid w:val="000C79F2"/>
    <w:rsid w:val="000E1DFA"/>
    <w:rsid w:val="001279C7"/>
    <w:rsid w:val="00163C1A"/>
    <w:rsid w:val="001D02AD"/>
    <w:rsid w:val="001E2BB7"/>
    <w:rsid w:val="00235223"/>
    <w:rsid w:val="002933B2"/>
    <w:rsid w:val="002B19BD"/>
    <w:rsid w:val="002C24A5"/>
    <w:rsid w:val="002E1EF8"/>
    <w:rsid w:val="002E61DA"/>
    <w:rsid w:val="00315818"/>
    <w:rsid w:val="00371046"/>
    <w:rsid w:val="00375493"/>
    <w:rsid w:val="003773F8"/>
    <w:rsid w:val="003C715E"/>
    <w:rsid w:val="003E0C33"/>
    <w:rsid w:val="003F26CC"/>
    <w:rsid w:val="003F7615"/>
    <w:rsid w:val="004045AE"/>
    <w:rsid w:val="004220BC"/>
    <w:rsid w:val="00463F93"/>
    <w:rsid w:val="004745BE"/>
    <w:rsid w:val="00474DF0"/>
    <w:rsid w:val="004B2FCF"/>
    <w:rsid w:val="004C48CB"/>
    <w:rsid w:val="0050252E"/>
    <w:rsid w:val="0052392D"/>
    <w:rsid w:val="005336A4"/>
    <w:rsid w:val="005840DF"/>
    <w:rsid w:val="00596537"/>
    <w:rsid w:val="005B0715"/>
    <w:rsid w:val="005E207D"/>
    <w:rsid w:val="006450FF"/>
    <w:rsid w:val="00645392"/>
    <w:rsid w:val="0066151F"/>
    <w:rsid w:val="00670954"/>
    <w:rsid w:val="00674518"/>
    <w:rsid w:val="006B3E74"/>
    <w:rsid w:val="006C0EA9"/>
    <w:rsid w:val="006D14C5"/>
    <w:rsid w:val="006D2199"/>
    <w:rsid w:val="0071698E"/>
    <w:rsid w:val="007218D0"/>
    <w:rsid w:val="00797A0B"/>
    <w:rsid w:val="007A373F"/>
    <w:rsid w:val="007B5887"/>
    <w:rsid w:val="007F1CEB"/>
    <w:rsid w:val="007F4373"/>
    <w:rsid w:val="008009E0"/>
    <w:rsid w:val="00812193"/>
    <w:rsid w:val="00820661"/>
    <w:rsid w:val="00833BE1"/>
    <w:rsid w:val="00852745"/>
    <w:rsid w:val="00876CB4"/>
    <w:rsid w:val="008B363A"/>
    <w:rsid w:val="008C528D"/>
    <w:rsid w:val="008C6E8F"/>
    <w:rsid w:val="008F1149"/>
    <w:rsid w:val="008F3583"/>
    <w:rsid w:val="00920D38"/>
    <w:rsid w:val="0092685A"/>
    <w:rsid w:val="00935D0F"/>
    <w:rsid w:val="0094606B"/>
    <w:rsid w:val="00953C9E"/>
    <w:rsid w:val="00963398"/>
    <w:rsid w:val="00987598"/>
    <w:rsid w:val="009B1065"/>
    <w:rsid w:val="009B14D4"/>
    <w:rsid w:val="009C6029"/>
    <w:rsid w:val="009D0A23"/>
    <w:rsid w:val="009D0FA7"/>
    <w:rsid w:val="009D1096"/>
    <w:rsid w:val="009D2575"/>
    <w:rsid w:val="009D5F1D"/>
    <w:rsid w:val="009F1BFA"/>
    <w:rsid w:val="00A00671"/>
    <w:rsid w:val="00A06B62"/>
    <w:rsid w:val="00A408F8"/>
    <w:rsid w:val="00A56629"/>
    <w:rsid w:val="00A70C46"/>
    <w:rsid w:val="00AD2DD9"/>
    <w:rsid w:val="00AE7067"/>
    <w:rsid w:val="00B26358"/>
    <w:rsid w:val="00B426F1"/>
    <w:rsid w:val="00B47185"/>
    <w:rsid w:val="00B554B3"/>
    <w:rsid w:val="00BB7E97"/>
    <w:rsid w:val="00BF30C7"/>
    <w:rsid w:val="00C0534F"/>
    <w:rsid w:val="00C1740C"/>
    <w:rsid w:val="00C22DD4"/>
    <w:rsid w:val="00C34527"/>
    <w:rsid w:val="00C36C28"/>
    <w:rsid w:val="00C62A7D"/>
    <w:rsid w:val="00C94327"/>
    <w:rsid w:val="00CB7D2E"/>
    <w:rsid w:val="00D0631B"/>
    <w:rsid w:val="00D11011"/>
    <w:rsid w:val="00DB0D99"/>
    <w:rsid w:val="00DB255C"/>
    <w:rsid w:val="00DB2DF3"/>
    <w:rsid w:val="00DB2FD0"/>
    <w:rsid w:val="00DC4730"/>
    <w:rsid w:val="00DC5892"/>
    <w:rsid w:val="00DD7D09"/>
    <w:rsid w:val="00DF59DE"/>
    <w:rsid w:val="00E01A99"/>
    <w:rsid w:val="00E02345"/>
    <w:rsid w:val="00E1289F"/>
    <w:rsid w:val="00E21690"/>
    <w:rsid w:val="00E95737"/>
    <w:rsid w:val="00E97187"/>
    <w:rsid w:val="00EA50D8"/>
    <w:rsid w:val="00EA776C"/>
    <w:rsid w:val="00EC18AC"/>
    <w:rsid w:val="00EE093C"/>
    <w:rsid w:val="00EF34CD"/>
    <w:rsid w:val="00EF4C3A"/>
    <w:rsid w:val="00F01CCF"/>
    <w:rsid w:val="00F079F9"/>
    <w:rsid w:val="00F417B9"/>
    <w:rsid w:val="00FD2A4D"/>
  </w:rsids>
  <m:mathPr>
    <m:mathFont m:val="Cambria Math"/>
    <m:brkBin m:val="before"/>
    <m:brkBinSub m:val="--"/>
    <m:smallFrac m:val="0"/>
    <m:dispDef/>
    <m:lMargin m:val="0"/>
    <m:rMargin m:val="0"/>
    <m:defJc m:val="centerGroup"/>
    <m:wrapIndent m:val="1440"/>
    <m:intLim m:val="subSup"/>
    <m:naryLim m:val="undOvr"/>
  </m:mathPr>
  <w:themeFontLang w:val="es-A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564793A0"/>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AR" w:eastAsia="es-E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style>
  <w:style w:type="paragraph" w:styleId="Ttulo1">
    <w:name w:val="heading 1"/>
    <w:basedOn w:val="Normal"/>
    <w:next w:val="Normal"/>
    <w:qFormat/>
    <w:pPr>
      <w:keepNext/>
      <w:numPr>
        <w:numId w:val="1"/>
      </w:numPr>
      <w:jc w:val="center"/>
      <w:outlineLvl w:val="0"/>
    </w:pPr>
  </w:style>
  <w:style w:type="paragraph" w:styleId="Ttulo2">
    <w:name w:val="heading 2"/>
    <w:basedOn w:val="Normal"/>
    <w:next w:val="Normal"/>
    <w:qFormat/>
    <w:pPr>
      <w:numPr>
        <w:ilvl w:val="1"/>
        <w:numId w:val="1"/>
      </w:numPr>
      <w:spacing w:before="120" w:after="120"/>
      <w:jc w:val="center"/>
      <w:outlineLvl w:val="1"/>
    </w:pPr>
  </w:style>
  <w:style w:type="paragraph" w:styleId="Ttulo3">
    <w:name w:val="heading 3"/>
    <w:basedOn w:val="Normal"/>
    <w:next w:val="Normal"/>
    <w:qFormat/>
    <w:pPr>
      <w:keepNext/>
      <w:numPr>
        <w:ilvl w:val="2"/>
        <w:numId w:val="1"/>
      </w:numPr>
      <w:shd w:val="clear" w:color="auto" w:fill="CCCCCC"/>
      <w:jc w:val="center"/>
      <w:outlineLvl w:val="2"/>
    </w:pPr>
  </w:style>
  <w:style w:type="paragraph" w:styleId="Ttulo4">
    <w:name w:val="heading 4"/>
    <w:basedOn w:val="Normal"/>
    <w:next w:val="Normal"/>
    <w:qFormat/>
    <w:pPr>
      <w:keepNext/>
      <w:numPr>
        <w:ilvl w:val="3"/>
        <w:numId w:val="1"/>
      </w:numPr>
      <w:shd w:val="clear" w:color="auto" w:fill="CCCCCC"/>
      <w:outlineLvl w:val="3"/>
    </w:pPr>
    <w:rPr>
      <w:b/>
    </w:rPr>
  </w:style>
  <w:style w:type="paragraph" w:styleId="Ttulo5">
    <w:name w:val="heading 5"/>
    <w:basedOn w:val="Normal"/>
    <w:next w:val="Normal"/>
    <w:link w:val="Ttulo5Car"/>
    <w:qFormat/>
    <w:pPr>
      <w:keepNext/>
      <w:numPr>
        <w:ilvl w:val="4"/>
        <w:numId w:val="1"/>
      </w:numPr>
      <w:spacing w:before="240" w:after="240" w:line="240" w:lineRule="exact"/>
      <w:ind w:right="-142"/>
      <w:jc w:val="both"/>
      <w:outlineLvl w:val="4"/>
    </w:pPr>
  </w:style>
  <w:style w:type="paragraph" w:styleId="Ttulo6">
    <w:name w:val="heading 6"/>
    <w:basedOn w:val="Normal"/>
    <w:next w:val="Normal"/>
    <w:qFormat/>
    <w:pPr>
      <w:keepNext/>
      <w:numPr>
        <w:ilvl w:val="5"/>
        <w:numId w:val="1"/>
      </w:numPr>
      <w:spacing w:after="120"/>
      <w:ind w:left="425" w:firstLine="0"/>
      <w:outlineLvl w:val="5"/>
    </w:pPr>
  </w:style>
  <w:style w:type="paragraph" w:styleId="Ttulo7">
    <w:name w:val="heading 7"/>
    <w:basedOn w:val="Normal"/>
    <w:next w:val="Normal"/>
    <w:qFormat/>
    <w:pPr>
      <w:keepNext/>
      <w:numPr>
        <w:ilvl w:val="6"/>
        <w:numId w:val="1"/>
      </w:numPr>
      <w:shd w:val="clear" w:color="auto" w:fill="CCCCCC"/>
      <w:spacing w:line="240" w:lineRule="exact"/>
      <w:ind w:left="0" w:right="-144" w:firstLine="0"/>
      <w:jc w:val="center"/>
      <w:outlineLvl w:val="6"/>
    </w:pPr>
  </w:style>
  <w:style w:type="paragraph" w:styleId="Ttulo8">
    <w:name w:val="heading 8"/>
    <w:basedOn w:val="Normal"/>
    <w:next w:val="Normal"/>
    <w:qFormat/>
    <w:pPr>
      <w:keepNext/>
      <w:numPr>
        <w:ilvl w:val="7"/>
        <w:numId w:val="1"/>
      </w:numPr>
      <w:ind w:left="709" w:firstLine="0"/>
      <w:outlineLvl w:val="7"/>
    </w:pPr>
  </w:style>
  <w:style w:type="paragraph" w:styleId="Ttulo9">
    <w:name w:val="heading 9"/>
    <w:basedOn w:val="Normal"/>
    <w:next w:val="Normal"/>
    <w:qFormat/>
    <w:pPr>
      <w:keepNext/>
      <w:numPr>
        <w:ilvl w:val="8"/>
        <w:numId w:val="1"/>
      </w:numPr>
      <w:shd w:val="clear" w:color="auto" w:fill="CCCCCC"/>
      <w:spacing w:line="240" w:lineRule="exact"/>
      <w:ind w:left="0" w:right="-144" w:firstLine="0"/>
      <w:jc w:val="both"/>
      <w:outlineLvl w:val="8"/>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4z0">
    <w:name w:val="WW8Num4z0"/>
  </w:style>
  <w:style w:type="character" w:customStyle="1" w:styleId="WW8Num8z0">
    <w:name w:val="WW8Num8z0"/>
  </w:style>
  <w:style w:type="character" w:customStyle="1" w:styleId="WW8Num10z0">
    <w:name w:val="WW8Num10z0"/>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3z0">
    <w:name w:val="WW8Num13z0"/>
    <w:rPr>
      <w:lang w:val="es-ES"/>
    </w:rPr>
  </w:style>
  <w:style w:type="character" w:customStyle="1" w:styleId="WW8Num13z1">
    <w:name w:val="WW8Num13z1"/>
  </w:style>
  <w:style w:type="character" w:customStyle="1" w:styleId="WW8Num13z2">
    <w:name w:val="WW8Num13z2"/>
  </w:style>
  <w:style w:type="character" w:customStyle="1" w:styleId="WW8Num15z0">
    <w:name w:val="WW8Num15z0"/>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cs="Wingdings"/>
    </w:rPr>
  </w:style>
  <w:style w:type="character" w:customStyle="1" w:styleId="WW8Num16z0">
    <w:name w:val="WW8Num16z0"/>
  </w:style>
  <w:style w:type="character" w:customStyle="1" w:styleId="WW8Num16z1">
    <w:name w:val="WW8Num16z1"/>
  </w:style>
  <w:style w:type="character" w:customStyle="1" w:styleId="WW8Num16z2">
    <w:name w:val="WW8Num16z2"/>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8z0">
    <w:name w:val="WW8Num18z0"/>
  </w:style>
  <w:style w:type="character" w:customStyle="1" w:styleId="WW8Num18z1">
    <w:name w:val="WW8Num18z1"/>
  </w:style>
  <w:style w:type="character" w:customStyle="1" w:styleId="WW8Num18z2">
    <w:name w:val="WW8Num18z2"/>
  </w:style>
  <w:style w:type="character" w:customStyle="1" w:styleId="WW8Num19z0">
    <w:name w:val="WW8Num19z0"/>
    <w:rPr>
      <w:b w:val="0"/>
    </w:rPr>
  </w:style>
  <w:style w:type="character" w:customStyle="1" w:styleId="WW8Num19z1">
    <w:name w:val="WW8Num19z1"/>
  </w:style>
  <w:style w:type="character" w:customStyle="1" w:styleId="WW8Num19z2">
    <w:name w:val="WW8Num19z2"/>
  </w:style>
  <w:style w:type="character" w:customStyle="1" w:styleId="WW8Num20z0">
    <w:name w:val="WW8Num20z0"/>
  </w:style>
  <w:style w:type="character" w:customStyle="1" w:styleId="WW8Num20z1">
    <w:name w:val="WW8Num20z1"/>
  </w:style>
  <w:style w:type="character" w:customStyle="1" w:styleId="WW8Num20z2">
    <w:name w:val="WW8Num20z2"/>
  </w:style>
  <w:style w:type="character" w:customStyle="1" w:styleId="WW8Num21z0">
    <w:name w:val="WW8Num21z0"/>
    <w:rPr>
      <w:rFonts w:ascii="Wingdings" w:hAnsi="Wingdings" w:cs="Wingdings"/>
    </w:rPr>
  </w:style>
  <w:style w:type="character" w:customStyle="1" w:styleId="WW8Num21z1">
    <w:name w:val="WW8Num21z1"/>
    <w:rPr>
      <w:rFonts w:ascii="Courier New" w:hAnsi="Courier New" w:cs="Courier New"/>
    </w:rPr>
  </w:style>
  <w:style w:type="character" w:customStyle="1" w:styleId="WW8Num21z2">
    <w:name w:val="WW8Num21z2"/>
  </w:style>
  <w:style w:type="character" w:customStyle="1" w:styleId="WW8Num23z0">
    <w:name w:val="WW8Num23z0"/>
    <w:rPr>
      <w:sz w:val="22"/>
      <w:lang w:val="es-ES"/>
    </w:rPr>
  </w:style>
  <w:style w:type="character" w:customStyle="1" w:styleId="WW8Num23z1">
    <w:name w:val="WW8Num23z1"/>
    <w:rPr>
      <w:sz w:val="22"/>
      <w:szCs w:val="22"/>
    </w:rPr>
  </w:style>
  <w:style w:type="character" w:customStyle="1" w:styleId="WW8Num23z2">
    <w:name w:val="WW8Num23z2"/>
  </w:style>
  <w:style w:type="character" w:customStyle="1" w:styleId="WW8Num24z0">
    <w:name w:val="WW8Num24z0"/>
  </w:style>
  <w:style w:type="character" w:customStyle="1" w:styleId="WW8Num24z1">
    <w:name w:val="WW8Num24z1"/>
  </w:style>
  <w:style w:type="character" w:customStyle="1" w:styleId="WW8Num24z2">
    <w:name w:val="WW8Num24z2"/>
  </w:style>
  <w:style w:type="character" w:customStyle="1" w:styleId="WW8Num25z0">
    <w:name w:val="WW8Num25z0"/>
    <w:rPr>
      <w:rFonts w:ascii="Wingdings" w:hAnsi="Wingdings" w:cs="Wingdings"/>
    </w:rPr>
  </w:style>
  <w:style w:type="character" w:customStyle="1" w:styleId="WW8Num25z1">
    <w:name w:val="WW8Num25z1"/>
    <w:rPr>
      <w:rFonts w:ascii="Courier New" w:hAnsi="Courier New" w:cs="Arial"/>
    </w:rPr>
  </w:style>
  <w:style w:type="character" w:customStyle="1" w:styleId="WW8Num25z2">
    <w:name w:val="WW8Num25z2"/>
  </w:style>
  <w:style w:type="character" w:customStyle="1" w:styleId="WW8Num27z0">
    <w:name w:val="WW8Num27z0"/>
  </w:style>
  <w:style w:type="character" w:customStyle="1" w:styleId="WW8Num27z1">
    <w:name w:val="WW8Num27z1"/>
  </w:style>
  <w:style w:type="character" w:customStyle="1" w:styleId="Absatz-Standardschriftart">
    <w:name w:val="Absatz-Standardschriftart"/>
  </w:style>
  <w:style w:type="character" w:customStyle="1" w:styleId="WW8Num9z0">
    <w:name w:val="WW8Num9z0"/>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6z0">
    <w:name w:val="WW8Num26z0"/>
    <w:rPr>
      <w:sz w:val="22"/>
      <w:szCs w:val="22"/>
    </w:rPr>
  </w:style>
  <w:style w:type="character" w:customStyle="1" w:styleId="WW8Num26z1">
    <w:name w:val="WW8Num26z1"/>
    <w:rPr>
      <w:rFonts w:ascii="Wingdings" w:hAnsi="Wingdings" w:cs="Wingdings"/>
    </w:rPr>
  </w:style>
  <w:style w:type="character" w:customStyle="1" w:styleId="WW8Num26z2">
    <w:name w:val="WW8Num26z2"/>
  </w:style>
  <w:style w:type="character" w:customStyle="1" w:styleId="WW8Num31z0">
    <w:name w:val="WW8Num31z0"/>
  </w:style>
  <w:style w:type="character" w:customStyle="1" w:styleId="WW8Num31z1">
    <w:name w:val="WW8Num31z1"/>
    <w:rPr>
      <w:rFonts w:ascii="OpenSymbol" w:hAnsi="OpenSymbol" w:cs="OpenSymbol"/>
    </w:rPr>
  </w:style>
  <w:style w:type="character" w:customStyle="1" w:styleId="Fuentedeprrafopredeter3">
    <w:name w:val="Fuente de párrafo predeter.3"/>
  </w:style>
  <w:style w:type="character" w:customStyle="1" w:styleId="WW8Num2z0">
    <w:name w:val="WW8Num2z0"/>
    <w:rPr>
      <w:rFonts w:ascii="Symbol" w:hAnsi="Symbol" w:cs="Symbol"/>
    </w:rPr>
  </w:style>
  <w:style w:type="character" w:customStyle="1" w:styleId="WW8Num6z0">
    <w:name w:val="WW8Num6z0"/>
  </w:style>
  <w:style w:type="character" w:customStyle="1" w:styleId="WW8Num7z0">
    <w:name w:val="WW8Num7z0"/>
  </w:style>
  <w:style w:type="character" w:customStyle="1" w:styleId="WW8Num9z1">
    <w:name w:val="WW8Num9z1"/>
  </w:style>
  <w:style w:type="character" w:customStyle="1" w:styleId="WW8Num27z2">
    <w:name w:val="WW8Num27z2"/>
  </w:style>
  <w:style w:type="character" w:customStyle="1" w:styleId="WW8Num32z0">
    <w:name w:val="WW8Num32z0"/>
  </w:style>
  <w:style w:type="character" w:customStyle="1" w:styleId="WW8Num32z1">
    <w:name w:val="WW8Num32z1"/>
  </w:style>
  <w:style w:type="character" w:customStyle="1" w:styleId="WW8Num32z2">
    <w:name w:val="WW8Num32z2"/>
  </w:style>
  <w:style w:type="character" w:customStyle="1" w:styleId="WW8Num33z0">
    <w:name w:val="WW8Num33z0"/>
  </w:style>
  <w:style w:type="character" w:customStyle="1" w:styleId="WW8Num33z1">
    <w:name w:val="WW8Num33z1"/>
  </w:style>
  <w:style w:type="character" w:customStyle="1" w:styleId="WW8Num33z2">
    <w:name w:val="WW8Num33z2"/>
  </w:style>
  <w:style w:type="character" w:customStyle="1" w:styleId="WW8Num34z0">
    <w:name w:val="WW8Num34z0"/>
  </w:style>
  <w:style w:type="character" w:customStyle="1" w:styleId="WW8Num34z1">
    <w:name w:val="WW8Num34z1"/>
  </w:style>
  <w:style w:type="character" w:customStyle="1" w:styleId="WW8Num34z2">
    <w:name w:val="WW8Num34z2"/>
  </w:style>
  <w:style w:type="character" w:customStyle="1" w:styleId="WW8Num35z0">
    <w:name w:val="WW8Num35z0"/>
    <w:rPr>
      <w:rFonts w:ascii="Symbol" w:hAnsi="Symbol" w:cs="Symbol"/>
    </w:rPr>
  </w:style>
  <w:style w:type="character" w:customStyle="1" w:styleId="WW8Num35z1">
    <w:name w:val="WW8Num35z1"/>
    <w:rPr>
      <w:rFonts w:ascii="Courier New" w:hAnsi="Courier New" w:cs="Arial"/>
    </w:rPr>
  </w:style>
  <w:style w:type="character" w:customStyle="1" w:styleId="WW8Num35z2">
    <w:name w:val="WW8Num35z2"/>
    <w:rPr>
      <w:rFonts w:ascii="Wingdings" w:hAnsi="Wingdings" w:cs="Wingdings"/>
    </w:rPr>
  </w:style>
  <w:style w:type="character" w:customStyle="1" w:styleId="WW8Num36z0">
    <w:name w:val="WW8Num36z0"/>
  </w:style>
  <w:style w:type="character" w:customStyle="1" w:styleId="WW8Num36z1">
    <w:name w:val="WW8Num36z1"/>
    <w:rPr>
      <w:rFonts w:ascii="Courier New" w:hAnsi="Courier New" w:cs="Courier New"/>
    </w:rPr>
  </w:style>
  <w:style w:type="character" w:customStyle="1" w:styleId="WW8Num36z2">
    <w:name w:val="WW8Num36z2"/>
  </w:style>
  <w:style w:type="character" w:customStyle="1" w:styleId="WW8Num37z0">
    <w:name w:val="WW8Num37z0"/>
    <w:rPr>
      <w:rFonts w:ascii="Symbol" w:hAnsi="Symbol" w:cs="Symbol"/>
    </w:rPr>
  </w:style>
  <w:style w:type="character" w:customStyle="1" w:styleId="WW8Num37z1">
    <w:name w:val="WW8Num37z1"/>
    <w:rPr>
      <w:rFonts w:ascii="Courier New" w:hAnsi="Courier New" w:cs="Arial"/>
    </w:rPr>
  </w:style>
  <w:style w:type="character" w:customStyle="1" w:styleId="WW8Num37z2">
    <w:name w:val="WW8Num37z2"/>
    <w:rPr>
      <w:rFonts w:ascii="Wingdings" w:hAnsi="Wingdings" w:cs="Wingdings"/>
    </w:rPr>
  </w:style>
  <w:style w:type="character" w:customStyle="1" w:styleId="WW8Num38z0">
    <w:name w:val="WW8Num38z0"/>
  </w:style>
  <w:style w:type="character" w:customStyle="1" w:styleId="WW8Num38z1">
    <w:name w:val="WW8Num38z1"/>
  </w:style>
  <w:style w:type="character" w:customStyle="1" w:styleId="WW8Num38z2">
    <w:name w:val="WW8Num38z2"/>
  </w:style>
  <w:style w:type="character" w:customStyle="1" w:styleId="WW8Num40z0">
    <w:name w:val="WW8Num40z0"/>
  </w:style>
  <w:style w:type="character" w:customStyle="1" w:styleId="WW8Num40z1">
    <w:name w:val="WW8Num40z1"/>
  </w:style>
  <w:style w:type="character" w:customStyle="1" w:styleId="WW8Num40z2">
    <w:name w:val="WW8Num40z2"/>
  </w:style>
  <w:style w:type="character" w:customStyle="1" w:styleId="WW8Num42z0">
    <w:name w:val="WW8Num42z0"/>
    <w:rPr>
      <w:rFonts w:ascii="Symbol" w:hAnsi="Symbol" w:cs="Symbol"/>
    </w:rPr>
  </w:style>
  <w:style w:type="character" w:customStyle="1" w:styleId="WW8Num42z1">
    <w:name w:val="WW8Num42z1"/>
  </w:style>
  <w:style w:type="character" w:customStyle="1" w:styleId="WW8Num42z2">
    <w:name w:val="WW8Num42z2"/>
  </w:style>
  <w:style w:type="character" w:customStyle="1" w:styleId="WW8Num43z0">
    <w:name w:val="WW8Num43z0"/>
  </w:style>
  <w:style w:type="character" w:customStyle="1" w:styleId="WW8Num43z1">
    <w:name w:val="WW8Num43z1"/>
  </w:style>
  <w:style w:type="character" w:customStyle="1" w:styleId="WW8Num43z2">
    <w:name w:val="WW8Num43z2"/>
  </w:style>
  <w:style w:type="character" w:customStyle="1" w:styleId="WW8Num44z0">
    <w:name w:val="WW8Num44z0"/>
  </w:style>
  <w:style w:type="character" w:customStyle="1" w:styleId="WW8Num44z1">
    <w:name w:val="WW8Num44z1"/>
  </w:style>
  <w:style w:type="character" w:customStyle="1" w:styleId="WW8Num44z2">
    <w:name w:val="WW8Num44z2"/>
  </w:style>
  <w:style w:type="character" w:customStyle="1" w:styleId="WW8Num45z0">
    <w:name w:val="WW8Num45z0"/>
  </w:style>
  <w:style w:type="character" w:customStyle="1" w:styleId="WW8Num45z1">
    <w:name w:val="WW8Num45z1"/>
    <w:rPr>
      <w:rFonts w:ascii="Courier New" w:hAnsi="Courier New" w:cs="Arial"/>
    </w:rPr>
  </w:style>
  <w:style w:type="character" w:customStyle="1" w:styleId="WW8Num45z2">
    <w:name w:val="WW8Num45z2"/>
    <w:rPr>
      <w:rFonts w:ascii="Wingdings" w:hAnsi="Wingdings" w:cs="Wingdings"/>
    </w:rPr>
  </w:style>
  <w:style w:type="character" w:customStyle="1" w:styleId="WW8Num46z0">
    <w:name w:val="WW8Num46z0"/>
  </w:style>
  <w:style w:type="character" w:customStyle="1" w:styleId="WW8Num46z1">
    <w:name w:val="WW8Num46z1"/>
  </w:style>
  <w:style w:type="character" w:customStyle="1" w:styleId="WW8Num46z2">
    <w:name w:val="WW8Num46z2"/>
  </w:style>
  <w:style w:type="character" w:customStyle="1" w:styleId="WW8Num50z0">
    <w:name w:val="WW8Num50z0"/>
  </w:style>
  <w:style w:type="character" w:customStyle="1" w:styleId="WW8Num50z1">
    <w:name w:val="WW8Num50z1"/>
  </w:style>
  <w:style w:type="character" w:customStyle="1" w:styleId="WW8Num50z2">
    <w:name w:val="WW8Num50z2"/>
  </w:style>
  <w:style w:type="character" w:customStyle="1" w:styleId="WW8Num52z0">
    <w:name w:val="WW8Num52z0"/>
  </w:style>
  <w:style w:type="character" w:customStyle="1" w:styleId="WW8Num52z1">
    <w:name w:val="WW8Num52z1"/>
  </w:style>
  <w:style w:type="character" w:customStyle="1" w:styleId="WW8Num52z2">
    <w:name w:val="WW8Num52z2"/>
  </w:style>
  <w:style w:type="character" w:customStyle="1" w:styleId="Fuentedeprrafopredeter2">
    <w:name w:val="Fuente de párrafo predeter.2"/>
  </w:style>
  <w:style w:type="character" w:customStyle="1" w:styleId="WW8Num1z0">
    <w:name w:val="WW8Num1z0"/>
  </w:style>
  <w:style w:type="character" w:customStyle="1" w:styleId="WW8Num3z0">
    <w:name w:val="WW8Num3z0"/>
  </w:style>
  <w:style w:type="character" w:customStyle="1" w:styleId="WW8Num4z1">
    <w:name w:val="WW8Num4z1"/>
  </w:style>
  <w:style w:type="character" w:customStyle="1" w:styleId="WW8Num4z2">
    <w:name w:val="WW8Num4z2"/>
    <w:rPr>
      <w:rFonts w:ascii="Wingdings" w:hAnsi="Wingdings" w:cs="Wingdings"/>
    </w:rPr>
  </w:style>
  <w:style w:type="character" w:customStyle="1" w:styleId="WW8Num4z3">
    <w:name w:val="WW8Num4z3"/>
    <w:rPr>
      <w:rFonts w:ascii="Symbol" w:hAnsi="Symbol" w:cs="Symbol"/>
    </w:rPr>
  </w:style>
  <w:style w:type="character" w:customStyle="1" w:styleId="WW8Num4z4">
    <w:name w:val="WW8Num4z4"/>
    <w:rPr>
      <w:rFonts w:ascii="Courier New" w:hAnsi="Courier New" w:cs="Courier New"/>
    </w:rPr>
  </w:style>
  <w:style w:type="character" w:customStyle="1" w:styleId="WW8Num5z0">
    <w:name w:val="WW8Num5z0"/>
    <w:rPr>
      <w:sz w:val="22"/>
      <w:lang w:val="es-ES"/>
    </w:rPr>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3">
    <w:name w:val="WW8Num21z3"/>
    <w:rPr>
      <w:rFonts w:ascii="Symbol" w:hAnsi="Symbol" w:cs="Symbol"/>
    </w:rPr>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rPr>
      <w:sz w:val="22"/>
      <w:lang w:val="es-ES"/>
    </w:rPr>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3">
    <w:name w:val="WW8Num34z3"/>
  </w:style>
  <w:style w:type="character" w:customStyle="1" w:styleId="WW8Num34z4">
    <w:name w:val="WW8Num34z4"/>
  </w:style>
  <w:style w:type="character" w:customStyle="1" w:styleId="WW8Num34z5">
    <w:name w:val="WW8Num34z5"/>
  </w:style>
  <w:style w:type="character" w:customStyle="1" w:styleId="WW8Num34z6">
    <w:name w:val="WW8Num34z6"/>
  </w:style>
  <w:style w:type="character" w:customStyle="1" w:styleId="WW8Num34z7">
    <w:name w:val="WW8Num34z7"/>
  </w:style>
  <w:style w:type="character" w:customStyle="1" w:styleId="WW8Num34z8">
    <w:name w:val="WW8Num34z8"/>
  </w:style>
  <w:style w:type="character" w:customStyle="1" w:styleId="WW8Num36z3">
    <w:name w:val="WW8Num36z3"/>
    <w:rPr>
      <w:rFonts w:ascii="Symbol" w:hAnsi="Symbol" w:cs="Symbol"/>
    </w:rPr>
  </w:style>
  <w:style w:type="character" w:customStyle="1" w:styleId="WW8Num38z3">
    <w:name w:val="WW8Num38z3"/>
  </w:style>
  <w:style w:type="character" w:customStyle="1" w:styleId="WW8Num38z4">
    <w:name w:val="WW8Num38z4"/>
  </w:style>
  <w:style w:type="character" w:customStyle="1" w:styleId="WW8Num38z5">
    <w:name w:val="WW8Num38z5"/>
  </w:style>
  <w:style w:type="character" w:customStyle="1" w:styleId="WW8Num38z6">
    <w:name w:val="WW8Num38z6"/>
  </w:style>
  <w:style w:type="character" w:customStyle="1" w:styleId="WW8Num38z7">
    <w:name w:val="WW8Num38z7"/>
  </w:style>
  <w:style w:type="character" w:customStyle="1" w:styleId="WW8Num38z8">
    <w:name w:val="WW8Num38z8"/>
  </w:style>
  <w:style w:type="character" w:customStyle="1" w:styleId="WW8Num39z0">
    <w:name w:val="WW8Num39z0"/>
    <w:rPr>
      <w:sz w:val="22"/>
      <w:lang w:val="es-ES"/>
    </w:rPr>
  </w:style>
  <w:style w:type="character" w:customStyle="1" w:styleId="WW8Num39z1">
    <w:name w:val="WW8Num39z1"/>
    <w:rPr>
      <w:sz w:val="22"/>
      <w:lang w:val="es-ES"/>
    </w:rPr>
  </w:style>
  <w:style w:type="character" w:customStyle="1" w:styleId="WW8Num39z2">
    <w:name w:val="WW8Num39z2"/>
  </w:style>
  <w:style w:type="character" w:customStyle="1" w:styleId="WW8Num39z3">
    <w:name w:val="WW8Num39z3"/>
  </w:style>
  <w:style w:type="character" w:customStyle="1" w:styleId="WW8Num39z4">
    <w:name w:val="WW8Num39z4"/>
  </w:style>
  <w:style w:type="character" w:customStyle="1" w:styleId="WW8Num39z5">
    <w:name w:val="WW8Num39z5"/>
  </w:style>
  <w:style w:type="character" w:customStyle="1" w:styleId="WW8Num39z6">
    <w:name w:val="WW8Num39z6"/>
  </w:style>
  <w:style w:type="character" w:customStyle="1" w:styleId="WW8Num39z7">
    <w:name w:val="WW8Num39z7"/>
  </w:style>
  <w:style w:type="character" w:customStyle="1" w:styleId="WW8Num39z8">
    <w:name w:val="WW8Num39z8"/>
  </w:style>
  <w:style w:type="character" w:customStyle="1" w:styleId="WW8Num40z3">
    <w:name w:val="WW8Num40z3"/>
  </w:style>
  <w:style w:type="character" w:customStyle="1" w:styleId="WW8Num40z4">
    <w:name w:val="WW8Num40z4"/>
  </w:style>
  <w:style w:type="character" w:customStyle="1" w:styleId="WW8Num40z5">
    <w:name w:val="WW8Num40z5"/>
  </w:style>
  <w:style w:type="character" w:customStyle="1" w:styleId="WW8Num40z6">
    <w:name w:val="WW8Num40z6"/>
  </w:style>
  <w:style w:type="character" w:customStyle="1" w:styleId="WW8Num40z7">
    <w:name w:val="WW8Num40z7"/>
  </w:style>
  <w:style w:type="character" w:customStyle="1" w:styleId="WW8Num40z8">
    <w:name w:val="WW8Num40z8"/>
  </w:style>
  <w:style w:type="character" w:customStyle="1" w:styleId="WW8Num41z0">
    <w:name w:val="WW8Num41z0"/>
  </w:style>
  <w:style w:type="character" w:customStyle="1" w:styleId="WW8Num41z1">
    <w:name w:val="WW8Num41z1"/>
  </w:style>
  <w:style w:type="character" w:customStyle="1" w:styleId="WW8Num41z2">
    <w:name w:val="WW8Num41z2"/>
  </w:style>
  <w:style w:type="character" w:customStyle="1" w:styleId="WW8Num41z3">
    <w:name w:val="WW8Num41z3"/>
  </w:style>
  <w:style w:type="character" w:customStyle="1" w:styleId="WW8Num41z4">
    <w:name w:val="WW8Num41z4"/>
  </w:style>
  <w:style w:type="character" w:customStyle="1" w:styleId="WW8Num41z5">
    <w:name w:val="WW8Num41z5"/>
  </w:style>
  <w:style w:type="character" w:customStyle="1" w:styleId="WW8Num41z6">
    <w:name w:val="WW8Num41z6"/>
  </w:style>
  <w:style w:type="character" w:customStyle="1" w:styleId="WW8Num41z7">
    <w:name w:val="WW8Num41z7"/>
  </w:style>
  <w:style w:type="character" w:customStyle="1" w:styleId="WW8Num41z8">
    <w:name w:val="WW8Num41z8"/>
  </w:style>
  <w:style w:type="character" w:customStyle="1" w:styleId="WW8Num42z3">
    <w:name w:val="WW8Num42z3"/>
  </w:style>
  <w:style w:type="character" w:customStyle="1" w:styleId="WW8Num42z4">
    <w:name w:val="WW8Num42z4"/>
  </w:style>
  <w:style w:type="character" w:customStyle="1" w:styleId="WW8Num42z5">
    <w:name w:val="WW8Num42z5"/>
  </w:style>
  <w:style w:type="character" w:customStyle="1" w:styleId="WW8Num42z6">
    <w:name w:val="WW8Num42z6"/>
  </w:style>
  <w:style w:type="character" w:customStyle="1" w:styleId="WW8Num42z7">
    <w:name w:val="WW8Num42z7"/>
  </w:style>
  <w:style w:type="character" w:customStyle="1" w:styleId="WW8Num42z8">
    <w:name w:val="WW8Num42z8"/>
  </w:style>
  <w:style w:type="character" w:customStyle="1" w:styleId="WW8Num43z3">
    <w:name w:val="WW8Num43z3"/>
  </w:style>
  <w:style w:type="character" w:customStyle="1" w:styleId="WW8Num43z4">
    <w:name w:val="WW8Num43z4"/>
  </w:style>
  <w:style w:type="character" w:customStyle="1" w:styleId="WW8Num43z5">
    <w:name w:val="WW8Num43z5"/>
  </w:style>
  <w:style w:type="character" w:customStyle="1" w:styleId="WW8Num43z6">
    <w:name w:val="WW8Num43z6"/>
  </w:style>
  <w:style w:type="character" w:customStyle="1" w:styleId="WW8Num43z7">
    <w:name w:val="WW8Num43z7"/>
  </w:style>
  <w:style w:type="character" w:customStyle="1" w:styleId="WW8Num43z8">
    <w:name w:val="WW8Num43z8"/>
  </w:style>
  <w:style w:type="character" w:customStyle="1" w:styleId="WW8Num44z3">
    <w:name w:val="WW8Num44z3"/>
  </w:style>
  <w:style w:type="character" w:customStyle="1" w:styleId="WW8Num44z4">
    <w:name w:val="WW8Num44z4"/>
  </w:style>
  <w:style w:type="character" w:customStyle="1" w:styleId="WW8Num44z5">
    <w:name w:val="WW8Num44z5"/>
  </w:style>
  <w:style w:type="character" w:customStyle="1" w:styleId="WW8Num44z6">
    <w:name w:val="WW8Num44z6"/>
  </w:style>
  <w:style w:type="character" w:customStyle="1" w:styleId="WW8Num44z7">
    <w:name w:val="WW8Num44z7"/>
  </w:style>
  <w:style w:type="character" w:customStyle="1" w:styleId="WW8Num44z8">
    <w:name w:val="WW8Num44z8"/>
  </w:style>
  <w:style w:type="character" w:customStyle="1" w:styleId="WW8Num45z3">
    <w:name w:val="WW8Num45z3"/>
    <w:rPr>
      <w:rFonts w:ascii="Symbol" w:hAnsi="Symbol" w:cs="Symbol"/>
    </w:rPr>
  </w:style>
  <w:style w:type="character" w:customStyle="1" w:styleId="WW8Num46z3">
    <w:name w:val="WW8Num46z3"/>
  </w:style>
  <w:style w:type="character" w:customStyle="1" w:styleId="WW8Num46z4">
    <w:name w:val="WW8Num46z4"/>
  </w:style>
  <w:style w:type="character" w:customStyle="1" w:styleId="WW8Num46z5">
    <w:name w:val="WW8Num46z5"/>
  </w:style>
  <w:style w:type="character" w:customStyle="1" w:styleId="WW8Num46z6">
    <w:name w:val="WW8Num46z6"/>
  </w:style>
  <w:style w:type="character" w:customStyle="1" w:styleId="WW8Num46z7">
    <w:name w:val="WW8Num46z7"/>
  </w:style>
  <w:style w:type="character" w:customStyle="1" w:styleId="WW8Num46z8">
    <w:name w:val="WW8Num46z8"/>
  </w:style>
  <w:style w:type="character" w:customStyle="1" w:styleId="WW8Num47z0">
    <w:name w:val="WW8Num47z0"/>
  </w:style>
  <w:style w:type="character" w:customStyle="1" w:styleId="WW8Num47z1">
    <w:name w:val="WW8Num47z1"/>
  </w:style>
  <w:style w:type="character" w:customStyle="1" w:styleId="WW8Num47z2">
    <w:name w:val="WW8Num47z2"/>
  </w:style>
  <w:style w:type="character" w:customStyle="1" w:styleId="WW8Num47z3">
    <w:name w:val="WW8Num47z3"/>
  </w:style>
  <w:style w:type="character" w:customStyle="1" w:styleId="WW8Num47z4">
    <w:name w:val="WW8Num47z4"/>
  </w:style>
  <w:style w:type="character" w:customStyle="1" w:styleId="WW8Num47z5">
    <w:name w:val="WW8Num47z5"/>
  </w:style>
  <w:style w:type="character" w:customStyle="1" w:styleId="WW8Num47z6">
    <w:name w:val="WW8Num47z6"/>
  </w:style>
  <w:style w:type="character" w:customStyle="1" w:styleId="WW8Num47z7">
    <w:name w:val="WW8Num47z7"/>
  </w:style>
  <w:style w:type="character" w:customStyle="1" w:styleId="WW8Num47z8">
    <w:name w:val="WW8Num47z8"/>
  </w:style>
  <w:style w:type="character" w:customStyle="1" w:styleId="WW8Num48z0">
    <w:name w:val="WW8Num48z0"/>
  </w:style>
  <w:style w:type="character" w:customStyle="1" w:styleId="WW8Num48z1">
    <w:name w:val="WW8Num48z1"/>
  </w:style>
  <w:style w:type="character" w:customStyle="1" w:styleId="WW8Num48z2">
    <w:name w:val="WW8Num48z2"/>
  </w:style>
  <w:style w:type="character" w:customStyle="1" w:styleId="WW8Num48z3">
    <w:name w:val="WW8Num48z3"/>
  </w:style>
  <w:style w:type="character" w:customStyle="1" w:styleId="WW8Num48z4">
    <w:name w:val="WW8Num48z4"/>
  </w:style>
  <w:style w:type="character" w:customStyle="1" w:styleId="WW8Num48z5">
    <w:name w:val="WW8Num48z5"/>
  </w:style>
  <w:style w:type="character" w:customStyle="1" w:styleId="WW8Num48z6">
    <w:name w:val="WW8Num48z6"/>
  </w:style>
  <w:style w:type="character" w:customStyle="1" w:styleId="WW8Num48z7">
    <w:name w:val="WW8Num48z7"/>
  </w:style>
  <w:style w:type="character" w:customStyle="1" w:styleId="WW8Num48z8">
    <w:name w:val="WW8Num48z8"/>
  </w:style>
  <w:style w:type="character" w:customStyle="1" w:styleId="WW8Num49z0">
    <w:name w:val="WW8Num49z0"/>
  </w:style>
  <w:style w:type="character" w:customStyle="1" w:styleId="WW8Num49z1">
    <w:name w:val="WW8Num49z1"/>
    <w:rPr>
      <w:rFonts w:ascii="Times New Roman" w:hAnsi="Times New Roman" w:cs="Times New Roman"/>
    </w:rPr>
  </w:style>
  <w:style w:type="character" w:customStyle="1" w:styleId="WW8Num49z2">
    <w:name w:val="WW8Num49z2"/>
  </w:style>
  <w:style w:type="character" w:customStyle="1" w:styleId="WW8Num49z3">
    <w:name w:val="WW8Num49z3"/>
  </w:style>
  <w:style w:type="character" w:customStyle="1" w:styleId="WW8Num49z4">
    <w:name w:val="WW8Num49z4"/>
  </w:style>
  <w:style w:type="character" w:customStyle="1" w:styleId="WW8Num49z5">
    <w:name w:val="WW8Num49z5"/>
  </w:style>
  <w:style w:type="character" w:customStyle="1" w:styleId="WW8Num49z6">
    <w:name w:val="WW8Num49z6"/>
  </w:style>
  <w:style w:type="character" w:customStyle="1" w:styleId="WW8Num49z7">
    <w:name w:val="WW8Num49z7"/>
  </w:style>
  <w:style w:type="character" w:customStyle="1" w:styleId="WW8Num49z8">
    <w:name w:val="WW8Num49z8"/>
  </w:style>
  <w:style w:type="character" w:customStyle="1" w:styleId="Fuentedeprrafopredeter1">
    <w:name w:val="Fuente de párrafo predeter.1"/>
  </w:style>
  <w:style w:type="character" w:styleId="Nmerodepgina">
    <w:name w:val="page number"/>
    <w:basedOn w:val="Fuentedeprrafopredeter1"/>
  </w:style>
  <w:style w:type="character" w:styleId="Hipervnculo">
    <w:name w:val="Hyperlink"/>
  </w:style>
  <w:style w:type="character" w:styleId="Hipervnculovisitado">
    <w:name w:val="FollowedHyperlink"/>
  </w:style>
  <w:style w:type="character" w:styleId="Textoennegrita">
    <w:name w:val="Strong"/>
    <w:qFormat/>
    <w:rPr>
      <w:b/>
      <w:bCs/>
    </w:rPr>
  </w:style>
  <w:style w:type="character" w:styleId="nfasis">
    <w:name w:val="Emphasis"/>
    <w:qFormat/>
    <w:rPr>
      <w:i/>
      <w:iCs/>
    </w:rPr>
  </w:style>
  <w:style w:type="character" w:customStyle="1" w:styleId="IndexLink">
    <w:name w:val="Index Link"/>
  </w:style>
  <w:style w:type="character" w:customStyle="1" w:styleId="Bullets">
    <w:name w:val="Bullets"/>
  </w:style>
  <w:style w:type="character" w:customStyle="1" w:styleId="NumberingSymbols">
    <w:name w:val="Numbering Symbols"/>
  </w:style>
  <w:style w:type="character" w:customStyle="1" w:styleId="Enlacedelndice">
    <w:name w:val="Enlace del índice"/>
  </w:style>
  <w:style w:type="character" w:customStyle="1" w:styleId="Vietas">
    <w:name w:val="Viñetas"/>
  </w:style>
  <w:style w:type="paragraph" w:customStyle="1" w:styleId="Encabezado2">
    <w:name w:val="Encabezado2"/>
    <w:basedOn w:val="Normal"/>
    <w:next w:val="Textoindependiente"/>
    <w:pPr>
      <w:keepNext/>
      <w:spacing w:before="240" w:after="120"/>
    </w:pPr>
  </w:style>
  <w:style w:type="paragraph" w:styleId="Textoindependiente">
    <w:name w:val="Body Text"/>
    <w:basedOn w:val="Normal"/>
    <w:pPr>
      <w:jc w:val="center"/>
    </w:pPr>
  </w:style>
  <w:style w:type="paragraph" w:styleId="Lista">
    <w:name w:val="List"/>
    <w:basedOn w:val="Textoindependiente"/>
  </w:style>
  <w:style w:type="paragraph" w:styleId="Descripcin">
    <w:name w:val="caption"/>
    <w:basedOn w:val="Normal"/>
    <w:qFormat/>
    <w:pPr>
      <w:suppressLineNumbers/>
      <w:spacing w:before="120" w:after="120"/>
    </w:pPr>
  </w:style>
  <w:style w:type="paragraph" w:customStyle="1" w:styleId="ndice">
    <w:name w:val="Índice"/>
    <w:basedOn w:val="Normal"/>
    <w:pPr>
      <w:suppressLineNumbers/>
    </w:pPr>
    <w:rPr>
      <w:rFonts w:cs="Lohit Hindi"/>
    </w:rPr>
  </w:style>
  <w:style w:type="paragraph" w:customStyle="1" w:styleId="Encabezado1">
    <w:name w:val="Encabezado1"/>
    <w:basedOn w:val="Normal"/>
    <w:next w:val="Textoindependiente"/>
    <w:pPr>
      <w:keepNext/>
      <w:spacing w:before="240" w:after="120"/>
    </w:pPr>
  </w:style>
  <w:style w:type="paragraph" w:customStyle="1" w:styleId="Epgrafe3">
    <w:name w:val="Epígrafe3"/>
    <w:basedOn w:val="Normal"/>
    <w:pPr>
      <w:suppressLineNumbers/>
      <w:spacing w:before="120" w:after="120"/>
    </w:pPr>
  </w:style>
  <w:style w:type="paragraph" w:customStyle="1" w:styleId="Heading">
    <w:name w:val="Heading"/>
    <w:basedOn w:val="Normal"/>
    <w:next w:val="Textoindependiente"/>
    <w:pPr>
      <w:jc w:val="center"/>
    </w:pPr>
  </w:style>
  <w:style w:type="paragraph" w:customStyle="1" w:styleId="Epgrafe2">
    <w:name w:val="Epígrafe2"/>
    <w:basedOn w:val="Normal"/>
    <w:pPr>
      <w:suppressLineNumbers/>
      <w:spacing w:before="120" w:after="120"/>
    </w:pPr>
  </w:style>
  <w:style w:type="paragraph" w:customStyle="1" w:styleId="Index">
    <w:name w:val="Index"/>
    <w:basedOn w:val="Normal"/>
    <w:pPr>
      <w:suppressLineNumbers/>
    </w:pPr>
  </w:style>
  <w:style w:type="paragraph" w:styleId="Encabezado">
    <w:name w:val="header"/>
    <w:basedOn w:val="Normal"/>
  </w:style>
  <w:style w:type="paragraph" w:styleId="Piedepgina">
    <w:name w:val="footer"/>
    <w:basedOn w:val="Normal"/>
  </w:style>
  <w:style w:type="paragraph" w:customStyle="1" w:styleId="texto">
    <w:name w:val="texto"/>
    <w:basedOn w:val="Normal"/>
    <w:pPr>
      <w:spacing w:before="120" w:line="280" w:lineRule="exact"/>
      <w:ind w:left="425"/>
      <w:jc w:val="both"/>
    </w:pPr>
    <w:rPr>
      <w:rFonts w:cs="Arial"/>
    </w:rPr>
  </w:style>
  <w:style w:type="paragraph" w:styleId="Sangradetextonormal">
    <w:name w:val="Body Text Indent"/>
    <w:basedOn w:val="Normal"/>
    <w:pPr>
      <w:ind w:left="284" w:hanging="284"/>
      <w:jc w:val="both"/>
    </w:pPr>
    <w:rPr>
      <w:sz w:val="22"/>
    </w:rPr>
  </w:style>
  <w:style w:type="paragraph" w:customStyle="1" w:styleId="Textodebloque1">
    <w:name w:val="Texto de bloque1"/>
    <w:basedOn w:val="Normal"/>
    <w:pPr>
      <w:spacing w:line="240" w:lineRule="exact"/>
      <w:ind w:left="1134" w:right="-144" w:hanging="283"/>
      <w:jc w:val="both"/>
    </w:pPr>
    <w:rPr>
      <w:sz w:val="22"/>
    </w:rPr>
  </w:style>
  <w:style w:type="paragraph" w:customStyle="1" w:styleId="Sangra2detdecuerpo1">
    <w:name w:val="Sangría 2 de t. de cuerpo1"/>
    <w:basedOn w:val="Normal"/>
    <w:pPr>
      <w:ind w:left="567" w:hanging="283"/>
    </w:pPr>
    <w:rPr>
      <w:sz w:val="22"/>
    </w:rPr>
  </w:style>
  <w:style w:type="paragraph" w:customStyle="1" w:styleId="Sangra3detdecuerpo1">
    <w:name w:val="Sangría 3 de t. de cuerpo1"/>
    <w:basedOn w:val="Normal"/>
    <w:pPr>
      <w:ind w:left="709" w:hanging="283"/>
      <w:jc w:val="both"/>
    </w:pPr>
    <w:rPr>
      <w:sz w:val="22"/>
    </w:rPr>
  </w:style>
  <w:style w:type="paragraph" w:customStyle="1" w:styleId="Epgrafe1">
    <w:name w:val="Epígrafe1"/>
    <w:basedOn w:val="Normal"/>
    <w:next w:val="Normal"/>
    <w:pPr>
      <w:ind w:left="3119"/>
    </w:pPr>
    <w:rPr>
      <w:b/>
    </w:rPr>
  </w:style>
  <w:style w:type="paragraph" w:customStyle="1" w:styleId="font5">
    <w:name w:val="font5"/>
    <w:basedOn w:val="Normal"/>
    <w:pPr>
      <w:spacing w:before="100" w:after="100"/>
    </w:pPr>
  </w:style>
  <w:style w:type="paragraph" w:customStyle="1" w:styleId="font6">
    <w:name w:val="font6"/>
    <w:basedOn w:val="Normal"/>
    <w:pPr>
      <w:spacing w:before="100" w:after="100"/>
    </w:pPr>
  </w:style>
  <w:style w:type="paragraph" w:customStyle="1" w:styleId="xl24">
    <w:name w:val="xl24"/>
    <w:basedOn w:val="Normal"/>
    <w:pPr>
      <w:shd w:val="clear" w:color="auto" w:fill="C0C0C0"/>
      <w:spacing w:before="100" w:after="100"/>
      <w:jc w:val="center"/>
      <w:textAlignment w:val="center"/>
    </w:pPr>
  </w:style>
  <w:style w:type="paragraph" w:customStyle="1" w:styleId="xl25">
    <w:name w:val="xl25"/>
    <w:basedOn w:val="Normal"/>
    <w:pPr>
      <w:shd w:val="clear" w:color="auto" w:fill="C0C0C0"/>
      <w:spacing w:before="100" w:after="100"/>
      <w:jc w:val="center"/>
      <w:textAlignment w:val="center"/>
    </w:pPr>
  </w:style>
  <w:style w:type="paragraph" w:customStyle="1" w:styleId="xl26">
    <w:name w:val="xl26"/>
    <w:basedOn w:val="Normal"/>
    <w:pPr>
      <w:shd w:val="clear" w:color="auto" w:fill="C0C0C0"/>
      <w:spacing w:before="100" w:after="100"/>
      <w:jc w:val="center"/>
      <w:textAlignment w:val="center"/>
    </w:pPr>
  </w:style>
  <w:style w:type="paragraph" w:customStyle="1" w:styleId="xl27">
    <w:name w:val="xl27"/>
    <w:basedOn w:val="Normal"/>
    <w:pPr>
      <w:shd w:val="clear" w:color="auto" w:fill="C0C0C0"/>
      <w:spacing w:before="100" w:after="100"/>
      <w:textAlignment w:val="center"/>
    </w:pPr>
  </w:style>
  <w:style w:type="paragraph" w:customStyle="1" w:styleId="xl28">
    <w:name w:val="xl28"/>
    <w:basedOn w:val="Normal"/>
    <w:pPr>
      <w:spacing w:before="100" w:after="100"/>
      <w:jc w:val="center"/>
      <w:textAlignment w:val="center"/>
    </w:pPr>
  </w:style>
  <w:style w:type="paragraph" w:customStyle="1" w:styleId="xl29">
    <w:name w:val="xl29"/>
    <w:basedOn w:val="Normal"/>
    <w:pPr>
      <w:spacing w:before="100" w:after="100"/>
      <w:jc w:val="center"/>
      <w:textAlignment w:val="center"/>
    </w:pPr>
  </w:style>
  <w:style w:type="paragraph" w:customStyle="1" w:styleId="xl30">
    <w:name w:val="xl30"/>
    <w:basedOn w:val="Normal"/>
    <w:pPr>
      <w:spacing w:before="100" w:after="100"/>
      <w:jc w:val="center"/>
      <w:textAlignment w:val="center"/>
    </w:pPr>
  </w:style>
  <w:style w:type="paragraph" w:customStyle="1" w:styleId="xl31">
    <w:name w:val="xl31"/>
    <w:basedOn w:val="Normal"/>
    <w:pPr>
      <w:spacing w:before="100" w:after="100"/>
      <w:jc w:val="center"/>
      <w:textAlignment w:val="center"/>
    </w:pPr>
  </w:style>
  <w:style w:type="paragraph" w:customStyle="1" w:styleId="xl32">
    <w:name w:val="xl32"/>
    <w:basedOn w:val="Normal"/>
    <w:pPr>
      <w:spacing w:before="100" w:after="100"/>
      <w:textAlignment w:val="center"/>
    </w:pPr>
  </w:style>
  <w:style w:type="paragraph" w:customStyle="1" w:styleId="xl33">
    <w:name w:val="xl33"/>
    <w:basedOn w:val="Normal"/>
    <w:pPr>
      <w:spacing w:before="100" w:after="100"/>
      <w:jc w:val="center"/>
      <w:textAlignment w:val="center"/>
    </w:pPr>
  </w:style>
  <w:style w:type="paragraph" w:customStyle="1" w:styleId="xl34">
    <w:name w:val="xl34"/>
    <w:basedOn w:val="Normal"/>
    <w:pPr>
      <w:spacing w:before="100" w:after="100"/>
      <w:jc w:val="center"/>
      <w:textAlignment w:val="center"/>
    </w:pPr>
  </w:style>
  <w:style w:type="paragraph" w:customStyle="1" w:styleId="xl35">
    <w:name w:val="xl35"/>
    <w:basedOn w:val="Normal"/>
    <w:pPr>
      <w:spacing w:before="100" w:after="100"/>
      <w:jc w:val="center"/>
      <w:textAlignment w:val="center"/>
    </w:pPr>
  </w:style>
  <w:style w:type="paragraph" w:customStyle="1" w:styleId="xl36">
    <w:name w:val="xl36"/>
    <w:basedOn w:val="Normal"/>
    <w:pPr>
      <w:spacing w:before="100" w:after="100"/>
      <w:jc w:val="center"/>
      <w:textAlignment w:val="center"/>
    </w:pPr>
  </w:style>
  <w:style w:type="paragraph" w:customStyle="1" w:styleId="xl37">
    <w:name w:val="xl37"/>
    <w:basedOn w:val="Normal"/>
    <w:pPr>
      <w:spacing w:before="100" w:after="100"/>
      <w:textAlignment w:val="center"/>
    </w:pPr>
  </w:style>
  <w:style w:type="paragraph" w:customStyle="1" w:styleId="xl38">
    <w:name w:val="xl38"/>
    <w:basedOn w:val="Normal"/>
    <w:pPr>
      <w:spacing w:before="100" w:after="100"/>
      <w:textAlignment w:val="center"/>
    </w:pPr>
  </w:style>
  <w:style w:type="paragraph" w:customStyle="1" w:styleId="xl39">
    <w:name w:val="xl39"/>
    <w:basedOn w:val="Normal"/>
    <w:pPr>
      <w:spacing w:before="100" w:after="100"/>
      <w:textAlignment w:val="center"/>
    </w:pPr>
  </w:style>
  <w:style w:type="paragraph" w:customStyle="1" w:styleId="xl40">
    <w:name w:val="xl40"/>
    <w:basedOn w:val="Normal"/>
    <w:pPr>
      <w:spacing w:before="100" w:after="100"/>
      <w:jc w:val="center"/>
      <w:textAlignment w:val="center"/>
    </w:pPr>
  </w:style>
  <w:style w:type="paragraph" w:customStyle="1" w:styleId="xl41">
    <w:name w:val="xl41"/>
    <w:basedOn w:val="Normal"/>
    <w:pPr>
      <w:spacing w:before="100" w:after="100"/>
      <w:textAlignment w:val="center"/>
    </w:pPr>
  </w:style>
  <w:style w:type="paragraph" w:customStyle="1" w:styleId="xl42">
    <w:name w:val="xl42"/>
    <w:basedOn w:val="Normal"/>
    <w:pPr>
      <w:spacing w:before="100" w:after="100"/>
      <w:jc w:val="center"/>
      <w:textAlignment w:val="center"/>
    </w:pPr>
  </w:style>
  <w:style w:type="paragraph" w:customStyle="1" w:styleId="xl43">
    <w:name w:val="xl43"/>
    <w:basedOn w:val="Normal"/>
    <w:pPr>
      <w:spacing w:before="100" w:after="100"/>
      <w:jc w:val="center"/>
      <w:textAlignment w:val="center"/>
    </w:pPr>
  </w:style>
  <w:style w:type="paragraph" w:customStyle="1" w:styleId="xl44">
    <w:name w:val="xl44"/>
    <w:basedOn w:val="Normal"/>
    <w:pPr>
      <w:spacing w:before="100" w:after="100"/>
      <w:textAlignment w:val="center"/>
    </w:pPr>
  </w:style>
  <w:style w:type="paragraph" w:customStyle="1" w:styleId="xl45">
    <w:name w:val="xl45"/>
    <w:basedOn w:val="Normal"/>
    <w:pPr>
      <w:spacing w:before="100" w:after="100"/>
      <w:jc w:val="center"/>
      <w:textAlignment w:val="center"/>
    </w:pPr>
  </w:style>
  <w:style w:type="paragraph" w:customStyle="1" w:styleId="xl46">
    <w:name w:val="xl46"/>
    <w:basedOn w:val="Normal"/>
    <w:pPr>
      <w:spacing w:before="100" w:after="100"/>
      <w:textAlignment w:val="center"/>
    </w:pPr>
  </w:style>
  <w:style w:type="paragraph" w:customStyle="1" w:styleId="xl47">
    <w:name w:val="xl47"/>
    <w:basedOn w:val="Normal"/>
    <w:pPr>
      <w:spacing w:before="100" w:after="100"/>
      <w:textAlignment w:val="center"/>
    </w:pPr>
  </w:style>
  <w:style w:type="paragraph" w:customStyle="1" w:styleId="xl48">
    <w:name w:val="xl48"/>
    <w:basedOn w:val="Normal"/>
    <w:pPr>
      <w:spacing w:before="100" w:after="100"/>
      <w:textAlignment w:val="center"/>
    </w:pPr>
  </w:style>
  <w:style w:type="paragraph" w:customStyle="1" w:styleId="xl49">
    <w:name w:val="xl49"/>
    <w:basedOn w:val="Normal"/>
    <w:pPr>
      <w:spacing w:before="100" w:after="100"/>
      <w:jc w:val="right"/>
      <w:textAlignment w:val="center"/>
    </w:pPr>
  </w:style>
  <w:style w:type="paragraph" w:customStyle="1" w:styleId="xl50">
    <w:name w:val="xl50"/>
    <w:basedOn w:val="Normal"/>
    <w:pPr>
      <w:spacing w:before="100" w:after="100"/>
      <w:textAlignment w:val="center"/>
    </w:pPr>
  </w:style>
  <w:style w:type="paragraph" w:customStyle="1" w:styleId="xl51">
    <w:name w:val="xl51"/>
    <w:basedOn w:val="Normal"/>
    <w:pPr>
      <w:spacing w:before="100" w:after="100"/>
      <w:jc w:val="center"/>
      <w:textAlignment w:val="center"/>
    </w:pPr>
  </w:style>
  <w:style w:type="paragraph" w:customStyle="1" w:styleId="xl52">
    <w:name w:val="xl52"/>
    <w:basedOn w:val="Normal"/>
    <w:pPr>
      <w:spacing w:before="100" w:after="100"/>
      <w:jc w:val="center"/>
      <w:textAlignment w:val="center"/>
    </w:pPr>
  </w:style>
  <w:style w:type="paragraph" w:customStyle="1" w:styleId="xl53">
    <w:name w:val="xl53"/>
    <w:basedOn w:val="Normal"/>
    <w:pPr>
      <w:spacing w:before="100" w:after="100"/>
      <w:jc w:val="center"/>
      <w:textAlignment w:val="center"/>
    </w:pPr>
  </w:style>
  <w:style w:type="paragraph" w:customStyle="1" w:styleId="xl54">
    <w:name w:val="xl54"/>
    <w:basedOn w:val="Normal"/>
    <w:pPr>
      <w:spacing w:before="100" w:after="100"/>
      <w:jc w:val="center"/>
      <w:textAlignment w:val="center"/>
    </w:pPr>
  </w:style>
  <w:style w:type="paragraph" w:customStyle="1" w:styleId="xl55">
    <w:name w:val="xl55"/>
    <w:basedOn w:val="Normal"/>
    <w:pPr>
      <w:spacing w:before="100" w:after="100"/>
      <w:jc w:val="center"/>
      <w:textAlignment w:val="center"/>
    </w:pPr>
  </w:style>
  <w:style w:type="paragraph" w:customStyle="1" w:styleId="xl56">
    <w:name w:val="xl56"/>
    <w:basedOn w:val="Normal"/>
    <w:pPr>
      <w:spacing w:before="100" w:after="100"/>
      <w:jc w:val="center"/>
      <w:textAlignment w:val="center"/>
    </w:pPr>
  </w:style>
  <w:style w:type="paragraph" w:customStyle="1" w:styleId="xl57">
    <w:name w:val="xl57"/>
    <w:basedOn w:val="Normal"/>
    <w:pPr>
      <w:spacing w:before="100" w:after="100"/>
      <w:jc w:val="center"/>
      <w:textAlignment w:val="center"/>
    </w:pPr>
  </w:style>
  <w:style w:type="paragraph" w:customStyle="1" w:styleId="xl58">
    <w:name w:val="xl58"/>
    <w:basedOn w:val="Normal"/>
    <w:pPr>
      <w:spacing w:before="100" w:after="100"/>
      <w:textAlignment w:val="center"/>
    </w:pPr>
  </w:style>
  <w:style w:type="paragraph" w:customStyle="1" w:styleId="xl59">
    <w:name w:val="xl59"/>
    <w:basedOn w:val="Normal"/>
    <w:pPr>
      <w:spacing w:before="100" w:after="100"/>
      <w:jc w:val="center"/>
      <w:textAlignment w:val="center"/>
    </w:pPr>
  </w:style>
  <w:style w:type="paragraph" w:customStyle="1" w:styleId="xl60">
    <w:name w:val="xl60"/>
    <w:basedOn w:val="Normal"/>
    <w:pPr>
      <w:spacing w:before="100" w:after="100"/>
      <w:jc w:val="center"/>
      <w:textAlignment w:val="center"/>
    </w:pPr>
  </w:style>
  <w:style w:type="paragraph" w:customStyle="1" w:styleId="xl61">
    <w:name w:val="xl61"/>
    <w:basedOn w:val="Normal"/>
    <w:pPr>
      <w:spacing w:before="100" w:after="100"/>
      <w:textAlignment w:val="center"/>
    </w:pPr>
  </w:style>
  <w:style w:type="paragraph" w:customStyle="1" w:styleId="xl62">
    <w:name w:val="xl62"/>
    <w:basedOn w:val="Normal"/>
    <w:pPr>
      <w:spacing w:before="100" w:after="100"/>
      <w:jc w:val="right"/>
      <w:textAlignment w:val="center"/>
    </w:pPr>
  </w:style>
  <w:style w:type="paragraph" w:customStyle="1" w:styleId="xl63">
    <w:name w:val="xl63"/>
    <w:basedOn w:val="Normal"/>
    <w:pPr>
      <w:spacing w:before="100" w:after="100"/>
      <w:jc w:val="center"/>
      <w:textAlignment w:val="center"/>
    </w:pPr>
  </w:style>
  <w:style w:type="paragraph" w:customStyle="1" w:styleId="Textodecuerpo21">
    <w:name w:val="Texto de cuerpo 21"/>
    <w:basedOn w:val="Normal"/>
    <w:pPr>
      <w:shd w:val="clear" w:color="auto" w:fill="CCCCCC"/>
      <w:jc w:val="both"/>
    </w:pPr>
  </w:style>
  <w:style w:type="paragraph" w:customStyle="1" w:styleId="Textodecuerpo31">
    <w:name w:val="Texto de cuerpo 31"/>
    <w:basedOn w:val="Normal"/>
    <w:pPr>
      <w:shd w:val="clear" w:color="auto" w:fill="CCCCCC"/>
      <w:jc w:val="both"/>
    </w:pPr>
    <w:rPr>
      <w:b/>
    </w:rPr>
  </w:style>
  <w:style w:type="paragraph" w:styleId="ndice1">
    <w:name w:val="index 1"/>
    <w:basedOn w:val="Normal"/>
    <w:next w:val="Normal"/>
    <w:pPr>
      <w:ind w:left="200" w:hanging="200"/>
    </w:pPr>
  </w:style>
  <w:style w:type="paragraph" w:styleId="ndice2">
    <w:name w:val="index 2"/>
    <w:basedOn w:val="Normal"/>
    <w:next w:val="Normal"/>
    <w:pPr>
      <w:ind w:left="400" w:hanging="200"/>
    </w:pPr>
  </w:style>
  <w:style w:type="paragraph" w:styleId="ndice3">
    <w:name w:val="index 3"/>
    <w:basedOn w:val="Normal"/>
    <w:next w:val="Normal"/>
    <w:pPr>
      <w:ind w:left="600" w:hanging="200"/>
    </w:pPr>
  </w:style>
  <w:style w:type="paragraph" w:customStyle="1" w:styleId="ndice41">
    <w:name w:val="Índice 41"/>
    <w:basedOn w:val="Normal"/>
    <w:next w:val="Normal"/>
    <w:pPr>
      <w:ind w:left="800" w:hanging="200"/>
    </w:pPr>
  </w:style>
  <w:style w:type="paragraph" w:customStyle="1" w:styleId="ndice51">
    <w:name w:val="Índice 51"/>
    <w:basedOn w:val="Normal"/>
    <w:next w:val="Normal"/>
    <w:pPr>
      <w:ind w:left="1000" w:hanging="200"/>
    </w:pPr>
  </w:style>
  <w:style w:type="paragraph" w:customStyle="1" w:styleId="ndice61">
    <w:name w:val="Índice 61"/>
    <w:basedOn w:val="Normal"/>
    <w:next w:val="Normal"/>
    <w:pPr>
      <w:ind w:left="1200" w:hanging="200"/>
    </w:pPr>
  </w:style>
  <w:style w:type="paragraph" w:customStyle="1" w:styleId="ndice71">
    <w:name w:val="Índice 71"/>
    <w:basedOn w:val="Normal"/>
    <w:next w:val="Normal"/>
    <w:pPr>
      <w:ind w:left="1400" w:hanging="200"/>
    </w:pPr>
  </w:style>
  <w:style w:type="paragraph" w:customStyle="1" w:styleId="ndice81">
    <w:name w:val="Índice 81"/>
    <w:basedOn w:val="Normal"/>
    <w:next w:val="Normal"/>
    <w:pPr>
      <w:ind w:left="1600" w:hanging="200"/>
    </w:pPr>
  </w:style>
  <w:style w:type="paragraph" w:customStyle="1" w:styleId="ndice91">
    <w:name w:val="Índice 91"/>
    <w:basedOn w:val="Normal"/>
    <w:next w:val="Normal"/>
    <w:pPr>
      <w:ind w:left="1800" w:hanging="200"/>
    </w:pPr>
  </w:style>
  <w:style w:type="paragraph" w:styleId="Ttulodendice">
    <w:name w:val="index heading"/>
    <w:basedOn w:val="Normal"/>
    <w:next w:val="ndice1"/>
  </w:style>
  <w:style w:type="paragraph" w:styleId="TDC2">
    <w:name w:val="toc 2"/>
    <w:basedOn w:val="Normal"/>
    <w:next w:val="Normal"/>
    <w:uiPriority w:val="39"/>
    <w:pPr>
      <w:ind w:left="200"/>
    </w:pPr>
  </w:style>
  <w:style w:type="paragraph" w:styleId="TDC1">
    <w:name w:val="toc 1"/>
    <w:basedOn w:val="Normal"/>
    <w:next w:val="Normal"/>
    <w:uiPriority w:val="39"/>
    <w:pPr>
      <w:spacing w:before="120"/>
    </w:pPr>
  </w:style>
  <w:style w:type="paragraph" w:styleId="TDC3">
    <w:name w:val="toc 3"/>
    <w:basedOn w:val="Normal"/>
    <w:next w:val="Normal"/>
    <w:uiPriority w:val="39"/>
    <w:pPr>
      <w:ind w:left="400"/>
    </w:pPr>
  </w:style>
  <w:style w:type="paragraph" w:styleId="TDC4">
    <w:name w:val="toc 4"/>
    <w:basedOn w:val="Normal"/>
    <w:next w:val="Normal"/>
    <w:uiPriority w:val="39"/>
    <w:pPr>
      <w:ind w:left="600"/>
    </w:pPr>
    <w:rPr>
      <w:rFonts w:ascii="Cambria" w:hAnsi="Cambria" w:cs="Cambria"/>
    </w:rPr>
  </w:style>
  <w:style w:type="paragraph" w:styleId="TDC5">
    <w:name w:val="toc 5"/>
    <w:basedOn w:val="Normal"/>
    <w:next w:val="Normal"/>
    <w:uiPriority w:val="39"/>
    <w:pPr>
      <w:ind w:left="800"/>
    </w:pPr>
    <w:rPr>
      <w:rFonts w:ascii="Cambria" w:hAnsi="Cambria" w:cs="Cambria"/>
    </w:rPr>
  </w:style>
  <w:style w:type="paragraph" w:styleId="TDC6">
    <w:name w:val="toc 6"/>
    <w:basedOn w:val="Normal"/>
    <w:next w:val="Normal"/>
    <w:pPr>
      <w:ind w:left="1000"/>
    </w:pPr>
    <w:rPr>
      <w:rFonts w:ascii="Cambria" w:hAnsi="Cambria" w:cs="Cambria"/>
    </w:rPr>
  </w:style>
  <w:style w:type="paragraph" w:styleId="TDC7">
    <w:name w:val="toc 7"/>
    <w:basedOn w:val="Normal"/>
    <w:next w:val="Normal"/>
    <w:pPr>
      <w:ind w:left="1200"/>
    </w:pPr>
    <w:rPr>
      <w:rFonts w:ascii="Cambria" w:hAnsi="Cambria" w:cs="Cambria"/>
    </w:rPr>
  </w:style>
  <w:style w:type="paragraph" w:styleId="TDC8">
    <w:name w:val="toc 8"/>
    <w:basedOn w:val="Normal"/>
    <w:next w:val="Normal"/>
    <w:pPr>
      <w:ind w:left="1400"/>
    </w:pPr>
    <w:rPr>
      <w:rFonts w:ascii="Cambria" w:hAnsi="Cambria" w:cs="Cambria"/>
    </w:rPr>
  </w:style>
  <w:style w:type="paragraph" w:styleId="TDC9">
    <w:name w:val="toc 9"/>
    <w:basedOn w:val="Normal"/>
    <w:next w:val="Normal"/>
    <w:pPr>
      <w:ind w:left="1600"/>
    </w:pPr>
    <w:rPr>
      <w:rFonts w:ascii="Cambria" w:hAnsi="Cambria" w:cs="Cambria"/>
    </w:rPr>
  </w:style>
  <w:style w:type="paragraph" w:customStyle="1" w:styleId="Tabladeilustraciones1">
    <w:name w:val="Tabla de ilustraciones1"/>
    <w:basedOn w:val="Normal"/>
    <w:next w:val="Normal"/>
    <w:pPr>
      <w:ind w:left="400" w:hanging="400"/>
    </w:pPr>
  </w:style>
  <w:style w:type="paragraph" w:customStyle="1" w:styleId="Textosinformato1">
    <w:name w:val="Texto sin formato1"/>
    <w:basedOn w:val="Normal"/>
  </w:style>
  <w:style w:type="paragraph" w:customStyle="1" w:styleId="Textoindependiente21">
    <w:name w:val="Texto independiente 21"/>
    <w:basedOn w:val="Normal"/>
    <w:pPr>
      <w:autoSpaceDE w:val="0"/>
      <w:jc w:val="both"/>
    </w:pPr>
  </w:style>
  <w:style w:type="paragraph" w:customStyle="1" w:styleId="Normal1">
    <w:name w:val="Normal1"/>
    <w:pPr>
      <w:widowControl w:val="0"/>
      <w:suppressAutoHyphens/>
      <w:autoSpaceDE w:val="0"/>
    </w:pPr>
  </w:style>
  <w:style w:type="paragraph" w:customStyle="1" w:styleId="Contents10">
    <w:name w:val="Contents 10"/>
    <w:basedOn w:val="Index"/>
    <w:pPr>
      <w:tabs>
        <w:tab w:val="right" w:leader="dot" w:pos="7091"/>
      </w:tabs>
      <w:ind w:left="2547"/>
    </w:pPr>
  </w:style>
  <w:style w:type="paragraph" w:customStyle="1" w:styleId="FrameContents">
    <w:name w:val="Frame Contents"/>
    <w:basedOn w:val="Normal"/>
  </w:style>
  <w:style w:type="paragraph" w:styleId="NormalWeb">
    <w:name w:val="Normal (Web)"/>
    <w:basedOn w:val="Normal"/>
    <w:pPr>
      <w:suppressAutoHyphens w:val="0"/>
      <w:spacing w:before="100" w:after="100"/>
    </w:pPr>
  </w:style>
  <w:style w:type="paragraph" w:customStyle="1" w:styleId="ndicel10">
    <w:name w:val="Índicel 10"/>
    <w:basedOn w:val="ndice"/>
    <w:pPr>
      <w:tabs>
        <w:tab w:val="right" w:leader="dot" w:pos="7091"/>
      </w:tabs>
      <w:ind w:left="2547"/>
    </w:p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ndice4">
    <w:name w:val="index 4"/>
    <w:basedOn w:val="Normal"/>
    <w:next w:val="Normal"/>
    <w:autoRedefine/>
    <w:uiPriority w:val="99"/>
    <w:unhideWhenUsed/>
    <w:rsid w:val="00953C9E"/>
    <w:pPr>
      <w:ind w:left="800" w:hanging="200"/>
    </w:pPr>
  </w:style>
  <w:style w:type="paragraph" w:styleId="ndice5">
    <w:name w:val="index 5"/>
    <w:basedOn w:val="Normal"/>
    <w:next w:val="Normal"/>
    <w:autoRedefine/>
    <w:uiPriority w:val="99"/>
    <w:unhideWhenUsed/>
    <w:rsid w:val="00953C9E"/>
    <w:pPr>
      <w:ind w:left="1000" w:hanging="200"/>
    </w:pPr>
  </w:style>
  <w:style w:type="paragraph" w:styleId="ndice6">
    <w:name w:val="index 6"/>
    <w:basedOn w:val="Normal"/>
    <w:next w:val="Normal"/>
    <w:autoRedefine/>
    <w:uiPriority w:val="99"/>
    <w:unhideWhenUsed/>
    <w:rsid w:val="00953C9E"/>
    <w:pPr>
      <w:ind w:left="1200" w:hanging="200"/>
    </w:pPr>
  </w:style>
  <w:style w:type="paragraph" w:styleId="ndice7">
    <w:name w:val="index 7"/>
    <w:basedOn w:val="Normal"/>
    <w:next w:val="Normal"/>
    <w:autoRedefine/>
    <w:uiPriority w:val="99"/>
    <w:unhideWhenUsed/>
    <w:rsid w:val="00953C9E"/>
    <w:pPr>
      <w:ind w:left="1400" w:hanging="200"/>
    </w:pPr>
  </w:style>
  <w:style w:type="paragraph" w:styleId="ndice8">
    <w:name w:val="index 8"/>
    <w:basedOn w:val="Normal"/>
    <w:next w:val="Normal"/>
    <w:autoRedefine/>
    <w:uiPriority w:val="99"/>
    <w:unhideWhenUsed/>
    <w:rsid w:val="00953C9E"/>
    <w:pPr>
      <w:ind w:left="1600" w:hanging="200"/>
    </w:pPr>
  </w:style>
  <w:style w:type="paragraph" w:styleId="ndice9">
    <w:name w:val="index 9"/>
    <w:basedOn w:val="Normal"/>
    <w:next w:val="Normal"/>
    <w:autoRedefine/>
    <w:uiPriority w:val="99"/>
    <w:unhideWhenUsed/>
    <w:rsid w:val="00953C9E"/>
    <w:pPr>
      <w:ind w:left="1800" w:hanging="200"/>
    </w:pPr>
  </w:style>
  <w:style w:type="paragraph" w:styleId="Textodeglobo">
    <w:name w:val="Balloon Text"/>
    <w:basedOn w:val="Normal"/>
    <w:link w:val="TextodegloboCar"/>
    <w:uiPriority w:val="99"/>
    <w:semiHidden/>
    <w:unhideWhenUsed/>
    <w:rsid w:val="0071698E"/>
    <w:rPr>
      <w:rFonts w:ascii="Lucida Grande" w:hAnsi="Lucida Grande"/>
      <w:sz w:val="18"/>
      <w:szCs w:val="18"/>
    </w:rPr>
  </w:style>
  <w:style w:type="character" w:customStyle="1" w:styleId="TextodegloboCar">
    <w:name w:val="Texto de globo Car"/>
    <w:link w:val="Textodeglobo"/>
    <w:uiPriority w:val="99"/>
    <w:semiHidden/>
    <w:rsid w:val="0071698E"/>
    <w:rPr>
      <w:rFonts w:ascii="Lucida Grande" w:hAnsi="Lucida Grande"/>
      <w:sz w:val="18"/>
      <w:szCs w:val="18"/>
    </w:rPr>
  </w:style>
  <w:style w:type="table" w:styleId="Tablaconcuadrcula">
    <w:name w:val="Table Grid"/>
    <w:basedOn w:val="Tablanormal"/>
    <w:rsid w:val="00DB0D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5Car">
    <w:name w:val="Título 5 Car"/>
    <w:link w:val="Ttulo5"/>
    <w:rsid w:val="00474D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emf"/><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3.jpe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jpeg"/><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http://localhost:8080/index.html" TargetMode="External"/><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png"/><Relationship Id="rId19"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a\intro\guia98\Gintro98.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C:\a\intro\guia98\Gintro98.dot</Template>
  <TotalTime>0</TotalTime>
  <Pages>40</Pages>
  <Words>9271</Words>
  <Characters>50993</Characters>
  <Application>Microsoft Macintosh Word</Application>
  <DocSecurity>0</DocSecurity>
  <Lines>424</Lines>
  <Paragraphs>120</Paragraphs>
  <ScaleCrop>false</ScaleCrop>
  <HeadingPairs>
    <vt:vector size="4" baseType="variant">
      <vt:variant>
        <vt:lpstr>Título</vt:lpstr>
      </vt:variant>
      <vt:variant>
        <vt:i4>1</vt:i4>
      </vt:variant>
      <vt:variant>
        <vt:lpstr>Headings</vt:lpstr>
      </vt:variant>
      <vt:variant>
        <vt:i4>26</vt:i4>
      </vt:variant>
    </vt:vector>
  </HeadingPairs>
  <TitlesOfParts>
    <vt:vector size="27" baseType="lpstr">
      <vt:lpstr>Practica Nº 1:</vt:lpstr>
      <vt:lpstr/>
      <vt:lpstr>TRABAJOS DE LABORATORIO</vt:lpstr>
      <vt:lpstr>        Objetivo general de los Trabajos Prácticos de Laboratorio.</vt:lpstr>
      <vt:lpstr>        Características</vt:lpstr>
      <vt:lpstr>        Forma de aprobación</vt:lpstr>
      <vt:lpstr>        Lista de Trabajos de Laboratorio</vt:lpstr>
      <vt:lpstr>Trabajo de Laboratorio 1</vt:lpstr>
      <vt:lpstr>    Capa de Aplicación</vt:lpstr>
      <vt:lpstr>        Parte 1: HTTP. Telnet. SMTP</vt:lpstr>
      <vt:lpstr>        HTTP.</vt:lpstr>
      <vt:lpstr>    </vt:lpstr>
      <vt:lpstr>        Parte 2: Programación Cliente / Servidor utilizando la interfaz sockets.</vt:lpstr>
      <vt:lpstr>        Parte 3: NMAP</vt:lpstr>
      <vt:lpstr>Trabajo de Laboratorio 2</vt:lpstr>
      <vt:lpstr>    Capa de Transporte</vt:lpstr>
      <vt:lpstr>        Parte 1: TCP Fundamentos</vt:lpstr>
      <vt:lpstr>        Parte 2: TCP Análisis de Segmentos</vt:lpstr>
      <vt:lpstr>        Parte 3: TCP Análisis de Tramas</vt:lpstr>
      <vt:lpstr/>
      <vt:lpstr>Trabajo de Laboratorio 3</vt:lpstr>
      <vt:lpstr>    Capa de Red</vt:lpstr>
      <vt:lpstr>        Parte 1: IP Fundamentos -Subnetting</vt:lpstr>
      <vt:lpstr>        Parte 2: IP Fragmentación – ICMP - Encaminamiento</vt:lpstr>
      <vt:lpstr>        Parte 3: Ip Routing - NAT</vt:lpstr>
      <vt:lpstr>Trabajo de Laboratorio 4</vt:lpstr>
      <vt:lpstr>    Capa de Enlace y Física </vt:lpstr>
    </vt:vector>
  </TitlesOfParts>
  <Company/>
  <LinksUpToDate>false</LinksUpToDate>
  <CharactersWithSpaces>60144</CharactersWithSpaces>
  <SharedDoc>false</SharedDoc>
  <HLinks>
    <vt:vector size="12" baseType="variant">
      <vt:variant>
        <vt:i4>4259926</vt:i4>
      </vt:variant>
      <vt:variant>
        <vt:i4>117</vt:i4>
      </vt:variant>
      <vt:variant>
        <vt:i4>0</vt:i4>
      </vt:variant>
      <vt:variant>
        <vt:i4>5</vt:i4>
      </vt:variant>
      <vt:variant>
        <vt:lpwstr>http://localhost:8080/index.html</vt:lpwstr>
      </vt:variant>
      <vt:variant>
        <vt:lpwstr/>
      </vt:variant>
      <vt:variant>
        <vt:i4>6619158</vt:i4>
      </vt:variant>
      <vt:variant>
        <vt:i4>49397</vt:i4>
      </vt:variant>
      <vt:variant>
        <vt:i4>1030</vt:i4>
      </vt:variant>
      <vt:variant>
        <vt:i4>1</vt:i4>
      </vt:variant>
      <vt:variant>
        <vt:lpwstr>Red</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 Nº 1:</dc:title>
  <dc:subject/>
  <dc:creator>Ing. Ricardo A. LÓPEZ</dc:creator>
  <cp:keywords/>
  <dc:description/>
  <cp:lastModifiedBy>Usuario de Microsoft Office</cp:lastModifiedBy>
  <cp:revision>2</cp:revision>
  <cp:lastPrinted>2015-05-22T13:32:00Z</cp:lastPrinted>
  <dcterms:created xsi:type="dcterms:W3CDTF">2017-05-16T17:51:00Z</dcterms:created>
  <dcterms:modified xsi:type="dcterms:W3CDTF">2017-05-16T17:51:00Z</dcterms:modified>
</cp:coreProperties>
</file>